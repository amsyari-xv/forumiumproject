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1600E" w14:textId="3A79EF21" w:rsidR="0059127E" w:rsidRPr="000173DE" w:rsidRDefault="00D15F78" w:rsidP="00D15F78">
      <w:pPr>
        <w:pStyle w:val="Heading1"/>
        <w:rPr>
          <w:color w:val="833C0B" w:themeColor="accent2" w:themeShade="80"/>
        </w:rPr>
      </w:pPr>
      <w:r w:rsidRPr="000173DE">
        <w:rPr>
          <w:color w:val="833C0B" w:themeColor="accent2" w:themeShade="80"/>
        </w:rPr>
        <w:t>Forumium: A Web Based Forum Platform for University Student</w:t>
      </w:r>
    </w:p>
    <w:p w14:paraId="72D78712" w14:textId="35EF5A4C" w:rsidR="00D15F78" w:rsidRDefault="00D15F78" w:rsidP="00D15F78">
      <w:pPr>
        <w:rPr>
          <w:rFonts w:asciiTheme="minorBidi" w:hAnsiTheme="minorBidi"/>
        </w:rPr>
      </w:pPr>
    </w:p>
    <w:p w14:paraId="3A67DC44" w14:textId="56911CE3" w:rsidR="0093392E" w:rsidRPr="00443F32" w:rsidRDefault="0093392E" w:rsidP="00D15F78">
      <w:pPr>
        <w:rPr>
          <w:rFonts w:asciiTheme="minorBidi" w:hAnsiTheme="minorBidi"/>
          <w:b/>
          <w:bCs/>
          <w:u w:val="single"/>
        </w:rPr>
      </w:pPr>
      <w:r w:rsidRPr="00443F32">
        <w:rPr>
          <w:rFonts w:asciiTheme="minorBidi" w:hAnsiTheme="minorBidi"/>
          <w:b/>
          <w:bCs/>
          <w:u w:val="single"/>
        </w:rPr>
        <w:t>Objective</w:t>
      </w:r>
    </w:p>
    <w:p w14:paraId="388D3855" w14:textId="33166AC5" w:rsidR="006A2B4B" w:rsidRPr="00443F32" w:rsidRDefault="006A2B4B" w:rsidP="00D15F78">
      <w:pPr>
        <w:rPr>
          <w:rFonts w:asciiTheme="minorBidi" w:hAnsiTheme="minorBidi"/>
        </w:rPr>
      </w:pPr>
      <w:r w:rsidRPr="00443F32">
        <w:rPr>
          <w:rFonts w:asciiTheme="minorBidi" w:hAnsiTheme="minorBidi"/>
        </w:rPr>
        <w:t>Project Date</w:t>
      </w:r>
    </w:p>
    <w:p w14:paraId="485DA610" w14:textId="7F890E28" w:rsidR="00D15F78" w:rsidRDefault="00D15F78" w:rsidP="00D15F78">
      <w:pPr>
        <w:rPr>
          <w:rFonts w:asciiTheme="minorBidi" w:hAnsiTheme="minorBidi"/>
        </w:rPr>
      </w:pPr>
      <w:r w:rsidRPr="00B63D90">
        <w:rPr>
          <w:rFonts w:asciiTheme="minorBidi" w:hAnsiTheme="minorBidi"/>
        </w:rPr>
        <w:t>Start: 11/11/2025</w:t>
      </w:r>
      <w:r w:rsidRPr="00B63D90">
        <w:rPr>
          <w:rFonts w:asciiTheme="minorBidi" w:hAnsiTheme="minorBidi"/>
        </w:rPr>
        <w:br/>
      </w:r>
      <w:r w:rsidR="006A2B4B" w:rsidRPr="00B63D90">
        <w:rPr>
          <w:rFonts w:asciiTheme="minorBidi" w:hAnsiTheme="minorBidi"/>
        </w:rPr>
        <w:t>End: 9/1/2026</w:t>
      </w:r>
    </w:p>
    <w:p w14:paraId="47F108AC" w14:textId="04E676F2" w:rsidR="00BF3C8B" w:rsidRDefault="00BF3C8B" w:rsidP="00D15F78">
      <w:pPr>
        <w:rPr>
          <w:rFonts w:asciiTheme="minorBidi" w:hAnsiTheme="minorBidi"/>
        </w:rPr>
      </w:pPr>
    </w:p>
    <w:p w14:paraId="186DC7D5" w14:textId="4E534801" w:rsidR="00BF3C8B" w:rsidRPr="00B63D90" w:rsidRDefault="00BF3C8B" w:rsidP="00BF3C8B">
      <w:pPr>
        <w:rPr>
          <w:rFonts w:asciiTheme="minorBidi" w:hAnsiTheme="minorBidi"/>
        </w:rPr>
      </w:pPr>
      <w:r w:rsidRPr="00BF3C8B">
        <w:rPr>
          <w:rFonts w:asciiTheme="minorBidi" w:hAnsiTheme="minorBidi"/>
        </w:rPr>
        <w:t xml:space="preserve">By the end of </w:t>
      </w:r>
      <w:r>
        <w:rPr>
          <w:rFonts w:asciiTheme="minorBidi" w:hAnsiTheme="minorBidi"/>
        </w:rPr>
        <w:t>January</w:t>
      </w:r>
      <w:r w:rsidRPr="00BF3C8B">
        <w:rPr>
          <w:rFonts w:asciiTheme="minorBidi" w:hAnsiTheme="minorBidi"/>
        </w:rPr>
        <w:t xml:space="preserve"> 202</w:t>
      </w:r>
      <w:r>
        <w:rPr>
          <w:rFonts w:asciiTheme="minorBidi" w:hAnsiTheme="minorBidi"/>
        </w:rPr>
        <w:t>6</w:t>
      </w:r>
      <w:r w:rsidRPr="00BF3C8B">
        <w:rPr>
          <w:rFonts w:asciiTheme="minorBidi" w:hAnsiTheme="minorBidi"/>
        </w:rPr>
        <w:t xml:space="preserve">, we aim to release the first beta version of the </w:t>
      </w:r>
      <w:r>
        <w:rPr>
          <w:rFonts w:asciiTheme="minorBidi" w:hAnsiTheme="minorBidi"/>
        </w:rPr>
        <w:t xml:space="preserve">forum platform </w:t>
      </w:r>
      <w:r w:rsidRPr="00BF3C8B">
        <w:rPr>
          <w:rFonts w:asciiTheme="minorBidi" w:hAnsiTheme="minorBidi"/>
        </w:rPr>
        <w:t xml:space="preserve">to </w:t>
      </w:r>
      <w:r>
        <w:rPr>
          <w:rFonts w:asciiTheme="minorBidi" w:hAnsiTheme="minorBidi"/>
        </w:rPr>
        <w:t>students</w:t>
      </w:r>
      <w:r w:rsidRPr="00BF3C8B">
        <w:rPr>
          <w:rFonts w:asciiTheme="minorBidi" w:hAnsiTheme="minorBidi"/>
        </w:rPr>
        <w:t xml:space="preserve"> </w:t>
      </w:r>
      <w:r>
        <w:rPr>
          <w:rFonts w:asciiTheme="minorBidi" w:hAnsiTheme="minorBidi"/>
        </w:rPr>
        <w:t xml:space="preserve">for X University </w:t>
      </w:r>
      <w:r w:rsidRPr="00BF3C8B">
        <w:rPr>
          <w:rFonts w:asciiTheme="minorBidi" w:hAnsiTheme="minorBidi"/>
        </w:rPr>
        <w:t xml:space="preserve">by hiring a team of </w:t>
      </w:r>
      <w:r>
        <w:rPr>
          <w:rFonts w:asciiTheme="minorBidi" w:hAnsiTheme="minorBidi"/>
        </w:rPr>
        <w:t>5</w:t>
      </w:r>
      <w:r w:rsidRPr="00BF3C8B">
        <w:rPr>
          <w:rFonts w:asciiTheme="minorBidi" w:hAnsiTheme="minorBidi"/>
        </w:rPr>
        <w:t xml:space="preserve"> software developers with a budget of</w:t>
      </w:r>
      <w:r>
        <w:rPr>
          <w:rFonts w:asciiTheme="minorBidi" w:hAnsiTheme="minorBidi"/>
        </w:rPr>
        <w:t xml:space="preserve"> </w:t>
      </w:r>
      <w:r w:rsidRPr="00BF3C8B">
        <w:rPr>
          <w:rFonts w:asciiTheme="minorBidi" w:hAnsiTheme="minorBidi"/>
        </w:rPr>
        <w:t xml:space="preserve">RM </w:t>
      </w:r>
      <w:r>
        <w:rPr>
          <w:rFonts w:asciiTheme="minorBidi" w:hAnsiTheme="minorBidi"/>
        </w:rPr>
        <w:t>15</w:t>
      </w:r>
      <w:r w:rsidRPr="00BF3C8B">
        <w:rPr>
          <w:rFonts w:asciiTheme="minorBidi" w:hAnsiTheme="minorBidi"/>
        </w:rPr>
        <w:t>0,000.</w:t>
      </w:r>
    </w:p>
    <w:p w14:paraId="2D66554C" w14:textId="49E312E9" w:rsidR="006A2B4B" w:rsidRPr="00B63D90" w:rsidRDefault="006A2B4B" w:rsidP="006A2B4B">
      <w:pPr>
        <w:rPr>
          <w:rFonts w:asciiTheme="minorBidi" w:hAnsiTheme="minorBidi"/>
        </w:rPr>
      </w:pPr>
    </w:p>
    <w:p w14:paraId="071B1CE4" w14:textId="2E8232BA" w:rsidR="006A2B4B" w:rsidRPr="00B63D90" w:rsidRDefault="006A2B4B" w:rsidP="006A2B4B">
      <w:pPr>
        <w:rPr>
          <w:rFonts w:asciiTheme="minorBidi" w:hAnsiTheme="minorBidi"/>
        </w:rPr>
      </w:pPr>
      <w:r w:rsidRPr="00B63D90">
        <w:rPr>
          <w:rFonts w:asciiTheme="minorBidi" w:hAnsiTheme="minorBidi"/>
        </w:rPr>
        <w:t>Tech</w:t>
      </w:r>
      <w:r w:rsidR="00317CDE">
        <w:rPr>
          <w:rFonts w:asciiTheme="minorBidi" w:hAnsiTheme="minorBidi"/>
        </w:rPr>
        <w:t>n</w:t>
      </w:r>
      <w:r w:rsidRPr="00B63D90">
        <w:rPr>
          <w:rFonts w:asciiTheme="minorBidi" w:hAnsiTheme="minorBidi"/>
        </w:rPr>
        <w:t xml:space="preserve">ical Result </w:t>
      </w:r>
      <w:r w:rsidRPr="00B63D90">
        <w:rPr>
          <w:rFonts w:asciiTheme="minorBidi" w:hAnsiTheme="minorBidi"/>
        </w:rPr>
        <w:br/>
        <w:t>What to be produced?</w:t>
      </w:r>
      <w:r w:rsidRPr="00B63D90">
        <w:rPr>
          <w:rFonts w:asciiTheme="minorBidi" w:hAnsiTheme="minorBidi"/>
        </w:rPr>
        <w:br/>
      </w:r>
      <w:r w:rsidRPr="00B63D90">
        <w:rPr>
          <w:rFonts w:asciiTheme="minorBidi" w:hAnsiTheme="minorBidi"/>
        </w:rPr>
        <w:br/>
        <w:t xml:space="preserve">Produce a working forum platform with all the requirement following the System Requirement Specification </w:t>
      </w:r>
      <w:r w:rsidR="00317CDE">
        <w:rPr>
          <w:rFonts w:asciiTheme="minorBidi" w:hAnsiTheme="minorBidi"/>
        </w:rPr>
        <w:t>SRS</w:t>
      </w:r>
    </w:p>
    <w:p w14:paraId="6B324C8A" w14:textId="1FEAA2B9" w:rsidR="006A2B4B" w:rsidRPr="00B63D90" w:rsidRDefault="006A2B4B" w:rsidP="006A2B4B">
      <w:pPr>
        <w:rPr>
          <w:rFonts w:asciiTheme="minorBidi" w:hAnsiTheme="minorBidi"/>
        </w:rPr>
      </w:pPr>
      <w:r w:rsidRPr="00B63D90">
        <w:rPr>
          <w:rFonts w:asciiTheme="minorBidi" w:hAnsiTheme="minorBidi"/>
        </w:rPr>
        <w:t>Specification of final product</w:t>
      </w:r>
      <w:r w:rsidR="00317CDE">
        <w:rPr>
          <w:rFonts w:asciiTheme="minorBidi" w:hAnsiTheme="minorBidi"/>
        </w:rPr>
        <w:t>:</w:t>
      </w:r>
    </w:p>
    <w:p w14:paraId="45B2A857" w14:textId="1C29ED9C" w:rsidR="009E2A95" w:rsidRPr="00B63D90" w:rsidRDefault="006A2B4B" w:rsidP="009E2A95">
      <w:pPr>
        <w:pStyle w:val="ListParagraph"/>
        <w:numPr>
          <w:ilvl w:val="0"/>
          <w:numId w:val="2"/>
        </w:numPr>
        <w:rPr>
          <w:rFonts w:asciiTheme="minorBidi" w:hAnsiTheme="minorBidi"/>
        </w:rPr>
      </w:pPr>
      <w:r w:rsidRPr="00B63D90">
        <w:rPr>
          <w:rFonts w:asciiTheme="minorBidi" w:hAnsiTheme="minorBidi"/>
        </w:rPr>
        <w:t xml:space="preserve">Login </w:t>
      </w:r>
      <w:r w:rsidR="009E2A95" w:rsidRPr="00B63D90">
        <w:rPr>
          <w:rFonts w:asciiTheme="minorBidi" w:hAnsiTheme="minorBidi"/>
        </w:rPr>
        <w:t xml:space="preserve">and Logout </w:t>
      </w:r>
      <w:r w:rsidRPr="00B63D90">
        <w:rPr>
          <w:rFonts w:asciiTheme="minorBidi" w:hAnsiTheme="minorBidi"/>
        </w:rPr>
        <w:t>System</w:t>
      </w:r>
    </w:p>
    <w:p w14:paraId="57C0445D" w14:textId="68E8FCBC" w:rsidR="009E2A95" w:rsidRPr="00B63D90" w:rsidRDefault="009E2A95" w:rsidP="009E2A95">
      <w:pPr>
        <w:pStyle w:val="ListParagraph"/>
        <w:numPr>
          <w:ilvl w:val="0"/>
          <w:numId w:val="2"/>
        </w:numPr>
        <w:rPr>
          <w:rFonts w:asciiTheme="minorBidi" w:hAnsiTheme="minorBidi"/>
        </w:rPr>
      </w:pPr>
      <w:r w:rsidRPr="00B63D90">
        <w:rPr>
          <w:rFonts w:asciiTheme="minorBidi" w:hAnsiTheme="minorBidi"/>
        </w:rPr>
        <w:t>Change Account Password</w:t>
      </w:r>
    </w:p>
    <w:p w14:paraId="2C5041CA" w14:textId="6304C17F" w:rsidR="009E2A95" w:rsidRPr="00B63D90" w:rsidRDefault="009E2A95" w:rsidP="009E2A95">
      <w:pPr>
        <w:pStyle w:val="ListParagraph"/>
        <w:numPr>
          <w:ilvl w:val="0"/>
          <w:numId w:val="2"/>
        </w:numPr>
        <w:rPr>
          <w:rFonts w:asciiTheme="minorBidi" w:hAnsiTheme="minorBidi"/>
        </w:rPr>
      </w:pPr>
      <w:r w:rsidRPr="00B63D90">
        <w:rPr>
          <w:rFonts w:asciiTheme="minorBidi" w:hAnsiTheme="minorBidi"/>
        </w:rPr>
        <w:t>Create Post and Topics</w:t>
      </w:r>
    </w:p>
    <w:p w14:paraId="48801082" w14:textId="0F8D4308" w:rsidR="009E2A95" w:rsidRPr="00B63D90" w:rsidRDefault="009E2A95" w:rsidP="009E2A95">
      <w:pPr>
        <w:pStyle w:val="ListParagraph"/>
        <w:numPr>
          <w:ilvl w:val="0"/>
          <w:numId w:val="2"/>
        </w:numPr>
        <w:rPr>
          <w:rFonts w:asciiTheme="minorBidi" w:hAnsiTheme="minorBidi"/>
        </w:rPr>
      </w:pPr>
      <w:r w:rsidRPr="00B63D90">
        <w:rPr>
          <w:rFonts w:asciiTheme="minorBidi" w:hAnsiTheme="minorBidi"/>
        </w:rPr>
        <w:t>Search Topics</w:t>
      </w:r>
    </w:p>
    <w:p w14:paraId="395136B7" w14:textId="7A1FBC40" w:rsidR="009E2A95" w:rsidRPr="00B63D90" w:rsidRDefault="009E2A95" w:rsidP="009E2A95">
      <w:pPr>
        <w:pStyle w:val="ListParagraph"/>
        <w:numPr>
          <w:ilvl w:val="0"/>
          <w:numId w:val="2"/>
        </w:numPr>
        <w:rPr>
          <w:rFonts w:asciiTheme="minorBidi" w:hAnsiTheme="minorBidi"/>
        </w:rPr>
      </w:pPr>
      <w:r w:rsidRPr="00B63D90">
        <w:rPr>
          <w:rFonts w:asciiTheme="minorBidi" w:hAnsiTheme="minorBidi"/>
        </w:rPr>
        <w:t>Add Comments</w:t>
      </w:r>
    </w:p>
    <w:p w14:paraId="2E85CA0E" w14:textId="07715B84" w:rsidR="009E2A95" w:rsidRDefault="009E2A95" w:rsidP="009E2A95">
      <w:pPr>
        <w:pStyle w:val="ListParagraph"/>
        <w:numPr>
          <w:ilvl w:val="0"/>
          <w:numId w:val="2"/>
        </w:numPr>
        <w:rPr>
          <w:rFonts w:asciiTheme="minorBidi" w:hAnsiTheme="minorBidi"/>
        </w:rPr>
      </w:pPr>
      <w:r w:rsidRPr="00B63D90">
        <w:rPr>
          <w:rFonts w:asciiTheme="minorBidi" w:hAnsiTheme="minorBidi"/>
        </w:rPr>
        <w:t>Reply Topics</w:t>
      </w:r>
    </w:p>
    <w:p w14:paraId="22D0954C" w14:textId="2E595992" w:rsidR="00317CDE" w:rsidRDefault="00317CDE" w:rsidP="00317CDE">
      <w:pPr>
        <w:pStyle w:val="ListParagraph"/>
        <w:rPr>
          <w:rFonts w:asciiTheme="minorBidi" w:hAnsiTheme="minorBidi"/>
        </w:rPr>
      </w:pPr>
    </w:p>
    <w:p w14:paraId="34CE0B3C" w14:textId="5F91C46D" w:rsidR="00B65B88" w:rsidRDefault="00B65B88" w:rsidP="00317CDE">
      <w:pPr>
        <w:pStyle w:val="ListParagraph"/>
        <w:rPr>
          <w:rFonts w:asciiTheme="minorBidi" w:hAnsiTheme="minorBidi"/>
        </w:rPr>
      </w:pPr>
    </w:p>
    <w:p w14:paraId="76297C4F" w14:textId="3092E66D" w:rsidR="00B65B88" w:rsidRDefault="00B65B88" w:rsidP="00317CDE">
      <w:pPr>
        <w:pStyle w:val="ListParagraph"/>
        <w:rPr>
          <w:rFonts w:asciiTheme="minorBidi" w:hAnsiTheme="minorBidi"/>
        </w:rPr>
      </w:pPr>
    </w:p>
    <w:p w14:paraId="0E9EA3AA" w14:textId="76F96FD8" w:rsidR="00B65B88" w:rsidRDefault="00B65B88" w:rsidP="00317CDE">
      <w:pPr>
        <w:pStyle w:val="ListParagraph"/>
        <w:rPr>
          <w:rFonts w:asciiTheme="minorBidi" w:hAnsiTheme="minorBidi"/>
        </w:rPr>
      </w:pPr>
    </w:p>
    <w:p w14:paraId="5A44AF6C" w14:textId="180AA91D" w:rsidR="00B65B88" w:rsidRDefault="00B65B88" w:rsidP="00317CDE">
      <w:pPr>
        <w:pStyle w:val="ListParagraph"/>
        <w:rPr>
          <w:rFonts w:asciiTheme="minorBidi" w:hAnsiTheme="minorBidi"/>
        </w:rPr>
      </w:pPr>
    </w:p>
    <w:p w14:paraId="6C068012" w14:textId="506C17C4" w:rsidR="00B65B88" w:rsidRDefault="00B65B88" w:rsidP="00317CDE">
      <w:pPr>
        <w:pStyle w:val="ListParagraph"/>
        <w:rPr>
          <w:rFonts w:asciiTheme="minorBidi" w:hAnsiTheme="minorBidi"/>
        </w:rPr>
      </w:pPr>
    </w:p>
    <w:p w14:paraId="5DD8A353" w14:textId="5AFEA149" w:rsidR="00B65B88" w:rsidRDefault="00B65B88" w:rsidP="00317CDE">
      <w:pPr>
        <w:pStyle w:val="ListParagraph"/>
        <w:rPr>
          <w:rFonts w:asciiTheme="minorBidi" w:hAnsiTheme="minorBidi"/>
        </w:rPr>
      </w:pPr>
    </w:p>
    <w:p w14:paraId="757E4A34" w14:textId="08F1A12F" w:rsidR="00B65B88" w:rsidRDefault="00B65B88" w:rsidP="00317CDE">
      <w:pPr>
        <w:pStyle w:val="ListParagraph"/>
        <w:rPr>
          <w:rFonts w:asciiTheme="minorBidi" w:hAnsiTheme="minorBidi"/>
        </w:rPr>
      </w:pPr>
    </w:p>
    <w:p w14:paraId="38C137F4" w14:textId="678C681A" w:rsidR="00B65B88" w:rsidRDefault="00B65B88" w:rsidP="00317CDE">
      <w:pPr>
        <w:pStyle w:val="ListParagraph"/>
        <w:rPr>
          <w:rFonts w:asciiTheme="minorBidi" w:hAnsiTheme="minorBidi"/>
        </w:rPr>
      </w:pPr>
    </w:p>
    <w:p w14:paraId="10828CD5" w14:textId="7B61839E" w:rsidR="00B65B88" w:rsidRDefault="00B65B88" w:rsidP="00317CDE">
      <w:pPr>
        <w:pStyle w:val="ListParagraph"/>
        <w:rPr>
          <w:rFonts w:asciiTheme="minorBidi" w:hAnsiTheme="minorBidi"/>
        </w:rPr>
      </w:pPr>
    </w:p>
    <w:p w14:paraId="67034619" w14:textId="03A5171C" w:rsidR="00B65B88" w:rsidRDefault="00B65B88" w:rsidP="00317CDE">
      <w:pPr>
        <w:pStyle w:val="ListParagraph"/>
        <w:rPr>
          <w:rFonts w:asciiTheme="minorBidi" w:hAnsiTheme="minorBidi"/>
        </w:rPr>
      </w:pPr>
    </w:p>
    <w:p w14:paraId="6F744178" w14:textId="5A00908D" w:rsidR="00B65B88" w:rsidRDefault="00B65B88" w:rsidP="00317CDE">
      <w:pPr>
        <w:pStyle w:val="ListParagraph"/>
        <w:rPr>
          <w:rFonts w:asciiTheme="minorBidi" w:hAnsiTheme="minorBidi"/>
        </w:rPr>
      </w:pPr>
    </w:p>
    <w:p w14:paraId="62B66A15" w14:textId="0B1080F2" w:rsidR="00B65B88" w:rsidRDefault="00B65B88" w:rsidP="00317CDE">
      <w:pPr>
        <w:pStyle w:val="ListParagraph"/>
        <w:rPr>
          <w:rFonts w:asciiTheme="minorBidi" w:hAnsiTheme="minorBidi"/>
        </w:rPr>
      </w:pPr>
    </w:p>
    <w:p w14:paraId="132F8B2D" w14:textId="21FAE6DC" w:rsidR="00B65B88" w:rsidRDefault="00B65B88" w:rsidP="00317CDE">
      <w:pPr>
        <w:pStyle w:val="ListParagraph"/>
        <w:rPr>
          <w:rFonts w:asciiTheme="minorBidi" w:hAnsiTheme="minorBidi"/>
        </w:rPr>
      </w:pPr>
    </w:p>
    <w:p w14:paraId="31775187" w14:textId="497F6615" w:rsidR="00B65B88" w:rsidRDefault="00B65B88" w:rsidP="00317CDE">
      <w:pPr>
        <w:pStyle w:val="ListParagraph"/>
        <w:rPr>
          <w:rFonts w:asciiTheme="minorBidi" w:hAnsiTheme="minorBidi"/>
        </w:rPr>
      </w:pPr>
    </w:p>
    <w:p w14:paraId="377C1CC1" w14:textId="2F67EBE2" w:rsidR="00B65B88" w:rsidRDefault="00B65B88" w:rsidP="00317CDE">
      <w:pPr>
        <w:pStyle w:val="ListParagraph"/>
        <w:rPr>
          <w:rFonts w:asciiTheme="minorBidi" w:hAnsiTheme="minorBidi"/>
        </w:rPr>
      </w:pPr>
    </w:p>
    <w:p w14:paraId="40D119CA" w14:textId="30D7284F" w:rsidR="00B65B88" w:rsidRDefault="00B65B88" w:rsidP="00317CDE">
      <w:pPr>
        <w:pStyle w:val="ListParagraph"/>
        <w:rPr>
          <w:rFonts w:asciiTheme="minorBidi" w:hAnsiTheme="minorBidi"/>
        </w:rPr>
      </w:pPr>
    </w:p>
    <w:p w14:paraId="493234F1" w14:textId="77777777" w:rsidR="00B65B88" w:rsidRDefault="00B65B88" w:rsidP="00317CDE">
      <w:pPr>
        <w:pStyle w:val="ListParagraph"/>
        <w:rPr>
          <w:rFonts w:asciiTheme="minorBidi" w:hAnsiTheme="minorBidi"/>
        </w:rPr>
      </w:pPr>
    </w:p>
    <w:p w14:paraId="689A7F7B" w14:textId="77777777" w:rsidR="00443F32" w:rsidRDefault="00443F32" w:rsidP="00E47326">
      <w:pPr>
        <w:rPr>
          <w:rFonts w:asciiTheme="minorBidi" w:hAnsiTheme="minorBidi"/>
          <w:b/>
          <w:bCs/>
        </w:rPr>
      </w:pPr>
    </w:p>
    <w:p w14:paraId="10551648" w14:textId="77777777" w:rsidR="00443F32" w:rsidRDefault="00443F32" w:rsidP="00E47326">
      <w:pPr>
        <w:rPr>
          <w:rFonts w:asciiTheme="minorBidi" w:hAnsiTheme="minorBidi"/>
          <w:b/>
          <w:bCs/>
        </w:rPr>
      </w:pPr>
    </w:p>
    <w:p w14:paraId="12478E52" w14:textId="0A1986CD" w:rsidR="00BF3C8B" w:rsidRDefault="00E47326" w:rsidP="00E47326">
      <w:pPr>
        <w:rPr>
          <w:rFonts w:asciiTheme="minorBidi" w:hAnsiTheme="minorBidi"/>
          <w:b/>
          <w:bCs/>
        </w:rPr>
      </w:pPr>
      <w:r w:rsidRPr="00E47326">
        <w:rPr>
          <w:rFonts w:asciiTheme="minorBidi" w:hAnsiTheme="minorBidi"/>
          <w:b/>
          <w:bCs/>
        </w:rPr>
        <w:lastRenderedPageBreak/>
        <w:t>Work Breakdown Structure Diagram</w:t>
      </w:r>
    </w:p>
    <w:p w14:paraId="15C2F87A" w14:textId="77777777" w:rsidR="00B65B88" w:rsidRPr="00E47326" w:rsidRDefault="00B65B88" w:rsidP="00E47326">
      <w:pPr>
        <w:rPr>
          <w:rFonts w:asciiTheme="minorBidi" w:hAnsiTheme="minorBidi"/>
          <w:b/>
          <w:bCs/>
        </w:rPr>
      </w:pPr>
    </w:p>
    <w:p w14:paraId="05B86D64" w14:textId="08839A0B" w:rsidR="00317CDE" w:rsidRPr="00E47326" w:rsidRDefault="00E47326" w:rsidP="00E47326">
      <w:pPr>
        <w:rPr>
          <w:rFonts w:asciiTheme="minorBidi" w:hAnsiTheme="minorBidi"/>
        </w:rPr>
      </w:pPr>
      <w:r>
        <w:rPr>
          <w:noProof/>
        </w:rPr>
        <w:drawing>
          <wp:inline distT="0" distB="0" distL="0" distR="0" wp14:anchorId="767DC0D7" wp14:editId="33AF35AD">
            <wp:extent cx="5848350" cy="2771775"/>
            <wp:effectExtent l="0" t="0" r="0" b="28575"/>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F2B9BA7" w14:textId="77777777" w:rsidR="00B65B88" w:rsidRDefault="00B65B88" w:rsidP="009E2A95">
      <w:pPr>
        <w:rPr>
          <w:rFonts w:asciiTheme="minorBidi" w:hAnsiTheme="minorBidi"/>
          <w:b/>
          <w:bCs/>
        </w:rPr>
      </w:pPr>
    </w:p>
    <w:p w14:paraId="637B862D" w14:textId="77777777" w:rsidR="00B65B88" w:rsidRDefault="00B65B88" w:rsidP="009E2A95">
      <w:pPr>
        <w:rPr>
          <w:rFonts w:asciiTheme="minorBidi" w:hAnsiTheme="minorBidi"/>
          <w:b/>
          <w:bCs/>
        </w:rPr>
      </w:pPr>
    </w:p>
    <w:p w14:paraId="262FFD1F" w14:textId="77777777" w:rsidR="00B65B88" w:rsidRDefault="00B65B88" w:rsidP="009E2A95">
      <w:pPr>
        <w:rPr>
          <w:rFonts w:asciiTheme="minorBidi" w:hAnsiTheme="minorBidi"/>
          <w:b/>
          <w:bCs/>
        </w:rPr>
      </w:pPr>
    </w:p>
    <w:p w14:paraId="349D0C0D" w14:textId="77777777" w:rsidR="00B65B88" w:rsidRDefault="00B65B88" w:rsidP="009E2A95">
      <w:pPr>
        <w:rPr>
          <w:rFonts w:asciiTheme="minorBidi" w:hAnsiTheme="minorBidi"/>
          <w:b/>
          <w:bCs/>
        </w:rPr>
      </w:pPr>
    </w:p>
    <w:p w14:paraId="55683FD5" w14:textId="77777777" w:rsidR="00B65B88" w:rsidRDefault="00B65B88" w:rsidP="009E2A95">
      <w:pPr>
        <w:rPr>
          <w:rFonts w:asciiTheme="minorBidi" w:hAnsiTheme="minorBidi"/>
          <w:b/>
          <w:bCs/>
        </w:rPr>
      </w:pPr>
    </w:p>
    <w:p w14:paraId="24DF4A6F" w14:textId="77777777" w:rsidR="00B65B88" w:rsidRDefault="00B65B88" w:rsidP="009E2A95">
      <w:pPr>
        <w:rPr>
          <w:rFonts w:asciiTheme="minorBidi" w:hAnsiTheme="minorBidi"/>
          <w:b/>
          <w:bCs/>
        </w:rPr>
      </w:pPr>
    </w:p>
    <w:p w14:paraId="541F313A" w14:textId="77777777" w:rsidR="00B65B88" w:rsidRDefault="00B65B88" w:rsidP="009E2A95">
      <w:pPr>
        <w:rPr>
          <w:rFonts w:asciiTheme="minorBidi" w:hAnsiTheme="minorBidi"/>
          <w:b/>
          <w:bCs/>
        </w:rPr>
      </w:pPr>
    </w:p>
    <w:p w14:paraId="49B8B9D4" w14:textId="77777777" w:rsidR="00B65B88" w:rsidRDefault="00B65B88" w:rsidP="009E2A95">
      <w:pPr>
        <w:rPr>
          <w:rFonts w:asciiTheme="minorBidi" w:hAnsiTheme="minorBidi"/>
          <w:b/>
          <w:bCs/>
        </w:rPr>
      </w:pPr>
    </w:p>
    <w:p w14:paraId="664F6961" w14:textId="77777777" w:rsidR="00B65B88" w:rsidRDefault="00B65B88" w:rsidP="009E2A95">
      <w:pPr>
        <w:rPr>
          <w:rFonts w:asciiTheme="minorBidi" w:hAnsiTheme="minorBidi"/>
          <w:b/>
          <w:bCs/>
        </w:rPr>
      </w:pPr>
    </w:p>
    <w:p w14:paraId="549E0A61" w14:textId="77777777" w:rsidR="00B65B88" w:rsidRDefault="00B65B88" w:rsidP="009E2A95">
      <w:pPr>
        <w:rPr>
          <w:rFonts w:asciiTheme="minorBidi" w:hAnsiTheme="minorBidi"/>
          <w:b/>
          <w:bCs/>
        </w:rPr>
      </w:pPr>
    </w:p>
    <w:p w14:paraId="19FE4CFD" w14:textId="77777777" w:rsidR="00B65B88" w:rsidRDefault="00B65B88" w:rsidP="009E2A95">
      <w:pPr>
        <w:rPr>
          <w:rFonts w:asciiTheme="minorBidi" w:hAnsiTheme="minorBidi"/>
          <w:b/>
          <w:bCs/>
        </w:rPr>
      </w:pPr>
    </w:p>
    <w:p w14:paraId="5DF0B5D6" w14:textId="77777777" w:rsidR="00B65B88" w:rsidRDefault="00B65B88" w:rsidP="009E2A95">
      <w:pPr>
        <w:rPr>
          <w:rFonts w:asciiTheme="minorBidi" w:hAnsiTheme="minorBidi"/>
          <w:b/>
          <w:bCs/>
        </w:rPr>
      </w:pPr>
    </w:p>
    <w:p w14:paraId="2C56AF5D" w14:textId="77777777" w:rsidR="00B65B88" w:rsidRDefault="00B65B88" w:rsidP="009E2A95">
      <w:pPr>
        <w:rPr>
          <w:rFonts w:asciiTheme="minorBidi" w:hAnsiTheme="minorBidi"/>
          <w:b/>
          <w:bCs/>
        </w:rPr>
      </w:pPr>
    </w:p>
    <w:p w14:paraId="4E823197" w14:textId="77777777" w:rsidR="00B65B88" w:rsidRDefault="00B65B88" w:rsidP="009E2A95">
      <w:pPr>
        <w:rPr>
          <w:rFonts w:asciiTheme="minorBidi" w:hAnsiTheme="minorBidi"/>
          <w:b/>
          <w:bCs/>
        </w:rPr>
      </w:pPr>
    </w:p>
    <w:p w14:paraId="0B951476" w14:textId="77777777" w:rsidR="00B65B88" w:rsidRDefault="00B65B88" w:rsidP="009E2A95">
      <w:pPr>
        <w:rPr>
          <w:rFonts w:asciiTheme="minorBidi" w:hAnsiTheme="minorBidi"/>
          <w:b/>
          <w:bCs/>
        </w:rPr>
      </w:pPr>
    </w:p>
    <w:p w14:paraId="0CCDC0A4" w14:textId="77777777" w:rsidR="00B65B88" w:rsidRDefault="00B65B88" w:rsidP="009E2A95">
      <w:pPr>
        <w:rPr>
          <w:rFonts w:asciiTheme="minorBidi" w:hAnsiTheme="minorBidi"/>
          <w:b/>
          <w:bCs/>
        </w:rPr>
      </w:pPr>
    </w:p>
    <w:p w14:paraId="377D5295" w14:textId="77777777" w:rsidR="00B65B88" w:rsidRDefault="00B65B88" w:rsidP="009E2A95">
      <w:pPr>
        <w:rPr>
          <w:rFonts w:asciiTheme="minorBidi" w:hAnsiTheme="minorBidi"/>
          <w:b/>
          <w:bCs/>
        </w:rPr>
      </w:pPr>
    </w:p>
    <w:p w14:paraId="73438606" w14:textId="77777777" w:rsidR="00B65B88" w:rsidRDefault="00B65B88" w:rsidP="009E2A95">
      <w:pPr>
        <w:rPr>
          <w:rFonts w:asciiTheme="minorBidi" w:hAnsiTheme="minorBidi"/>
          <w:b/>
          <w:bCs/>
        </w:rPr>
      </w:pPr>
    </w:p>
    <w:p w14:paraId="514FDB97" w14:textId="77777777" w:rsidR="00B65B88" w:rsidRDefault="00B65B88" w:rsidP="009E2A95">
      <w:pPr>
        <w:rPr>
          <w:rFonts w:asciiTheme="minorBidi" w:hAnsiTheme="minorBidi"/>
          <w:b/>
          <w:bCs/>
        </w:rPr>
      </w:pPr>
    </w:p>
    <w:p w14:paraId="704043FE" w14:textId="77777777" w:rsidR="00B65B88" w:rsidRDefault="00B65B88" w:rsidP="009E2A95">
      <w:pPr>
        <w:rPr>
          <w:rFonts w:asciiTheme="minorBidi" w:hAnsiTheme="minorBidi"/>
          <w:b/>
          <w:bCs/>
        </w:rPr>
      </w:pPr>
    </w:p>
    <w:p w14:paraId="00EBD354" w14:textId="6C7D49CD" w:rsidR="00BF3C8B" w:rsidRPr="00AF31AA" w:rsidRDefault="00BF3C8B" w:rsidP="009E2A95">
      <w:pPr>
        <w:rPr>
          <w:rFonts w:asciiTheme="minorBidi" w:hAnsiTheme="minorBidi"/>
          <w:b/>
          <w:bCs/>
        </w:rPr>
      </w:pPr>
      <w:r w:rsidRPr="00AF31AA">
        <w:rPr>
          <w:rFonts w:asciiTheme="minorBidi" w:hAnsiTheme="minorBidi"/>
          <w:b/>
          <w:bCs/>
        </w:rPr>
        <w:lastRenderedPageBreak/>
        <w:t>Activity Table</w:t>
      </w:r>
    </w:p>
    <w:tbl>
      <w:tblPr>
        <w:tblStyle w:val="TableGrid"/>
        <w:tblW w:w="0" w:type="auto"/>
        <w:tblLook w:val="04A0" w:firstRow="1" w:lastRow="0" w:firstColumn="1" w:lastColumn="0" w:noHBand="0" w:noVBand="1"/>
      </w:tblPr>
      <w:tblGrid>
        <w:gridCol w:w="571"/>
        <w:gridCol w:w="3535"/>
        <w:gridCol w:w="1305"/>
        <w:gridCol w:w="1802"/>
        <w:gridCol w:w="1803"/>
      </w:tblGrid>
      <w:tr w:rsidR="00BF3C8B" w14:paraId="3D96B5A1" w14:textId="77777777" w:rsidTr="00AF31AA">
        <w:tc>
          <w:tcPr>
            <w:tcW w:w="571" w:type="dxa"/>
          </w:tcPr>
          <w:p w14:paraId="13F4906F" w14:textId="59246CAA" w:rsidR="00BF3C8B" w:rsidRPr="00AF31AA" w:rsidRDefault="00BF3C8B" w:rsidP="00AF31AA">
            <w:pPr>
              <w:spacing w:line="360" w:lineRule="auto"/>
              <w:rPr>
                <w:rFonts w:asciiTheme="minorBidi" w:hAnsiTheme="minorBidi"/>
                <w:b/>
                <w:bCs/>
              </w:rPr>
            </w:pPr>
            <w:r w:rsidRPr="00AF31AA">
              <w:rPr>
                <w:rFonts w:asciiTheme="minorBidi" w:hAnsiTheme="minorBidi"/>
                <w:b/>
                <w:bCs/>
              </w:rPr>
              <w:t>No.</w:t>
            </w:r>
          </w:p>
        </w:tc>
        <w:tc>
          <w:tcPr>
            <w:tcW w:w="3535" w:type="dxa"/>
          </w:tcPr>
          <w:p w14:paraId="2855BF81" w14:textId="4B96FFD6" w:rsidR="00BF3C8B" w:rsidRPr="00AF31AA" w:rsidRDefault="00BF3C8B" w:rsidP="00AF31AA">
            <w:pPr>
              <w:spacing w:line="360" w:lineRule="auto"/>
              <w:rPr>
                <w:rFonts w:asciiTheme="minorBidi" w:hAnsiTheme="minorBidi"/>
                <w:b/>
                <w:bCs/>
              </w:rPr>
            </w:pPr>
            <w:r w:rsidRPr="00AF31AA">
              <w:rPr>
                <w:rFonts w:asciiTheme="minorBidi" w:hAnsiTheme="minorBidi"/>
                <w:b/>
                <w:bCs/>
              </w:rPr>
              <w:t>Activity Description</w:t>
            </w:r>
          </w:p>
        </w:tc>
        <w:tc>
          <w:tcPr>
            <w:tcW w:w="1305" w:type="dxa"/>
          </w:tcPr>
          <w:p w14:paraId="7CA06EC8" w14:textId="4D46E861" w:rsidR="00BF3C8B" w:rsidRPr="00AF31AA" w:rsidRDefault="00BF3C8B" w:rsidP="00AF31AA">
            <w:pPr>
              <w:spacing w:line="360" w:lineRule="auto"/>
              <w:rPr>
                <w:rFonts w:asciiTheme="minorBidi" w:hAnsiTheme="minorBidi"/>
                <w:b/>
                <w:bCs/>
              </w:rPr>
            </w:pPr>
            <w:r w:rsidRPr="00AF31AA">
              <w:rPr>
                <w:rFonts w:asciiTheme="minorBidi" w:hAnsiTheme="minorBidi"/>
                <w:b/>
                <w:bCs/>
              </w:rPr>
              <w:t>Activity</w:t>
            </w:r>
          </w:p>
        </w:tc>
        <w:tc>
          <w:tcPr>
            <w:tcW w:w="1802" w:type="dxa"/>
          </w:tcPr>
          <w:p w14:paraId="31C6F454" w14:textId="4E7DAC48" w:rsidR="00BF3C8B" w:rsidRPr="00AF31AA" w:rsidRDefault="00BF3C8B" w:rsidP="00AF31AA">
            <w:pPr>
              <w:spacing w:line="360" w:lineRule="auto"/>
              <w:rPr>
                <w:rFonts w:asciiTheme="minorBidi" w:hAnsiTheme="minorBidi"/>
                <w:b/>
                <w:bCs/>
              </w:rPr>
            </w:pPr>
            <w:r w:rsidRPr="00AF31AA">
              <w:rPr>
                <w:rFonts w:asciiTheme="minorBidi" w:hAnsiTheme="minorBidi"/>
                <w:b/>
                <w:bCs/>
              </w:rPr>
              <w:t>Immediate Predecessor</w:t>
            </w:r>
          </w:p>
        </w:tc>
        <w:tc>
          <w:tcPr>
            <w:tcW w:w="1803" w:type="dxa"/>
          </w:tcPr>
          <w:p w14:paraId="38981627" w14:textId="67229F36" w:rsidR="00BF3C8B" w:rsidRPr="00AF31AA" w:rsidRDefault="00BF3C8B" w:rsidP="00AF31AA">
            <w:pPr>
              <w:spacing w:line="360" w:lineRule="auto"/>
              <w:rPr>
                <w:rFonts w:asciiTheme="minorBidi" w:hAnsiTheme="minorBidi"/>
                <w:b/>
                <w:bCs/>
              </w:rPr>
            </w:pPr>
            <w:r w:rsidRPr="00AF31AA">
              <w:rPr>
                <w:rFonts w:asciiTheme="minorBidi" w:hAnsiTheme="minorBidi"/>
                <w:b/>
                <w:bCs/>
              </w:rPr>
              <w:t>Activity Time(days)</w:t>
            </w:r>
          </w:p>
        </w:tc>
      </w:tr>
      <w:tr w:rsidR="00BF3C8B" w14:paraId="36AA2407" w14:textId="77777777" w:rsidTr="00AF31AA">
        <w:tc>
          <w:tcPr>
            <w:tcW w:w="571" w:type="dxa"/>
            <w:shd w:val="clear" w:color="auto" w:fill="FBE4D5" w:themeFill="accent2" w:themeFillTint="33"/>
          </w:tcPr>
          <w:p w14:paraId="59C2A4B3" w14:textId="337F5939" w:rsidR="00BF3C8B" w:rsidRPr="00F27DF3" w:rsidRDefault="00970C62" w:rsidP="00AF31AA">
            <w:pPr>
              <w:spacing w:line="360" w:lineRule="auto"/>
              <w:rPr>
                <w:rFonts w:asciiTheme="minorBidi" w:hAnsiTheme="minorBidi"/>
                <w:b/>
                <w:bCs/>
              </w:rPr>
            </w:pPr>
            <w:r w:rsidRPr="00F27DF3">
              <w:rPr>
                <w:rFonts w:asciiTheme="minorBidi" w:hAnsiTheme="minorBidi"/>
                <w:b/>
                <w:bCs/>
              </w:rPr>
              <w:t>1</w:t>
            </w:r>
          </w:p>
        </w:tc>
        <w:tc>
          <w:tcPr>
            <w:tcW w:w="3535" w:type="dxa"/>
            <w:shd w:val="clear" w:color="auto" w:fill="FBE4D5" w:themeFill="accent2" w:themeFillTint="33"/>
          </w:tcPr>
          <w:p w14:paraId="1B353E3F" w14:textId="6333E30E" w:rsidR="00BF3C8B" w:rsidRPr="00F27DF3" w:rsidRDefault="00CA5AD8" w:rsidP="00AF31AA">
            <w:pPr>
              <w:spacing w:line="360" w:lineRule="auto"/>
              <w:rPr>
                <w:rFonts w:asciiTheme="minorBidi" w:hAnsiTheme="minorBidi"/>
                <w:b/>
                <w:bCs/>
              </w:rPr>
            </w:pPr>
            <w:r w:rsidRPr="00F27DF3">
              <w:rPr>
                <w:rFonts w:asciiTheme="minorBidi" w:hAnsiTheme="minorBidi"/>
                <w:b/>
                <w:bCs/>
              </w:rPr>
              <w:t>Forum Platform Management</w:t>
            </w:r>
            <w:r w:rsidR="00AF31AA">
              <w:rPr>
                <w:rFonts w:asciiTheme="minorBidi" w:hAnsiTheme="minorBidi"/>
                <w:b/>
                <w:bCs/>
              </w:rPr>
              <w:t xml:space="preserve"> and Preparation</w:t>
            </w:r>
          </w:p>
        </w:tc>
        <w:tc>
          <w:tcPr>
            <w:tcW w:w="1305" w:type="dxa"/>
            <w:shd w:val="clear" w:color="auto" w:fill="FBE4D5" w:themeFill="accent2" w:themeFillTint="33"/>
          </w:tcPr>
          <w:p w14:paraId="64A1BAD8" w14:textId="77777777" w:rsidR="00BF3C8B" w:rsidRPr="00F27DF3" w:rsidRDefault="00BF3C8B" w:rsidP="00AF31AA">
            <w:pPr>
              <w:spacing w:line="360" w:lineRule="auto"/>
              <w:rPr>
                <w:rFonts w:asciiTheme="minorBidi" w:hAnsiTheme="minorBidi"/>
                <w:b/>
                <w:bCs/>
              </w:rPr>
            </w:pPr>
          </w:p>
        </w:tc>
        <w:tc>
          <w:tcPr>
            <w:tcW w:w="1802" w:type="dxa"/>
            <w:shd w:val="clear" w:color="auto" w:fill="FBE4D5" w:themeFill="accent2" w:themeFillTint="33"/>
          </w:tcPr>
          <w:p w14:paraId="2B89E702" w14:textId="77777777" w:rsidR="00BF3C8B" w:rsidRPr="00F27DF3" w:rsidRDefault="00BF3C8B" w:rsidP="00AF31AA">
            <w:pPr>
              <w:spacing w:line="360" w:lineRule="auto"/>
              <w:rPr>
                <w:rFonts w:asciiTheme="minorBidi" w:hAnsiTheme="minorBidi"/>
                <w:b/>
                <w:bCs/>
              </w:rPr>
            </w:pPr>
          </w:p>
        </w:tc>
        <w:tc>
          <w:tcPr>
            <w:tcW w:w="1803" w:type="dxa"/>
            <w:shd w:val="clear" w:color="auto" w:fill="FBE4D5" w:themeFill="accent2" w:themeFillTint="33"/>
          </w:tcPr>
          <w:p w14:paraId="646FF8D6" w14:textId="06ADB1E1" w:rsidR="00BF3C8B" w:rsidRPr="00F27DF3" w:rsidRDefault="00F27DF3" w:rsidP="00AF31AA">
            <w:pPr>
              <w:spacing w:line="360" w:lineRule="auto"/>
              <w:rPr>
                <w:rFonts w:asciiTheme="minorBidi" w:hAnsiTheme="minorBidi"/>
                <w:b/>
                <w:bCs/>
              </w:rPr>
            </w:pPr>
            <w:r>
              <w:rPr>
                <w:rFonts w:asciiTheme="minorBidi" w:hAnsiTheme="minorBidi"/>
                <w:b/>
                <w:bCs/>
              </w:rPr>
              <w:t>5</w:t>
            </w:r>
          </w:p>
        </w:tc>
      </w:tr>
      <w:tr w:rsidR="00BF3C8B" w14:paraId="6BD874AD" w14:textId="77777777" w:rsidTr="00AF31AA">
        <w:tc>
          <w:tcPr>
            <w:tcW w:w="571" w:type="dxa"/>
          </w:tcPr>
          <w:p w14:paraId="3834E4CE" w14:textId="10369FFA" w:rsidR="00BF3C8B" w:rsidRDefault="00CA5AD8" w:rsidP="00AF31AA">
            <w:pPr>
              <w:spacing w:line="360" w:lineRule="auto"/>
              <w:rPr>
                <w:rFonts w:asciiTheme="minorBidi" w:hAnsiTheme="minorBidi"/>
              </w:rPr>
            </w:pPr>
            <w:r>
              <w:rPr>
                <w:rFonts w:asciiTheme="minorBidi" w:hAnsiTheme="minorBidi"/>
              </w:rPr>
              <w:t>1.1</w:t>
            </w:r>
          </w:p>
        </w:tc>
        <w:tc>
          <w:tcPr>
            <w:tcW w:w="3535" w:type="dxa"/>
          </w:tcPr>
          <w:p w14:paraId="603A7885" w14:textId="51A553D1" w:rsidR="00BF3C8B" w:rsidRDefault="00CA5AD8" w:rsidP="00AF31AA">
            <w:pPr>
              <w:spacing w:line="360" w:lineRule="auto"/>
              <w:rPr>
                <w:rFonts w:asciiTheme="minorBidi" w:hAnsiTheme="minorBidi"/>
              </w:rPr>
            </w:pPr>
            <w:r>
              <w:rPr>
                <w:rFonts w:asciiTheme="minorBidi" w:hAnsiTheme="minorBidi"/>
              </w:rPr>
              <w:t>Gather Requirement</w:t>
            </w:r>
          </w:p>
        </w:tc>
        <w:tc>
          <w:tcPr>
            <w:tcW w:w="1305" w:type="dxa"/>
          </w:tcPr>
          <w:p w14:paraId="3E2E5D4F" w14:textId="1BEFCBA5" w:rsidR="00BF3C8B" w:rsidRDefault="00CA5AD8" w:rsidP="00AF31AA">
            <w:pPr>
              <w:spacing w:line="360" w:lineRule="auto"/>
              <w:rPr>
                <w:rFonts w:asciiTheme="minorBidi" w:hAnsiTheme="minorBidi"/>
              </w:rPr>
            </w:pPr>
            <w:r>
              <w:rPr>
                <w:rFonts w:asciiTheme="minorBidi" w:hAnsiTheme="minorBidi"/>
              </w:rPr>
              <w:t>A</w:t>
            </w:r>
          </w:p>
        </w:tc>
        <w:tc>
          <w:tcPr>
            <w:tcW w:w="1802" w:type="dxa"/>
          </w:tcPr>
          <w:p w14:paraId="13BE751F" w14:textId="59644B70" w:rsidR="00BF3C8B" w:rsidRDefault="00CA5AD8" w:rsidP="00AF31AA">
            <w:pPr>
              <w:spacing w:line="360" w:lineRule="auto"/>
              <w:rPr>
                <w:rFonts w:asciiTheme="minorBidi" w:hAnsiTheme="minorBidi"/>
              </w:rPr>
            </w:pPr>
            <w:r>
              <w:rPr>
                <w:rFonts w:asciiTheme="minorBidi" w:hAnsiTheme="minorBidi"/>
              </w:rPr>
              <w:t>-</w:t>
            </w:r>
          </w:p>
        </w:tc>
        <w:tc>
          <w:tcPr>
            <w:tcW w:w="1803" w:type="dxa"/>
          </w:tcPr>
          <w:p w14:paraId="0C9FDC70" w14:textId="7DBCE77A" w:rsidR="00BF3C8B" w:rsidRDefault="00F27DF3" w:rsidP="00AF31AA">
            <w:pPr>
              <w:spacing w:line="360" w:lineRule="auto"/>
              <w:rPr>
                <w:rFonts w:asciiTheme="minorBidi" w:hAnsiTheme="minorBidi"/>
              </w:rPr>
            </w:pPr>
            <w:r>
              <w:rPr>
                <w:rFonts w:asciiTheme="minorBidi" w:hAnsiTheme="minorBidi"/>
              </w:rPr>
              <w:t>2</w:t>
            </w:r>
          </w:p>
        </w:tc>
      </w:tr>
      <w:tr w:rsidR="00CA5AD8" w14:paraId="40B86567" w14:textId="77777777" w:rsidTr="00AF31AA">
        <w:tc>
          <w:tcPr>
            <w:tcW w:w="571" w:type="dxa"/>
          </w:tcPr>
          <w:p w14:paraId="2AF4A9DF" w14:textId="07618C74" w:rsidR="00CA5AD8" w:rsidRDefault="00CA5AD8" w:rsidP="00AF31AA">
            <w:pPr>
              <w:spacing w:line="360" w:lineRule="auto"/>
              <w:rPr>
                <w:rFonts w:asciiTheme="minorBidi" w:hAnsiTheme="minorBidi"/>
              </w:rPr>
            </w:pPr>
            <w:r>
              <w:rPr>
                <w:rFonts w:asciiTheme="minorBidi" w:hAnsiTheme="minorBidi"/>
              </w:rPr>
              <w:t>1.2</w:t>
            </w:r>
          </w:p>
        </w:tc>
        <w:tc>
          <w:tcPr>
            <w:tcW w:w="3535" w:type="dxa"/>
          </w:tcPr>
          <w:p w14:paraId="07259446" w14:textId="7B72A907" w:rsidR="00CA5AD8" w:rsidRDefault="00CA5AD8" w:rsidP="00AF31AA">
            <w:pPr>
              <w:spacing w:line="360" w:lineRule="auto"/>
              <w:rPr>
                <w:rFonts w:asciiTheme="minorBidi" w:hAnsiTheme="minorBidi"/>
              </w:rPr>
            </w:pPr>
            <w:r>
              <w:rPr>
                <w:rFonts w:asciiTheme="minorBidi" w:hAnsiTheme="minorBidi"/>
              </w:rPr>
              <w:t>Project Proposal</w:t>
            </w:r>
          </w:p>
        </w:tc>
        <w:tc>
          <w:tcPr>
            <w:tcW w:w="1305" w:type="dxa"/>
          </w:tcPr>
          <w:p w14:paraId="47B6071D" w14:textId="78CB75A3" w:rsidR="00CA5AD8" w:rsidRDefault="00CA5AD8" w:rsidP="00AF31AA">
            <w:pPr>
              <w:spacing w:line="360" w:lineRule="auto"/>
              <w:rPr>
                <w:rFonts w:asciiTheme="minorBidi" w:hAnsiTheme="minorBidi"/>
              </w:rPr>
            </w:pPr>
            <w:r>
              <w:rPr>
                <w:rFonts w:asciiTheme="minorBidi" w:hAnsiTheme="minorBidi"/>
              </w:rPr>
              <w:t>B</w:t>
            </w:r>
          </w:p>
        </w:tc>
        <w:tc>
          <w:tcPr>
            <w:tcW w:w="1802" w:type="dxa"/>
          </w:tcPr>
          <w:p w14:paraId="2D3BBA87" w14:textId="713A40A2" w:rsidR="00CA5AD8" w:rsidRDefault="00CA5AD8" w:rsidP="00AF31AA">
            <w:pPr>
              <w:spacing w:line="360" w:lineRule="auto"/>
              <w:rPr>
                <w:rFonts w:asciiTheme="minorBidi" w:hAnsiTheme="minorBidi"/>
              </w:rPr>
            </w:pPr>
            <w:r>
              <w:rPr>
                <w:rFonts w:asciiTheme="minorBidi" w:hAnsiTheme="minorBidi"/>
              </w:rPr>
              <w:t>A</w:t>
            </w:r>
          </w:p>
        </w:tc>
        <w:tc>
          <w:tcPr>
            <w:tcW w:w="1803" w:type="dxa"/>
          </w:tcPr>
          <w:p w14:paraId="676FA276" w14:textId="2485DC5C" w:rsidR="00CA5AD8" w:rsidRDefault="00F27DF3" w:rsidP="00AF31AA">
            <w:pPr>
              <w:spacing w:line="360" w:lineRule="auto"/>
              <w:rPr>
                <w:rFonts w:asciiTheme="minorBidi" w:hAnsiTheme="minorBidi"/>
              </w:rPr>
            </w:pPr>
            <w:r>
              <w:rPr>
                <w:rFonts w:asciiTheme="minorBidi" w:hAnsiTheme="minorBidi"/>
              </w:rPr>
              <w:t>3</w:t>
            </w:r>
          </w:p>
        </w:tc>
      </w:tr>
      <w:tr w:rsidR="00CA5AD8" w14:paraId="12915B73" w14:textId="77777777" w:rsidTr="00AF31AA">
        <w:tc>
          <w:tcPr>
            <w:tcW w:w="571" w:type="dxa"/>
            <w:shd w:val="clear" w:color="auto" w:fill="FBE4D5" w:themeFill="accent2" w:themeFillTint="33"/>
          </w:tcPr>
          <w:p w14:paraId="7D1706C4" w14:textId="26C1459D" w:rsidR="00CA5AD8" w:rsidRPr="00F27DF3" w:rsidRDefault="00CA5AD8" w:rsidP="00AF31AA">
            <w:pPr>
              <w:spacing w:line="360" w:lineRule="auto"/>
              <w:rPr>
                <w:rFonts w:asciiTheme="minorBidi" w:hAnsiTheme="minorBidi"/>
                <w:b/>
                <w:bCs/>
              </w:rPr>
            </w:pPr>
            <w:r w:rsidRPr="00F27DF3">
              <w:rPr>
                <w:rFonts w:asciiTheme="minorBidi" w:hAnsiTheme="minorBidi"/>
                <w:b/>
                <w:bCs/>
              </w:rPr>
              <w:t>2</w:t>
            </w:r>
          </w:p>
        </w:tc>
        <w:tc>
          <w:tcPr>
            <w:tcW w:w="3535" w:type="dxa"/>
            <w:shd w:val="clear" w:color="auto" w:fill="FBE4D5" w:themeFill="accent2" w:themeFillTint="33"/>
          </w:tcPr>
          <w:p w14:paraId="776B920C" w14:textId="166E89A1" w:rsidR="00CA5AD8" w:rsidRPr="00F27DF3" w:rsidRDefault="00DF683F" w:rsidP="00AF31AA">
            <w:pPr>
              <w:spacing w:line="360" w:lineRule="auto"/>
              <w:rPr>
                <w:rFonts w:asciiTheme="minorBidi" w:hAnsiTheme="minorBidi"/>
                <w:b/>
                <w:bCs/>
              </w:rPr>
            </w:pPr>
            <w:r w:rsidRPr="00F27DF3">
              <w:rPr>
                <w:rFonts w:asciiTheme="minorBidi" w:hAnsiTheme="minorBidi"/>
                <w:b/>
                <w:bCs/>
              </w:rPr>
              <w:t>Platform</w:t>
            </w:r>
            <w:r w:rsidR="00CA5AD8" w:rsidRPr="00F27DF3">
              <w:rPr>
                <w:rFonts w:asciiTheme="minorBidi" w:hAnsiTheme="minorBidi"/>
                <w:b/>
                <w:bCs/>
              </w:rPr>
              <w:t xml:space="preserve"> </w:t>
            </w:r>
            <w:r w:rsidR="00AF31AA">
              <w:rPr>
                <w:rFonts w:asciiTheme="minorBidi" w:hAnsiTheme="minorBidi"/>
                <w:b/>
                <w:bCs/>
              </w:rPr>
              <w:t>Planning and Design</w:t>
            </w:r>
          </w:p>
        </w:tc>
        <w:tc>
          <w:tcPr>
            <w:tcW w:w="1305" w:type="dxa"/>
            <w:shd w:val="clear" w:color="auto" w:fill="FBE4D5" w:themeFill="accent2" w:themeFillTint="33"/>
          </w:tcPr>
          <w:p w14:paraId="74CED882" w14:textId="77777777" w:rsidR="00CA5AD8" w:rsidRPr="00F27DF3" w:rsidRDefault="00CA5AD8" w:rsidP="00AF31AA">
            <w:pPr>
              <w:spacing w:line="360" w:lineRule="auto"/>
              <w:rPr>
                <w:rFonts w:asciiTheme="minorBidi" w:hAnsiTheme="minorBidi"/>
                <w:b/>
                <w:bCs/>
              </w:rPr>
            </w:pPr>
          </w:p>
        </w:tc>
        <w:tc>
          <w:tcPr>
            <w:tcW w:w="1802" w:type="dxa"/>
            <w:shd w:val="clear" w:color="auto" w:fill="FBE4D5" w:themeFill="accent2" w:themeFillTint="33"/>
          </w:tcPr>
          <w:p w14:paraId="3E54E0B2" w14:textId="77777777" w:rsidR="00CA5AD8" w:rsidRPr="00F27DF3" w:rsidRDefault="00CA5AD8" w:rsidP="00AF31AA">
            <w:pPr>
              <w:spacing w:line="360" w:lineRule="auto"/>
              <w:rPr>
                <w:rFonts w:asciiTheme="minorBidi" w:hAnsiTheme="minorBidi"/>
                <w:b/>
                <w:bCs/>
              </w:rPr>
            </w:pPr>
          </w:p>
        </w:tc>
        <w:tc>
          <w:tcPr>
            <w:tcW w:w="1803" w:type="dxa"/>
            <w:shd w:val="clear" w:color="auto" w:fill="FBE4D5" w:themeFill="accent2" w:themeFillTint="33"/>
          </w:tcPr>
          <w:p w14:paraId="593CF50A" w14:textId="4E718696" w:rsidR="00CA5AD8" w:rsidRPr="00F27DF3" w:rsidRDefault="00F27DF3" w:rsidP="00AF31AA">
            <w:pPr>
              <w:spacing w:line="360" w:lineRule="auto"/>
              <w:rPr>
                <w:rFonts w:asciiTheme="minorBidi" w:hAnsiTheme="minorBidi"/>
                <w:b/>
                <w:bCs/>
              </w:rPr>
            </w:pPr>
            <w:r>
              <w:rPr>
                <w:rFonts w:asciiTheme="minorBidi" w:hAnsiTheme="minorBidi"/>
                <w:b/>
                <w:bCs/>
              </w:rPr>
              <w:t>5</w:t>
            </w:r>
          </w:p>
        </w:tc>
      </w:tr>
      <w:tr w:rsidR="00CA5AD8" w14:paraId="490A908D" w14:textId="77777777" w:rsidTr="00AF31AA">
        <w:tc>
          <w:tcPr>
            <w:tcW w:w="571" w:type="dxa"/>
          </w:tcPr>
          <w:p w14:paraId="6D6E03F2" w14:textId="4E6A9048" w:rsidR="00CA5AD8" w:rsidRDefault="00AF31AA" w:rsidP="00AF31AA">
            <w:pPr>
              <w:spacing w:line="360" w:lineRule="auto"/>
              <w:rPr>
                <w:rFonts w:asciiTheme="minorBidi" w:hAnsiTheme="minorBidi"/>
              </w:rPr>
            </w:pPr>
            <w:r>
              <w:rPr>
                <w:rFonts w:asciiTheme="minorBidi" w:hAnsiTheme="minorBidi"/>
              </w:rPr>
              <w:t>2.1</w:t>
            </w:r>
          </w:p>
        </w:tc>
        <w:tc>
          <w:tcPr>
            <w:tcW w:w="3535" w:type="dxa"/>
          </w:tcPr>
          <w:p w14:paraId="309A4B75" w14:textId="5275B18C" w:rsidR="00CA5AD8" w:rsidRDefault="00DF683F" w:rsidP="00AF31AA">
            <w:pPr>
              <w:spacing w:line="360" w:lineRule="auto"/>
              <w:rPr>
                <w:rFonts w:asciiTheme="minorBidi" w:hAnsiTheme="minorBidi"/>
              </w:rPr>
            </w:pPr>
            <w:r>
              <w:rPr>
                <w:rFonts w:asciiTheme="minorBidi" w:hAnsiTheme="minorBidi"/>
              </w:rPr>
              <w:t xml:space="preserve">Establish </w:t>
            </w:r>
            <w:r w:rsidR="00AF31AA">
              <w:rPr>
                <w:rFonts w:asciiTheme="minorBidi" w:hAnsiTheme="minorBidi"/>
              </w:rPr>
              <w:t>the selected requirement and d</w:t>
            </w:r>
            <w:r>
              <w:rPr>
                <w:rFonts w:asciiTheme="minorBidi" w:hAnsiTheme="minorBidi"/>
              </w:rPr>
              <w:t>esig</w:t>
            </w:r>
            <w:r w:rsidR="00AF31AA">
              <w:rPr>
                <w:rFonts w:asciiTheme="minorBidi" w:hAnsiTheme="minorBidi"/>
              </w:rPr>
              <w:t xml:space="preserve">n </w:t>
            </w:r>
          </w:p>
        </w:tc>
        <w:tc>
          <w:tcPr>
            <w:tcW w:w="1305" w:type="dxa"/>
          </w:tcPr>
          <w:p w14:paraId="2A4D9AC0" w14:textId="1FD14AB0" w:rsidR="00CA5AD8" w:rsidRDefault="00DF683F" w:rsidP="00AF31AA">
            <w:pPr>
              <w:spacing w:line="360" w:lineRule="auto"/>
              <w:rPr>
                <w:rFonts w:asciiTheme="minorBidi" w:hAnsiTheme="minorBidi"/>
              </w:rPr>
            </w:pPr>
            <w:r>
              <w:rPr>
                <w:rFonts w:asciiTheme="minorBidi" w:hAnsiTheme="minorBidi"/>
              </w:rPr>
              <w:t>C</w:t>
            </w:r>
          </w:p>
        </w:tc>
        <w:tc>
          <w:tcPr>
            <w:tcW w:w="1802" w:type="dxa"/>
          </w:tcPr>
          <w:p w14:paraId="7E368A05" w14:textId="7E966151" w:rsidR="00CA5AD8" w:rsidRDefault="00DF683F" w:rsidP="00AF31AA">
            <w:pPr>
              <w:spacing w:line="360" w:lineRule="auto"/>
              <w:rPr>
                <w:rFonts w:asciiTheme="minorBidi" w:hAnsiTheme="minorBidi"/>
              </w:rPr>
            </w:pPr>
            <w:r>
              <w:rPr>
                <w:rFonts w:asciiTheme="minorBidi" w:hAnsiTheme="minorBidi"/>
              </w:rPr>
              <w:t>B</w:t>
            </w:r>
          </w:p>
        </w:tc>
        <w:tc>
          <w:tcPr>
            <w:tcW w:w="1803" w:type="dxa"/>
          </w:tcPr>
          <w:p w14:paraId="0D59CC98" w14:textId="18B34ED1" w:rsidR="00CA5AD8" w:rsidRDefault="00F27DF3" w:rsidP="00AF31AA">
            <w:pPr>
              <w:spacing w:line="360" w:lineRule="auto"/>
              <w:rPr>
                <w:rFonts w:asciiTheme="minorBidi" w:hAnsiTheme="minorBidi"/>
              </w:rPr>
            </w:pPr>
            <w:r>
              <w:rPr>
                <w:rFonts w:asciiTheme="minorBidi" w:hAnsiTheme="minorBidi"/>
              </w:rPr>
              <w:t>5</w:t>
            </w:r>
          </w:p>
        </w:tc>
      </w:tr>
      <w:tr w:rsidR="00DF683F" w14:paraId="69AC5044" w14:textId="77777777" w:rsidTr="00AF31AA">
        <w:tc>
          <w:tcPr>
            <w:tcW w:w="571" w:type="dxa"/>
            <w:shd w:val="clear" w:color="auto" w:fill="FBE4D5" w:themeFill="accent2" w:themeFillTint="33"/>
          </w:tcPr>
          <w:p w14:paraId="7A20B3CD" w14:textId="2208F754" w:rsidR="00DF683F" w:rsidRPr="00F27DF3" w:rsidRDefault="00DF683F" w:rsidP="00AF31AA">
            <w:pPr>
              <w:spacing w:line="360" w:lineRule="auto"/>
              <w:rPr>
                <w:rFonts w:asciiTheme="minorBidi" w:hAnsiTheme="minorBidi"/>
                <w:b/>
                <w:bCs/>
              </w:rPr>
            </w:pPr>
            <w:r w:rsidRPr="00F27DF3">
              <w:rPr>
                <w:rFonts w:asciiTheme="minorBidi" w:hAnsiTheme="minorBidi"/>
                <w:b/>
                <w:bCs/>
              </w:rPr>
              <w:t>3</w:t>
            </w:r>
          </w:p>
        </w:tc>
        <w:tc>
          <w:tcPr>
            <w:tcW w:w="3535" w:type="dxa"/>
            <w:shd w:val="clear" w:color="auto" w:fill="FBE4D5" w:themeFill="accent2" w:themeFillTint="33"/>
          </w:tcPr>
          <w:p w14:paraId="539EB8C8" w14:textId="47A2930D" w:rsidR="00DF683F" w:rsidRPr="00F27DF3" w:rsidRDefault="00DF683F" w:rsidP="00AF31AA">
            <w:pPr>
              <w:spacing w:line="360" w:lineRule="auto"/>
              <w:rPr>
                <w:rFonts w:asciiTheme="minorBidi" w:hAnsiTheme="minorBidi"/>
                <w:b/>
                <w:bCs/>
              </w:rPr>
            </w:pPr>
            <w:r w:rsidRPr="00F27DF3">
              <w:rPr>
                <w:rFonts w:asciiTheme="minorBidi" w:hAnsiTheme="minorBidi"/>
                <w:b/>
                <w:bCs/>
              </w:rPr>
              <w:t>Platform Development</w:t>
            </w:r>
          </w:p>
        </w:tc>
        <w:tc>
          <w:tcPr>
            <w:tcW w:w="1305" w:type="dxa"/>
            <w:shd w:val="clear" w:color="auto" w:fill="FBE4D5" w:themeFill="accent2" w:themeFillTint="33"/>
          </w:tcPr>
          <w:p w14:paraId="0B23AD7F"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72C396A2"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5476B937" w14:textId="68C1AB66" w:rsidR="00DF683F" w:rsidRPr="00F27DF3" w:rsidRDefault="00F27DF3" w:rsidP="00AF31AA">
            <w:pPr>
              <w:spacing w:line="360" w:lineRule="auto"/>
              <w:rPr>
                <w:rFonts w:asciiTheme="minorBidi" w:hAnsiTheme="minorBidi"/>
                <w:b/>
                <w:bCs/>
              </w:rPr>
            </w:pPr>
            <w:r w:rsidRPr="00F27DF3">
              <w:rPr>
                <w:rFonts w:asciiTheme="minorBidi" w:hAnsiTheme="minorBidi"/>
                <w:b/>
                <w:bCs/>
              </w:rPr>
              <w:t>1</w:t>
            </w:r>
            <w:r>
              <w:rPr>
                <w:rFonts w:asciiTheme="minorBidi" w:hAnsiTheme="minorBidi"/>
                <w:b/>
                <w:bCs/>
              </w:rPr>
              <w:t>1</w:t>
            </w:r>
          </w:p>
        </w:tc>
      </w:tr>
      <w:tr w:rsidR="00DF683F" w14:paraId="101C804D" w14:textId="77777777" w:rsidTr="00AF31AA">
        <w:tc>
          <w:tcPr>
            <w:tcW w:w="571" w:type="dxa"/>
          </w:tcPr>
          <w:p w14:paraId="5AE5AFDB" w14:textId="2AC94A9D" w:rsidR="00DF683F" w:rsidRDefault="00AF31AA" w:rsidP="00AF31AA">
            <w:pPr>
              <w:spacing w:line="360" w:lineRule="auto"/>
              <w:rPr>
                <w:rFonts w:asciiTheme="minorBidi" w:hAnsiTheme="minorBidi"/>
              </w:rPr>
            </w:pPr>
            <w:r>
              <w:rPr>
                <w:rFonts w:asciiTheme="minorBidi" w:hAnsiTheme="minorBidi"/>
              </w:rPr>
              <w:t>3.1</w:t>
            </w:r>
          </w:p>
        </w:tc>
        <w:tc>
          <w:tcPr>
            <w:tcW w:w="3535" w:type="dxa"/>
          </w:tcPr>
          <w:p w14:paraId="38985B19" w14:textId="23F42221" w:rsidR="00DF683F" w:rsidRDefault="00DF683F" w:rsidP="00AF31AA">
            <w:pPr>
              <w:spacing w:line="360" w:lineRule="auto"/>
              <w:rPr>
                <w:rFonts w:asciiTheme="minorBidi" w:hAnsiTheme="minorBidi"/>
              </w:rPr>
            </w:pPr>
            <w:r>
              <w:rPr>
                <w:rFonts w:asciiTheme="minorBidi" w:hAnsiTheme="minorBidi"/>
              </w:rPr>
              <w:t>S</w:t>
            </w:r>
            <w:r w:rsidR="00F27DF3">
              <w:rPr>
                <w:rFonts w:asciiTheme="minorBidi" w:hAnsiTheme="minorBidi"/>
              </w:rPr>
              <w:t>e</w:t>
            </w:r>
            <w:r>
              <w:rPr>
                <w:rFonts w:asciiTheme="minorBidi" w:hAnsiTheme="minorBidi"/>
              </w:rPr>
              <w:t xml:space="preserve">lect Technical Framework based on </w:t>
            </w:r>
            <w:r w:rsidR="00AF31AA">
              <w:rPr>
                <w:rFonts w:asciiTheme="minorBidi" w:hAnsiTheme="minorBidi"/>
              </w:rPr>
              <w:t>the chosen language</w:t>
            </w:r>
          </w:p>
        </w:tc>
        <w:tc>
          <w:tcPr>
            <w:tcW w:w="1305" w:type="dxa"/>
          </w:tcPr>
          <w:p w14:paraId="47EB8F32" w14:textId="66B73A0B" w:rsidR="00DF683F" w:rsidRDefault="00F27DF3" w:rsidP="00AF31AA">
            <w:pPr>
              <w:spacing w:line="360" w:lineRule="auto"/>
              <w:rPr>
                <w:rFonts w:asciiTheme="minorBidi" w:hAnsiTheme="minorBidi"/>
              </w:rPr>
            </w:pPr>
            <w:r>
              <w:rPr>
                <w:rFonts w:asciiTheme="minorBidi" w:hAnsiTheme="minorBidi"/>
              </w:rPr>
              <w:t>D</w:t>
            </w:r>
          </w:p>
        </w:tc>
        <w:tc>
          <w:tcPr>
            <w:tcW w:w="1802" w:type="dxa"/>
          </w:tcPr>
          <w:p w14:paraId="32E14516" w14:textId="1E3AA3AC" w:rsidR="00DF683F" w:rsidRDefault="00F27DF3" w:rsidP="00AF31AA">
            <w:pPr>
              <w:spacing w:line="360" w:lineRule="auto"/>
              <w:rPr>
                <w:rFonts w:asciiTheme="minorBidi" w:hAnsiTheme="minorBidi"/>
              </w:rPr>
            </w:pPr>
            <w:r>
              <w:rPr>
                <w:rFonts w:asciiTheme="minorBidi" w:hAnsiTheme="minorBidi"/>
              </w:rPr>
              <w:t>B</w:t>
            </w:r>
          </w:p>
        </w:tc>
        <w:tc>
          <w:tcPr>
            <w:tcW w:w="1803" w:type="dxa"/>
          </w:tcPr>
          <w:p w14:paraId="07242141" w14:textId="4AA5B1A2" w:rsidR="00DF683F" w:rsidRDefault="00F27DF3" w:rsidP="00AF31AA">
            <w:pPr>
              <w:spacing w:line="360" w:lineRule="auto"/>
              <w:rPr>
                <w:rFonts w:asciiTheme="minorBidi" w:hAnsiTheme="minorBidi"/>
              </w:rPr>
            </w:pPr>
            <w:r>
              <w:rPr>
                <w:rFonts w:asciiTheme="minorBidi" w:hAnsiTheme="minorBidi"/>
              </w:rPr>
              <w:t>2</w:t>
            </w:r>
          </w:p>
        </w:tc>
      </w:tr>
      <w:tr w:rsidR="00DF683F" w14:paraId="3BDC9E92" w14:textId="77777777" w:rsidTr="00AF31AA">
        <w:tc>
          <w:tcPr>
            <w:tcW w:w="571" w:type="dxa"/>
          </w:tcPr>
          <w:p w14:paraId="32B1DE1A" w14:textId="5DEA4744" w:rsidR="00DF683F" w:rsidRDefault="00AF31AA" w:rsidP="00AF31AA">
            <w:pPr>
              <w:spacing w:line="360" w:lineRule="auto"/>
              <w:rPr>
                <w:rFonts w:asciiTheme="minorBidi" w:hAnsiTheme="minorBidi"/>
              </w:rPr>
            </w:pPr>
            <w:r>
              <w:rPr>
                <w:rFonts w:asciiTheme="minorBidi" w:hAnsiTheme="minorBidi"/>
              </w:rPr>
              <w:t>3.2</w:t>
            </w:r>
          </w:p>
        </w:tc>
        <w:tc>
          <w:tcPr>
            <w:tcW w:w="3535" w:type="dxa"/>
          </w:tcPr>
          <w:p w14:paraId="6CA2527A" w14:textId="67CE1C02" w:rsidR="00DF683F" w:rsidRDefault="00DF683F" w:rsidP="00AF31AA">
            <w:pPr>
              <w:spacing w:line="360" w:lineRule="auto"/>
              <w:rPr>
                <w:rFonts w:asciiTheme="minorBidi" w:hAnsiTheme="minorBidi"/>
              </w:rPr>
            </w:pPr>
            <w:r>
              <w:rPr>
                <w:rFonts w:asciiTheme="minorBidi" w:hAnsiTheme="minorBidi"/>
              </w:rPr>
              <w:t>Coding and Debugging</w:t>
            </w:r>
            <w:r w:rsidR="00AF31AA">
              <w:rPr>
                <w:rFonts w:asciiTheme="minorBidi" w:hAnsiTheme="minorBidi"/>
              </w:rPr>
              <w:t xml:space="preserve"> </w:t>
            </w:r>
          </w:p>
        </w:tc>
        <w:tc>
          <w:tcPr>
            <w:tcW w:w="1305" w:type="dxa"/>
          </w:tcPr>
          <w:p w14:paraId="2A42F3A7" w14:textId="70B2586C" w:rsidR="00DF683F" w:rsidRDefault="00F27DF3" w:rsidP="00AF31AA">
            <w:pPr>
              <w:spacing w:line="360" w:lineRule="auto"/>
              <w:rPr>
                <w:rFonts w:asciiTheme="minorBidi" w:hAnsiTheme="minorBidi"/>
              </w:rPr>
            </w:pPr>
            <w:r>
              <w:rPr>
                <w:rFonts w:asciiTheme="minorBidi" w:hAnsiTheme="minorBidi"/>
              </w:rPr>
              <w:t>E</w:t>
            </w:r>
          </w:p>
        </w:tc>
        <w:tc>
          <w:tcPr>
            <w:tcW w:w="1802" w:type="dxa"/>
          </w:tcPr>
          <w:p w14:paraId="658A25B5" w14:textId="213453EF" w:rsidR="00DF683F" w:rsidRDefault="00F27DF3" w:rsidP="00AF31AA">
            <w:pPr>
              <w:spacing w:line="360" w:lineRule="auto"/>
              <w:rPr>
                <w:rFonts w:asciiTheme="minorBidi" w:hAnsiTheme="minorBidi"/>
              </w:rPr>
            </w:pPr>
            <w:r>
              <w:rPr>
                <w:rFonts w:asciiTheme="minorBidi" w:hAnsiTheme="minorBidi"/>
              </w:rPr>
              <w:t>D</w:t>
            </w:r>
          </w:p>
        </w:tc>
        <w:tc>
          <w:tcPr>
            <w:tcW w:w="1803" w:type="dxa"/>
          </w:tcPr>
          <w:p w14:paraId="7FD57B00" w14:textId="65266714" w:rsidR="00DF683F" w:rsidRDefault="00F27DF3" w:rsidP="00AF31AA">
            <w:pPr>
              <w:spacing w:line="360" w:lineRule="auto"/>
              <w:rPr>
                <w:rFonts w:asciiTheme="minorBidi" w:hAnsiTheme="minorBidi"/>
              </w:rPr>
            </w:pPr>
            <w:r>
              <w:rPr>
                <w:rFonts w:asciiTheme="minorBidi" w:hAnsiTheme="minorBidi"/>
              </w:rPr>
              <w:t>7</w:t>
            </w:r>
          </w:p>
        </w:tc>
      </w:tr>
      <w:tr w:rsidR="00DF683F" w14:paraId="2E0B596C" w14:textId="77777777" w:rsidTr="00AF31AA">
        <w:tc>
          <w:tcPr>
            <w:tcW w:w="571" w:type="dxa"/>
          </w:tcPr>
          <w:p w14:paraId="55260504" w14:textId="23CB13B5" w:rsidR="00DF683F" w:rsidRDefault="00AF31AA" w:rsidP="00AF31AA">
            <w:pPr>
              <w:spacing w:line="360" w:lineRule="auto"/>
              <w:rPr>
                <w:rFonts w:asciiTheme="minorBidi" w:hAnsiTheme="minorBidi"/>
              </w:rPr>
            </w:pPr>
            <w:r>
              <w:rPr>
                <w:rFonts w:asciiTheme="minorBidi" w:hAnsiTheme="minorBidi"/>
              </w:rPr>
              <w:t>3.3</w:t>
            </w:r>
          </w:p>
        </w:tc>
        <w:tc>
          <w:tcPr>
            <w:tcW w:w="3535" w:type="dxa"/>
          </w:tcPr>
          <w:p w14:paraId="2E9B43C5" w14:textId="4B47EE20" w:rsidR="00DF683F" w:rsidRDefault="00F27DF3" w:rsidP="00AF31AA">
            <w:pPr>
              <w:spacing w:line="360" w:lineRule="auto"/>
              <w:rPr>
                <w:rFonts w:asciiTheme="minorBidi" w:hAnsiTheme="minorBidi"/>
              </w:rPr>
            </w:pPr>
            <w:r>
              <w:rPr>
                <w:rFonts w:asciiTheme="minorBidi" w:hAnsiTheme="minorBidi"/>
              </w:rPr>
              <w:t>Create Content and Post</w:t>
            </w:r>
          </w:p>
        </w:tc>
        <w:tc>
          <w:tcPr>
            <w:tcW w:w="1305" w:type="dxa"/>
          </w:tcPr>
          <w:p w14:paraId="1583A3D3" w14:textId="04F72D6F" w:rsidR="00DF683F" w:rsidRDefault="00F27DF3" w:rsidP="00AF31AA">
            <w:pPr>
              <w:spacing w:line="360" w:lineRule="auto"/>
              <w:rPr>
                <w:rFonts w:asciiTheme="minorBidi" w:hAnsiTheme="minorBidi"/>
              </w:rPr>
            </w:pPr>
            <w:r>
              <w:rPr>
                <w:rFonts w:asciiTheme="minorBidi" w:hAnsiTheme="minorBidi"/>
              </w:rPr>
              <w:t>F</w:t>
            </w:r>
          </w:p>
        </w:tc>
        <w:tc>
          <w:tcPr>
            <w:tcW w:w="1802" w:type="dxa"/>
          </w:tcPr>
          <w:p w14:paraId="7630A586" w14:textId="3D3FFAE6" w:rsidR="00DF683F" w:rsidRDefault="00F27DF3" w:rsidP="00AF31AA">
            <w:pPr>
              <w:spacing w:line="360" w:lineRule="auto"/>
              <w:rPr>
                <w:rFonts w:asciiTheme="minorBidi" w:hAnsiTheme="minorBidi"/>
              </w:rPr>
            </w:pPr>
            <w:r>
              <w:rPr>
                <w:rFonts w:asciiTheme="minorBidi" w:hAnsiTheme="minorBidi"/>
              </w:rPr>
              <w:t>C</w:t>
            </w:r>
          </w:p>
        </w:tc>
        <w:tc>
          <w:tcPr>
            <w:tcW w:w="1803" w:type="dxa"/>
          </w:tcPr>
          <w:p w14:paraId="434AF7A5" w14:textId="14F30CA4" w:rsidR="00DF683F" w:rsidRDefault="00F27DF3" w:rsidP="00AF31AA">
            <w:pPr>
              <w:spacing w:line="360" w:lineRule="auto"/>
              <w:rPr>
                <w:rFonts w:asciiTheme="minorBidi" w:hAnsiTheme="minorBidi"/>
              </w:rPr>
            </w:pPr>
            <w:r>
              <w:rPr>
                <w:rFonts w:asciiTheme="minorBidi" w:hAnsiTheme="minorBidi"/>
              </w:rPr>
              <w:t>2</w:t>
            </w:r>
          </w:p>
        </w:tc>
      </w:tr>
      <w:tr w:rsidR="00DF683F" w14:paraId="6E5ACFB5" w14:textId="77777777" w:rsidTr="00AF31AA">
        <w:tc>
          <w:tcPr>
            <w:tcW w:w="571" w:type="dxa"/>
            <w:shd w:val="clear" w:color="auto" w:fill="FBE4D5" w:themeFill="accent2" w:themeFillTint="33"/>
          </w:tcPr>
          <w:p w14:paraId="04724DF8" w14:textId="20520A00" w:rsidR="00DF683F" w:rsidRPr="00F27DF3" w:rsidRDefault="00DF683F" w:rsidP="00AF31AA">
            <w:pPr>
              <w:spacing w:line="360" w:lineRule="auto"/>
              <w:rPr>
                <w:rFonts w:asciiTheme="minorBidi" w:hAnsiTheme="minorBidi"/>
                <w:b/>
                <w:bCs/>
              </w:rPr>
            </w:pPr>
            <w:r w:rsidRPr="00F27DF3">
              <w:rPr>
                <w:rFonts w:asciiTheme="minorBidi" w:hAnsiTheme="minorBidi"/>
                <w:b/>
                <w:bCs/>
              </w:rPr>
              <w:t>4</w:t>
            </w:r>
          </w:p>
        </w:tc>
        <w:tc>
          <w:tcPr>
            <w:tcW w:w="3535" w:type="dxa"/>
            <w:shd w:val="clear" w:color="auto" w:fill="FBE4D5" w:themeFill="accent2" w:themeFillTint="33"/>
          </w:tcPr>
          <w:p w14:paraId="3025CC61" w14:textId="6414813E" w:rsidR="00DF683F" w:rsidRPr="00F27DF3" w:rsidRDefault="00DF683F" w:rsidP="00AF31AA">
            <w:pPr>
              <w:spacing w:line="360" w:lineRule="auto"/>
              <w:rPr>
                <w:rFonts w:asciiTheme="minorBidi" w:hAnsiTheme="minorBidi"/>
                <w:b/>
                <w:bCs/>
              </w:rPr>
            </w:pPr>
            <w:r w:rsidRPr="00F27DF3">
              <w:rPr>
                <w:rFonts w:asciiTheme="minorBidi" w:hAnsiTheme="minorBidi"/>
                <w:b/>
                <w:bCs/>
              </w:rPr>
              <w:t>Platform Testing</w:t>
            </w:r>
            <w:r w:rsidR="00AF31AA">
              <w:rPr>
                <w:rFonts w:asciiTheme="minorBidi" w:hAnsiTheme="minorBidi"/>
                <w:b/>
                <w:bCs/>
              </w:rPr>
              <w:t xml:space="preserve"> and Rework</w:t>
            </w:r>
          </w:p>
        </w:tc>
        <w:tc>
          <w:tcPr>
            <w:tcW w:w="1305" w:type="dxa"/>
            <w:shd w:val="clear" w:color="auto" w:fill="FBE4D5" w:themeFill="accent2" w:themeFillTint="33"/>
          </w:tcPr>
          <w:p w14:paraId="351E824D"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6E798E60"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4857E0E0" w14:textId="4E38ABCA" w:rsidR="00DF683F" w:rsidRPr="00F27DF3" w:rsidRDefault="00F27DF3" w:rsidP="00AF31AA">
            <w:pPr>
              <w:spacing w:line="360" w:lineRule="auto"/>
              <w:rPr>
                <w:rFonts w:asciiTheme="minorBidi" w:hAnsiTheme="minorBidi"/>
                <w:b/>
                <w:bCs/>
              </w:rPr>
            </w:pPr>
            <w:r>
              <w:rPr>
                <w:rFonts w:asciiTheme="minorBidi" w:hAnsiTheme="minorBidi"/>
                <w:b/>
                <w:bCs/>
              </w:rPr>
              <w:t>7</w:t>
            </w:r>
          </w:p>
        </w:tc>
      </w:tr>
      <w:tr w:rsidR="00DF683F" w14:paraId="057F48A0" w14:textId="77777777" w:rsidTr="00AF31AA">
        <w:tc>
          <w:tcPr>
            <w:tcW w:w="571" w:type="dxa"/>
          </w:tcPr>
          <w:p w14:paraId="2CDF46E5" w14:textId="4FDA5307" w:rsidR="00DF683F" w:rsidRDefault="00AF31AA" w:rsidP="00AF31AA">
            <w:pPr>
              <w:spacing w:line="360" w:lineRule="auto"/>
              <w:rPr>
                <w:rFonts w:asciiTheme="minorBidi" w:hAnsiTheme="minorBidi"/>
              </w:rPr>
            </w:pPr>
            <w:r>
              <w:rPr>
                <w:rFonts w:asciiTheme="minorBidi" w:hAnsiTheme="minorBidi"/>
              </w:rPr>
              <w:t>4.1</w:t>
            </w:r>
          </w:p>
        </w:tc>
        <w:tc>
          <w:tcPr>
            <w:tcW w:w="3535" w:type="dxa"/>
          </w:tcPr>
          <w:p w14:paraId="0CAF87A7" w14:textId="2337ECBE" w:rsidR="00DF683F" w:rsidRDefault="00DF683F" w:rsidP="00AF31AA">
            <w:pPr>
              <w:spacing w:line="360" w:lineRule="auto"/>
              <w:rPr>
                <w:rFonts w:asciiTheme="minorBidi" w:hAnsiTheme="minorBidi"/>
              </w:rPr>
            </w:pPr>
            <w:r>
              <w:rPr>
                <w:rFonts w:asciiTheme="minorBidi" w:hAnsiTheme="minorBidi"/>
              </w:rPr>
              <w:t>Load Forum Co</w:t>
            </w:r>
            <w:r w:rsidR="00F27DF3">
              <w:rPr>
                <w:rFonts w:asciiTheme="minorBidi" w:hAnsiTheme="minorBidi"/>
              </w:rPr>
              <w:t>n</w:t>
            </w:r>
            <w:r>
              <w:rPr>
                <w:rFonts w:asciiTheme="minorBidi" w:hAnsiTheme="minorBidi"/>
              </w:rPr>
              <w:t>tent</w:t>
            </w:r>
            <w:r w:rsidR="00AF31AA">
              <w:rPr>
                <w:rFonts w:asciiTheme="minorBidi" w:hAnsiTheme="minorBidi"/>
              </w:rPr>
              <w:t xml:space="preserve"> and Integration</w:t>
            </w:r>
          </w:p>
        </w:tc>
        <w:tc>
          <w:tcPr>
            <w:tcW w:w="1305" w:type="dxa"/>
          </w:tcPr>
          <w:p w14:paraId="44F3B795" w14:textId="4BABC855" w:rsidR="00DF683F" w:rsidRDefault="00F27DF3" w:rsidP="00AF31AA">
            <w:pPr>
              <w:spacing w:line="360" w:lineRule="auto"/>
              <w:rPr>
                <w:rFonts w:asciiTheme="minorBidi" w:hAnsiTheme="minorBidi"/>
              </w:rPr>
            </w:pPr>
            <w:r>
              <w:rPr>
                <w:rFonts w:asciiTheme="minorBidi" w:hAnsiTheme="minorBidi"/>
              </w:rPr>
              <w:t>G</w:t>
            </w:r>
          </w:p>
        </w:tc>
        <w:tc>
          <w:tcPr>
            <w:tcW w:w="1802" w:type="dxa"/>
          </w:tcPr>
          <w:p w14:paraId="54D6A585" w14:textId="18314F0E" w:rsidR="00DF683F" w:rsidRDefault="00F27DF3" w:rsidP="00AF31AA">
            <w:pPr>
              <w:spacing w:line="360" w:lineRule="auto"/>
              <w:rPr>
                <w:rFonts w:asciiTheme="minorBidi" w:hAnsiTheme="minorBidi"/>
              </w:rPr>
            </w:pPr>
            <w:r>
              <w:rPr>
                <w:rFonts w:asciiTheme="minorBidi" w:hAnsiTheme="minorBidi"/>
              </w:rPr>
              <w:t>F</w:t>
            </w:r>
          </w:p>
        </w:tc>
        <w:tc>
          <w:tcPr>
            <w:tcW w:w="1803" w:type="dxa"/>
          </w:tcPr>
          <w:p w14:paraId="4998C9B7" w14:textId="36B28E53" w:rsidR="00DF683F" w:rsidRDefault="00F27DF3" w:rsidP="00AF31AA">
            <w:pPr>
              <w:spacing w:line="360" w:lineRule="auto"/>
              <w:rPr>
                <w:rFonts w:asciiTheme="minorBidi" w:hAnsiTheme="minorBidi"/>
              </w:rPr>
            </w:pPr>
            <w:r>
              <w:rPr>
                <w:rFonts w:asciiTheme="minorBidi" w:hAnsiTheme="minorBidi"/>
              </w:rPr>
              <w:t>2</w:t>
            </w:r>
          </w:p>
        </w:tc>
      </w:tr>
      <w:tr w:rsidR="00DF683F" w14:paraId="280ACF81" w14:textId="77777777" w:rsidTr="00AF31AA">
        <w:tc>
          <w:tcPr>
            <w:tcW w:w="571" w:type="dxa"/>
          </w:tcPr>
          <w:p w14:paraId="3EB5B7C9" w14:textId="5E4E45E9" w:rsidR="00DF683F" w:rsidRDefault="00AF31AA" w:rsidP="00AF31AA">
            <w:pPr>
              <w:spacing w:line="360" w:lineRule="auto"/>
              <w:rPr>
                <w:rFonts w:asciiTheme="minorBidi" w:hAnsiTheme="minorBidi"/>
              </w:rPr>
            </w:pPr>
            <w:r>
              <w:rPr>
                <w:rFonts w:asciiTheme="minorBidi" w:hAnsiTheme="minorBidi"/>
              </w:rPr>
              <w:t>4.2</w:t>
            </w:r>
          </w:p>
        </w:tc>
        <w:tc>
          <w:tcPr>
            <w:tcW w:w="3535" w:type="dxa"/>
          </w:tcPr>
          <w:p w14:paraId="5C587F79" w14:textId="2C281EA3" w:rsidR="00DF683F" w:rsidRDefault="00DF683F" w:rsidP="00AF31AA">
            <w:pPr>
              <w:spacing w:line="360" w:lineRule="auto"/>
              <w:rPr>
                <w:rFonts w:asciiTheme="minorBidi" w:hAnsiTheme="minorBidi"/>
              </w:rPr>
            </w:pPr>
            <w:r>
              <w:rPr>
                <w:rFonts w:asciiTheme="minorBidi" w:hAnsiTheme="minorBidi"/>
              </w:rPr>
              <w:t>Test site</w:t>
            </w:r>
          </w:p>
        </w:tc>
        <w:tc>
          <w:tcPr>
            <w:tcW w:w="1305" w:type="dxa"/>
          </w:tcPr>
          <w:p w14:paraId="4A1F1C8C" w14:textId="7B0ACF81" w:rsidR="00DF683F" w:rsidRDefault="00F27DF3" w:rsidP="00AF31AA">
            <w:pPr>
              <w:spacing w:line="360" w:lineRule="auto"/>
              <w:rPr>
                <w:rFonts w:asciiTheme="minorBidi" w:hAnsiTheme="minorBidi"/>
              </w:rPr>
            </w:pPr>
            <w:r>
              <w:rPr>
                <w:rFonts w:asciiTheme="minorBidi" w:hAnsiTheme="minorBidi"/>
              </w:rPr>
              <w:t>H</w:t>
            </w:r>
          </w:p>
        </w:tc>
        <w:tc>
          <w:tcPr>
            <w:tcW w:w="1802" w:type="dxa"/>
          </w:tcPr>
          <w:p w14:paraId="26970DAA" w14:textId="1446B4C2" w:rsidR="00DF683F" w:rsidRDefault="00F27DF3" w:rsidP="00AF31AA">
            <w:pPr>
              <w:spacing w:line="360" w:lineRule="auto"/>
              <w:rPr>
                <w:rFonts w:asciiTheme="minorBidi" w:hAnsiTheme="minorBidi"/>
              </w:rPr>
            </w:pPr>
            <w:r>
              <w:rPr>
                <w:rFonts w:asciiTheme="minorBidi" w:hAnsiTheme="minorBidi"/>
              </w:rPr>
              <w:t>E, G</w:t>
            </w:r>
          </w:p>
        </w:tc>
        <w:tc>
          <w:tcPr>
            <w:tcW w:w="1803" w:type="dxa"/>
          </w:tcPr>
          <w:p w14:paraId="0BF3EE54" w14:textId="63375015" w:rsidR="00DF683F" w:rsidRDefault="00F27DF3" w:rsidP="00AF31AA">
            <w:pPr>
              <w:spacing w:line="360" w:lineRule="auto"/>
              <w:rPr>
                <w:rFonts w:asciiTheme="minorBidi" w:hAnsiTheme="minorBidi"/>
              </w:rPr>
            </w:pPr>
            <w:r>
              <w:rPr>
                <w:rFonts w:asciiTheme="minorBidi" w:hAnsiTheme="minorBidi"/>
              </w:rPr>
              <w:t>5</w:t>
            </w:r>
          </w:p>
        </w:tc>
      </w:tr>
      <w:tr w:rsidR="00DF683F" w14:paraId="1D75A81E" w14:textId="77777777" w:rsidTr="00AF31AA">
        <w:tc>
          <w:tcPr>
            <w:tcW w:w="571" w:type="dxa"/>
            <w:shd w:val="clear" w:color="auto" w:fill="FBE4D5" w:themeFill="accent2" w:themeFillTint="33"/>
          </w:tcPr>
          <w:p w14:paraId="52BE2253" w14:textId="1A2C0C9D" w:rsidR="00DF683F" w:rsidRPr="00F27DF3" w:rsidRDefault="00DF683F" w:rsidP="00AF31AA">
            <w:pPr>
              <w:spacing w:line="360" w:lineRule="auto"/>
              <w:rPr>
                <w:rFonts w:asciiTheme="minorBidi" w:hAnsiTheme="minorBidi"/>
                <w:b/>
                <w:bCs/>
              </w:rPr>
            </w:pPr>
            <w:r w:rsidRPr="00F27DF3">
              <w:rPr>
                <w:rFonts w:asciiTheme="minorBidi" w:hAnsiTheme="minorBidi"/>
                <w:b/>
                <w:bCs/>
              </w:rPr>
              <w:t>5</w:t>
            </w:r>
          </w:p>
        </w:tc>
        <w:tc>
          <w:tcPr>
            <w:tcW w:w="3535" w:type="dxa"/>
            <w:shd w:val="clear" w:color="auto" w:fill="FBE4D5" w:themeFill="accent2" w:themeFillTint="33"/>
          </w:tcPr>
          <w:p w14:paraId="6337A364" w14:textId="380B2C57" w:rsidR="00DF683F" w:rsidRPr="00F27DF3" w:rsidRDefault="00DF683F" w:rsidP="00AF31AA">
            <w:pPr>
              <w:spacing w:line="360" w:lineRule="auto"/>
              <w:rPr>
                <w:rFonts w:asciiTheme="minorBidi" w:hAnsiTheme="minorBidi"/>
                <w:b/>
                <w:bCs/>
              </w:rPr>
            </w:pPr>
            <w:r w:rsidRPr="00F27DF3">
              <w:rPr>
                <w:rFonts w:asciiTheme="minorBidi" w:hAnsiTheme="minorBidi"/>
                <w:b/>
                <w:bCs/>
              </w:rPr>
              <w:t>Platform Finalization</w:t>
            </w:r>
          </w:p>
        </w:tc>
        <w:tc>
          <w:tcPr>
            <w:tcW w:w="1305" w:type="dxa"/>
            <w:shd w:val="clear" w:color="auto" w:fill="FBE4D5" w:themeFill="accent2" w:themeFillTint="33"/>
          </w:tcPr>
          <w:p w14:paraId="688419FA"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2EE5862E"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36595DF1" w14:textId="73120A57" w:rsidR="00DF683F" w:rsidRPr="00F27DF3" w:rsidRDefault="00F27DF3" w:rsidP="00AF31AA">
            <w:pPr>
              <w:spacing w:line="360" w:lineRule="auto"/>
              <w:rPr>
                <w:rFonts w:asciiTheme="minorBidi" w:hAnsiTheme="minorBidi"/>
                <w:b/>
                <w:bCs/>
              </w:rPr>
            </w:pPr>
            <w:r>
              <w:rPr>
                <w:rFonts w:asciiTheme="minorBidi" w:hAnsiTheme="minorBidi"/>
                <w:b/>
                <w:bCs/>
              </w:rPr>
              <w:t>7</w:t>
            </w:r>
          </w:p>
        </w:tc>
      </w:tr>
      <w:tr w:rsidR="00DF683F" w14:paraId="1657BFD7" w14:textId="77777777" w:rsidTr="00AF31AA">
        <w:tc>
          <w:tcPr>
            <w:tcW w:w="571" w:type="dxa"/>
          </w:tcPr>
          <w:p w14:paraId="45BF37E7" w14:textId="11C9B3BF" w:rsidR="00DF683F" w:rsidRDefault="00AF31AA" w:rsidP="00AF31AA">
            <w:pPr>
              <w:spacing w:line="360" w:lineRule="auto"/>
              <w:rPr>
                <w:rFonts w:asciiTheme="minorBidi" w:hAnsiTheme="minorBidi"/>
              </w:rPr>
            </w:pPr>
            <w:r>
              <w:rPr>
                <w:rFonts w:asciiTheme="minorBidi" w:hAnsiTheme="minorBidi"/>
              </w:rPr>
              <w:t>5.1</w:t>
            </w:r>
          </w:p>
        </w:tc>
        <w:tc>
          <w:tcPr>
            <w:tcW w:w="3535" w:type="dxa"/>
          </w:tcPr>
          <w:p w14:paraId="53D06AD0" w14:textId="47A9311F" w:rsidR="00DF683F" w:rsidRDefault="00DF683F" w:rsidP="00AF31AA">
            <w:pPr>
              <w:spacing w:line="360" w:lineRule="auto"/>
              <w:rPr>
                <w:rFonts w:asciiTheme="minorBidi" w:hAnsiTheme="minorBidi"/>
              </w:rPr>
            </w:pPr>
            <w:r>
              <w:rPr>
                <w:rFonts w:asciiTheme="minorBidi" w:hAnsiTheme="minorBidi"/>
              </w:rPr>
              <w:t>Feedback form end user</w:t>
            </w:r>
          </w:p>
        </w:tc>
        <w:tc>
          <w:tcPr>
            <w:tcW w:w="1305" w:type="dxa"/>
          </w:tcPr>
          <w:p w14:paraId="7D9E9BDA" w14:textId="32FF4C9A" w:rsidR="00DF683F" w:rsidRDefault="00F27DF3" w:rsidP="00AF31AA">
            <w:pPr>
              <w:spacing w:line="360" w:lineRule="auto"/>
              <w:rPr>
                <w:rFonts w:asciiTheme="minorBidi" w:hAnsiTheme="minorBidi"/>
              </w:rPr>
            </w:pPr>
            <w:r>
              <w:rPr>
                <w:rFonts w:asciiTheme="minorBidi" w:hAnsiTheme="minorBidi"/>
              </w:rPr>
              <w:t>I</w:t>
            </w:r>
          </w:p>
        </w:tc>
        <w:tc>
          <w:tcPr>
            <w:tcW w:w="1802" w:type="dxa"/>
          </w:tcPr>
          <w:p w14:paraId="48CE08C9" w14:textId="072A8C69" w:rsidR="00DF683F" w:rsidRDefault="00F27DF3" w:rsidP="00AF31AA">
            <w:pPr>
              <w:spacing w:line="360" w:lineRule="auto"/>
              <w:rPr>
                <w:rFonts w:asciiTheme="minorBidi" w:hAnsiTheme="minorBidi"/>
              </w:rPr>
            </w:pPr>
            <w:r>
              <w:rPr>
                <w:rFonts w:asciiTheme="minorBidi" w:hAnsiTheme="minorBidi"/>
              </w:rPr>
              <w:t>H</w:t>
            </w:r>
          </w:p>
        </w:tc>
        <w:tc>
          <w:tcPr>
            <w:tcW w:w="1803" w:type="dxa"/>
          </w:tcPr>
          <w:p w14:paraId="2333D3F9" w14:textId="344DD6F1" w:rsidR="00DF683F" w:rsidRDefault="00F27DF3" w:rsidP="00AF31AA">
            <w:pPr>
              <w:spacing w:line="360" w:lineRule="auto"/>
              <w:rPr>
                <w:rFonts w:asciiTheme="minorBidi" w:hAnsiTheme="minorBidi"/>
              </w:rPr>
            </w:pPr>
            <w:r>
              <w:rPr>
                <w:rFonts w:asciiTheme="minorBidi" w:hAnsiTheme="minorBidi"/>
              </w:rPr>
              <w:t>3</w:t>
            </w:r>
          </w:p>
        </w:tc>
      </w:tr>
      <w:tr w:rsidR="00DF683F" w14:paraId="69569E70" w14:textId="77777777" w:rsidTr="00AF31AA">
        <w:tc>
          <w:tcPr>
            <w:tcW w:w="571" w:type="dxa"/>
          </w:tcPr>
          <w:p w14:paraId="3F67606A" w14:textId="21CB3549" w:rsidR="00DF683F" w:rsidRDefault="00AF31AA" w:rsidP="00AF31AA">
            <w:pPr>
              <w:spacing w:line="360" w:lineRule="auto"/>
              <w:rPr>
                <w:rFonts w:asciiTheme="minorBidi" w:hAnsiTheme="minorBidi"/>
              </w:rPr>
            </w:pPr>
            <w:r>
              <w:rPr>
                <w:rFonts w:asciiTheme="minorBidi" w:hAnsiTheme="minorBidi"/>
              </w:rPr>
              <w:t>5.2</w:t>
            </w:r>
          </w:p>
        </w:tc>
        <w:tc>
          <w:tcPr>
            <w:tcW w:w="3535" w:type="dxa"/>
          </w:tcPr>
          <w:p w14:paraId="7BEA9D05" w14:textId="46280F0C" w:rsidR="00DF683F" w:rsidRDefault="00DF683F" w:rsidP="00AF31AA">
            <w:pPr>
              <w:spacing w:line="360" w:lineRule="auto"/>
              <w:rPr>
                <w:rFonts w:asciiTheme="minorBidi" w:hAnsiTheme="minorBidi"/>
              </w:rPr>
            </w:pPr>
            <w:r>
              <w:rPr>
                <w:rFonts w:asciiTheme="minorBidi" w:hAnsiTheme="minorBidi"/>
              </w:rPr>
              <w:t>Debug</w:t>
            </w:r>
          </w:p>
        </w:tc>
        <w:tc>
          <w:tcPr>
            <w:tcW w:w="1305" w:type="dxa"/>
          </w:tcPr>
          <w:p w14:paraId="7296B2D6" w14:textId="2B8B9ADD" w:rsidR="00DF683F" w:rsidRDefault="00F27DF3" w:rsidP="00AF31AA">
            <w:pPr>
              <w:spacing w:line="360" w:lineRule="auto"/>
              <w:rPr>
                <w:rFonts w:asciiTheme="minorBidi" w:hAnsiTheme="minorBidi"/>
              </w:rPr>
            </w:pPr>
            <w:r>
              <w:rPr>
                <w:rFonts w:asciiTheme="minorBidi" w:hAnsiTheme="minorBidi"/>
              </w:rPr>
              <w:t>J</w:t>
            </w:r>
          </w:p>
        </w:tc>
        <w:tc>
          <w:tcPr>
            <w:tcW w:w="1802" w:type="dxa"/>
          </w:tcPr>
          <w:p w14:paraId="1A57BCD9" w14:textId="25C0EBA0" w:rsidR="00DF683F" w:rsidRDefault="00F27DF3" w:rsidP="00AF31AA">
            <w:pPr>
              <w:spacing w:line="360" w:lineRule="auto"/>
              <w:rPr>
                <w:rFonts w:asciiTheme="minorBidi" w:hAnsiTheme="minorBidi"/>
              </w:rPr>
            </w:pPr>
            <w:r>
              <w:rPr>
                <w:rFonts w:asciiTheme="minorBidi" w:hAnsiTheme="minorBidi"/>
              </w:rPr>
              <w:t>I</w:t>
            </w:r>
          </w:p>
        </w:tc>
        <w:tc>
          <w:tcPr>
            <w:tcW w:w="1803" w:type="dxa"/>
          </w:tcPr>
          <w:p w14:paraId="32F4831C" w14:textId="751C1CB5" w:rsidR="00DF683F" w:rsidRDefault="00F27DF3" w:rsidP="00AF31AA">
            <w:pPr>
              <w:spacing w:line="360" w:lineRule="auto"/>
              <w:rPr>
                <w:rFonts w:asciiTheme="minorBidi" w:hAnsiTheme="minorBidi"/>
              </w:rPr>
            </w:pPr>
            <w:r>
              <w:rPr>
                <w:rFonts w:asciiTheme="minorBidi" w:hAnsiTheme="minorBidi"/>
              </w:rPr>
              <w:t>4</w:t>
            </w:r>
          </w:p>
        </w:tc>
      </w:tr>
      <w:tr w:rsidR="00DF683F" w14:paraId="1A589A1F" w14:textId="77777777" w:rsidTr="00AF31AA">
        <w:tc>
          <w:tcPr>
            <w:tcW w:w="571" w:type="dxa"/>
            <w:shd w:val="clear" w:color="auto" w:fill="FBE4D5" w:themeFill="accent2" w:themeFillTint="33"/>
          </w:tcPr>
          <w:p w14:paraId="3B0923A7" w14:textId="779882FD" w:rsidR="00DF683F" w:rsidRPr="00F27DF3" w:rsidRDefault="00DF683F" w:rsidP="00AF31AA">
            <w:pPr>
              <w:spacing w:line="360" w:lineRule="auto"/>
              <w:rPr>
                <w:rFonts w:asciiTheme="minorBidi" w:hAnsiTheme="minorBidi"/>
                <w:b/>
                <w:bCs/>
              </w:rPr>
            </w:pPr>
            <w:r w:rsidRPr="00F27DF3">
              <w:rPr>
                <w:rFonts w:asciiTheme="minorBidi" w:hAnsiTheme="minorBidi"/>
                <w:b/>
                <w:bCs/>
              </w:rPr>
              <w:t>6</w:t>
            </w:r>
          </w:p>
        </w:tc>
        <w:tc>
          <w:tcPr>
            <w:tcW w:w="3535" w:type="dxa"/>
            <w:shd w:val="clear" w:color="auto" w:fill="FBE4D5" w:themeFill="accent2" w:themeFillTint="33"/>
          </w:tcPr>
          <w:p w14:paraId="68A985E6" w14:textId="77A22F6C" w:rsidR="00DF683F" w:rsidRPr="00F27DF3" w:rsidRDefault="00DF683F" w:rsidP="00AF31AA">
            <w:pPr>
              <w:spacing w:line="360" w:lineRule="auto"/>
              <w:rPr>
                <w:rFonts w:asciiTheme="minorBidi" w:hAnsiTheme="minorBidi"/>
                <w:b/>
                <w:bCs/>
              </w:rPr>
            </w:pPr>
            <w:r w:rsidRPr="00F27DF3">
              <w:rPr>
                <w:rFonts w:asciiTheme="minorBidi" w:hAnsiTheme="minorBidi"/>
                <w:b/>
                <w:bCs/>
              </w:rPr>
              <w:t xml:space="preserve">Platform Deployment </w:t>
            </w:r>
          </w:p>
        </w:tc>
        <w:tc>
          <w:tcPr>
            <w:tcW w:w="1305" w:type="dxa"/>
            <w:shd w:val="clear" w:color="auto" w:fill="FBE4D5" w:themeFill="accent2" w:themeFillTint="33"/>
          </w:tcPr>
          <w:p w14:paraId="4A82A64A"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113247A4"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50F3217D" w14:textId="03395D1C" w:rsidR="00DF683F" w:rsidRPr="00F27DF3" w:rsidRDefault="00F27DF3" w:rsidP="00AF31AA">
            <w:pPr>
              <w:spacing w:line="360" w:lineRule="auto"/>
              <w:rPr>
                <w:rFonts w:asciiTheme="minorBidi" w:hAnsiTheme="minorBidi"/>
                <w:b/>
                <w:bCs/>
              </w:rPr>
            </w:pPr>
            <w:r w:rsidRPr="00F27DF3">
              <w:rPr>
                <w:rFonts w:asciiTheme="minorBidi" w:hAnsiTheme="minorBidi"/>
                <w:b/>
                <w:bCs/>
              </w:rPr>
              <w:t>2</w:t>
            </w:r>
          </w:p>
        </w:tc>
      </w:tr>
      <w:tr w:rsidR="00DF683F" w14:paraId="2F8578E2" w14:textId="77777777" w:rsidTr="00AF31AA">
        <w:tc>
          <w:tcPr>
            <w:tcW w:w="571" w:type="dxa"/>
          </w:tcPr>
          <w:p w14:paraId="541D4557" w14:textId="2BE3E6BB" w:rsidR="00DF683F" w:rsidRDefault="00AF31AA" w:rsidP="00AF31AA">
            <w:pPr>
              <w:spacing w:line="360" w:lineRule="auto"/>
              <w:rPr>
                <w:rFonts w:asciiTheme="minorBidi" w:hAnsiTheme="minorBidi"/>
              </w:rPr>
            </w:pPr>
            <w:r>
              <w:rPr>
                <w:rFonts w:asciiTheme="minorBidi" w:hAnsiTheme="minorBidi"/>
              </w:rPr>
              <w:t>6.1</w:t>
            </w:r>
          </w:p>
        </w:tc>
        <w:tc>
          <w:tcPr>
            <w:tcW w:w="3535" w:type="dxa"/>
          </w:tcPr>
          <w:p w14:paraId="01FA0FA6" w14:textId="2C9F2E01" w:rsidR="00DF683F" w:rsidRDefault="00DF683F" w:rsidP="00AF31AA">
            <w:pPr>
              <w:spacing w:line="360" w:lineRule="auto"/>
              <w:rPr>
                <w:rFonts w:asciiTheme="minorBidi" w:hAnsiTheme="minorBidi"/>
              </w:rPr>
            </w:pPr>
            <w:r>
              <w:rPr>
                <w:rFonts w:asciiTheme="minorBidi" w:hAnsiTheme="minorBidi"/>
              </w:rPr>
              <w:t>Roll Out</w:t>
            </w:r>
            <w:r w:rsidR="00AF31AA">
              <w:rPr>
                <w:rFonts w:asciiTheme="minorBidi" w:hAnsiTheme="minorBidi"/>
              </w:rPr>
              <w:t xml:space="preserve"> and Documentation</w:t>
            </w:r>
          </w:p>
        </w:tc>
        <w:tc>
          <w:tcPr>
            <w:tcW w:w="1305" w:type="dxa"/>
          </w:tcPr>
          <w:p w14:paraId="7136FC23" w14:textId="528645D0" w:rsidR="00DF683F" w:rsidRDefault="00F27DF3" w:rsidP="00AF31AA">
            <w:pPr>
              <w:spacing w:line="360" w:lineRule="auto"/>
              <w:rPr>
                <w:rFonts w:asciiTheme="minorBidi" w:hAnsiTheme="minorBidi"/>
              </w:rPr>
            </w:pPr>
            <w:r>
              <w:rPr>
                <w:rFonts w:asciiTheme="minorBidi" w:hAnsiTheme="minorBidi"/>
              </w:rPr>
              <w:t>K</w:t>
            </w:r>
          </w:p>
        </w:tc>
        <w:tc>
          <w:tcPr>
            <w:tcW w:w="1802" w:type="dxa"/>
          </w:tcPr>
          <w:p w14:paraId="6573CAB1" w14:textId="0431125C" w:rsidR="00DF683F" w:rsidRDefault="00F27DF3" w:rsidP="00AF31AA">
            <w:pPr>
              <w:spacing w:line="360" w:lineRule="auto"/>
              <w:rPr>
                <w:rFonts w:asciiTheme="minorBidi" w:hAnsiTheme="minorBidi"/>
              </w:rPr>
            </w:pPr>
            <w:r>
              <w:rPr>
                <w:rFonts w:asciiTheme="minorBidi" w:hAnsiTheme="minorBidi"/>
              </w:rPr>
              <w:t>J</w:t>
            </w:r>
          </w:p>
        </w:tc>
        <w:tc>
          <w:tcPr>
            <w:tcW w:w="1803" w:type="dxa"/>
          </w:tcPr>
          <w:p w14:paraId="2633E283" w14:textId="4AB5B2D8" w:rsidR="00DF683F" w:rsidRDefault="00F27DF3" w:rsidP="00AF31AA">
            <w:pPr>
              <w:spacing w:line="360" w:lineRule="auto"/>
              <w:rPr>
                <w:rFonts w:asciiTheme="minorBidi" w:hAnsiTheme="minorBidi"/>
              </w:rPr>
            </w:pPr>
            <w:r>
              <w:rPr>
                <w:rFonts w:asciiTheme="minorBidi" w:hAnsiTheme="minorBidi"/>
              </w:rPr>
              <w:t>2</w:t>
            </w:r>
          </w:p>
        </w:tc>
      </w:tr>
      <w:tr w:rsidR="00DF683F" w14:paraId="758C0524" w14:textId="77777777" w:rsidTr="00AF31AA">
        <w:tc>
          <w:tcPr>
            <w:tcW w:w="571" w:type="dxa"/>
            <w:shd w:val="clear" w:color="auto" w:fill="FBE4D5" w:themeFill="accent2" w:themeFillTint="33"/>
          </w:tcPr>
          <w:p w14:paraId="2E7B3FE8" w14:textId="2526A8E4" w:rsidR="00DF683F" w:rsidRPr="00F27DF3" w:rsidRDefault="00DF683F" w:rsidP="00AF31AA">
            <w:pPr>
              <w:spacing w:line="360" w:lineRule="auto"/>
              <w:rPr>
                <w:rFonts w:asciiTheme="minorBidi" w:hAnsiTheme="minorBidi"/>
                <w:b/>
                <w:bCs/>
              </w:rPr>
            </w:pPr>
            <w:r w:rsidRPr="00F27DF3">
              <w:rPr>
                <w:rFonts w:asciiTheme="minorBidi" w:hAnsiTheme="minorBidi"/>
                <w:b/>
                <w:bCs/>
              </w:rPr>
              <w:t>7</w:t>
            </w:r>
          </w:p>
        </w:tc>
        <w:tc>
          <w:tcPr>
            <w:tcW w:w="3535" w:type="dxa"/>
            <w:shd w:val="clear" w:color="auto" w:fill="FBE4D5" w:themeFill="accent2" w:themeFillTint="33"/>
          </w:tcPr>
          <w:p w14:paraId="494F7DE6" w14:textId="64D88DE1" w:rsidR="00DF683F" w:rsidRPr="00F27DF3" w:rsidRDefault="00DF683F" w:rsidP="00AF31AA">
            <w:pPr>
              <w:spacing w:line="360" w:lineRule="auto"/>
              <w:rPr>
                <w:rFonts w:asciiTheme="minorBidi" w:hAnsiTheme="minorBidi"/>
                <w:b/>
                <w:bCs/>
              </w:rPr>
            </w:pPr>
            <w:r w:rsidRPr="00F27DF3">
              <w:rPr>
                <w:rFonts w:asciiTheme="minorBidi" w:hAnsiTheme="minorBidi"/>
                <w:b/>
                <w:bCs/>
              </w:rPr>
              <w:t>Agile Sprint</w:t>
            </w:r>
          </w:p>
        </w:tc>
        <w:tc>
          <w:tcPr>
            <w:tcW w:w="1305" w:type="dxa"/>
            <w:shd w:val="clear" w:color="auto" w:fill="FBE4D5" w:themeFill="accent2" w:themeFillTint="33"/>
          </w:tcPr>
          <w:p w14:paraId="099DB980"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02E207EB"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3456807D" w14:textId="72352DED" w:rsidR="00DF683F" w:rsidRPr="00F27DF3" w:rsidRDefault="00F27DF3" w:rsidP="00AF31AA">
            <w:pPr>
              <w:spacing w:line="360" w:lineRule="auto"/>
              <w:rPr>
                <w:rFonts w:asciiTheme="minorBidi" w:hAnsiTheme="minorBidi"/>
                <w:b/>
                <w:bCs/>
              </w:rPr>
            </w:pPr>
            <w:r w:rsidRPr="00F27DF3">
              <w:rPr>
                <w:rFonts w:asciiTheme="minorBidi" w:hAnsiTheme="minorBidi"/>
                <w:b/>
                <w:bCs/>
              </w:rPr>
              <w:t>12</w:t>
            </w:r>
          </w:p>
        </w:tc>
      </w:tr>
      <w:tr w:rsidR="00DF683F" w14:paraId="037BA54E" w14:textId="77777777" w:rsidTr="00AF31AA">
        <w:tc>
          <w:tcPr>
            <w:tcW w:w="571" w:type="dxa"/>
          </w:tcPr>
          <w:p w14:paraId="17AE1CBC" w14:textId="2E6316E6" w:rsidR="00DF683F" w:rsidRDefault="00DF683F" w:rsidP="00AF31AA">
            <w:pPr>
              <w:spacing w:line="360" w:lineRule="auto"/>
              <w:rPr>
                <w:rFonts w:asciiTheme="minorBidi" w:hAnsiTheme="minorBidi"/>
              </w:rPr>
            </w:pPr>
            <w:r>
              <w:rPr>
                <w:rFonts w:asciiTheme="minorBidi" w:hAnsiTheme="minorBidi"/>
              </w:rPr>
              <w:t>7.1</w:t>
            </w:r>
          </w:p>
        </w:tc>
        <w:tc>
          <w:tcPr>
            <w:tcW w:w="3535" w:type="dxa"/>
          </w:tcPr>
          <w:p w14:paraId="0D910615" w14:textId="38818D1E" w:rsidR="00DF683F" w:rsidRDefault="00DF683F" w:rsidP="00AF31AA">
            <w:pPr>
              <w:spacing w:line="360" w:lineRule="auto"/>
              <w:rPr>
                <w:rFonts w:asciiTheme="minorBidi" w:hAnsiTheme="minorBidi"/>
              </w:rPr>
            </w:pPr>
            <w:r>
              <w:rPr>
                <w:rFonts w:asciiTheme="minorBidi" w:hAnsiTheme="minorBidi"/>
              </w:rPr>
              <w:t>Creat Backlog from Feedback</w:t>
            </w:r>
          </w:p>
        </w:tc>
        <w:tc>
          <w:tcPr>
            <w:tcW w:w="1305" w:type="dxa"/>
          </w:tcPr>
          <w:p w14:paraId="0FA3066F" w14:textId="25C32195" w:rsidR="00DF683F" w:rsidRDefault="00AF31AA" w:rsidP="00AF31AA">
            <w:pPr>
              <w:spacing w:line="360" w:lineRule="auto"/>
              <w:rPr>
                <w:rFonts w:asciiTheme="minorBidi" w:hAnsiTheme="minorBidi"/>
              </w:rPr>
            </w:pPr>
            <w:r>
              <w:rPr>
                <w:rFonts w:asciiTheme="minorBidi" w:hAnsiTheme="minorBidi"/>
              </w:rPr>
              <w:t>L</w:t>
            </w:r>
          </w:p>
        </w:tc>
        <w:tc>
          <w:tcPr>
            <w:tcW w:w="1802" w:type="dxa"/>
          </w:tcPr>
          <w:p w14:paraId="7C3A89A4" w14:textId="49EC0E0C" w:rsidR="00DF683F" w:rsidRDefault="00AF31AA" w:rsidP="00AF31AA">
            <w:pPr>
              <w:spacing w:line="360" w:lineRule="auto"/>
              <w:rPr>
                <w:rFonts w:asciiTheme="minorBidi" w:hAnsiTheme="minorBidi"/>
              </w:rPr>
            </w:pPr>
            <w:r>
              <w:rPr>
                <w:rFonts w:asciiTheme="minorBidi" w:hAnsiTheme="minorBidi"/>
              </w:rPr>
              <w:t>K</w:t>
            </w:r>
          </w:p>
        </w:tc>
        <w:tc>
          <w:tcPr>
            <w:tcW w:w="1803" w:type="dxa"/>
          </w:tcPr>
          <w:p w14:paraId="6CBF570E" w14:textId="7D2FCA7D" w:rsidR="00DF683F" w:rsidRDefault="00F27DF3" w:rsidP="00AF31AA">
            <w:pPr>
              <w:spacing w:line="360" w:lineRule="auto"/>
              <w:rPr>
                <w:rFonts w:asciiTheme="minorBidi" w:hAnsiTheme="minorBidi"/>
              </w:rPr>
            </w:pPr>
            <w:r>
              <w:rPr>
                <w:rFonts w:asciiTheme="minorBidi" w:hAnsiTheme="minorBidi"/>
              </w:rPr>
              <w:t>2</w:t>
            </w:r>
          </w:p>
        </w:tc>
      </w:tr>
      <w:tr w:rsidR="00DF683F" w14:paraId="4805E77D" w14:textId="77777777" w:rsidTr="00AF31AA">
        <w:tc>
          <w:tcPr>
            <w:tcW w:w="571" w:type="dxa"/>
          </w:tcPr>
          <w:p w14:paraId="3981667F" w14:textId="68E850D1" w:rsidR="00DF683F" w:rsidRDefault="00AF31AA" w:rsidP="00AF31AA">
            <w:pPr>
              <w:spacing w:line="360" w:lineRule="auto"/>
              <w:rPr>
                <w:rFonts w:asciiTheme="minorBidi" w:hAnsiTheme="minorBidi"/>
              </w:rPr>
            </w:pPr>
            <w:r>
              <w:rPr>
                <w:rFonts w:asciiTheme="minorBidi" w:hAnsiTheme="minorBidi"/>
              </w:rPr>
              <w:t>7.2</w:t>
            </w:r>
          </w:p>
        </w:tc>
        <w:tc>
          <w:tcPr>
            <w:tcW w:w="3535" w:type="dxa"/>
          </w:tcPr>
          <w:p w14:paraId="3445E2B7" w14:textId="71E82FAB" w:rsidR="00DF683F" w:rsidRDefault="00F27DF3" w:rsidP="00AF31AA">
            <w:pPr>
              <w:spacing w:line="360" w:lineRule="auto"/>
              <w:rPr>
                <w:rFonts w:asciiTheme="minorBidi" w:hAnsiTheme="minorBidi"/>
              </w:rPr>
            </w:pPr>
            <w:r>
              <w:rPr>
                <w:rFonts w:asciiTheme="minorBidi" w:hAnsiTheme="minorBidi"/>
              </w:rPr>
              <w:t>Implement Changes</w:t>
            </w:r>
          </w:p>
        </w:tc>
        <w:tc>
          <w:tcPr>
            <w:tcW w:w="1305" w:type="dxa"/>
          </w:tcPr>
          <w:p w14:paraId="78175261" w14:textId="7FE3AFAF" w:rsidR="00DF683F" w:rsidRDefault="00AF31AA" w:rsidP="00AF31AA">
            <w:pPr>
              <w:spacing w:line="360" w:lineRule="auto"/>
              <w:rPr>
                <w:rFonts w:asciiTheme="minorBidi" w:hAnsiTheme="minorBidi"/>
              </w:rPr>
            </w:pPr>
            <w:r>
              <w:rPr>
                <w:rFonts w:asciiTheme="minorBidi" w:hAnsiTheme="minorBidi"/>
              </w:rPr>
              <w:t>M</w:t>
            </w:r>
          </w:p>
        </w:tc>
        <w:tc>
          <w:tcPr>
            <w:tcW w:w="1802" w:type="dxa"/>
          </w:tcPr>
          <w:p w14:paraId="31C05384" w14:textId="5CD7B7CC" w:rsidR="00DF683F" w:rsidRDefault="00AF31AA" w:rsidP="00AF31AA">
            <w:pPr>
              <w:spacing w:line="360" w:lineRule="auto"/>
              <w:rPr>
                <w:rFonts w:asciiTheme="minorBidi" w:hAnsiTheme="minorBidi"/>
              </w:rPr>
            </w:pPr>
            <w:r>
              <w:rPr>
                <w:rFonts w:asciiTheme="minorBidi" w:hAnsiTheme="minorBidi"/>
              </w:rPr>
              <w:t>L</w:t>
            </w:r>
          </w:p>
        </w:tc>
        <w:tc>
          <w:tcPr>
            <w:tcW w:w="1803" w:type="dxa"/>
          </w:tcPr>
          <w:p w14:paraId="3A50C798" w14:textId="753454D9" w:rsidR="00DF683F" w:rsidRDefault="00F27DF3" w:rsidP="00AF31AA">
            <w:pPr>
              <w:spacing w:line="360" w:lineRule="auto"/>
              <w:rPr>
                <w:rFonts w:asciiTheme="minorBidi" w:hAnsiTheme="minorBidi"/>
              </w:rPr>
            </w:pPr>
            <w:r>
              <w:rPr>
                <w:rFonts w:asciiTheme="minorBidi" w:hAnsiTheme="minorBidi"/>
              </w:rPr>
              <w:t>10</w:t>
            </w:r>
          </w:p>
        </w:tc>
      </w:tr>
      <w:tr w:rsidR="00DF683F" w14:paraId="480C7C4A" w14:textId="77777777" w:rsidTr="00AF31AA">
        <w:tc>
          <w:tcPr>
            <w:tcW w:w="571" w:type="dxa"/>
            <w:shd w:val="clear" w:color="auto" w:fill="FBE4D5" w:themeFill="accent2" w:themeFillTint="33"/>
          </w:tcPr>
          <w:p w14:paraId="258E7503" w14:textId="488B6C85" w:rsidR="00DF683F" w:rsidRPr="00F27DF3" w:rsidRDefault="00F27DF3" w:rsidP="00AF31AA">
            <w:pPr>
              <w:spacing w:line="360" w:lineRule="auto"/>
              <w:rPr>
                <w:rFonts w:asciiTheme="minorBidi" w:hAnsiTheme="minorBidi"/>
                <w:b/>
                <w:bCs/>
              </w:rPr>
            </w:pPr>
            <w:r w:rsidRPr="00F27DF3">
              <w:rPr>
                <w:rFonts w:asciiTheme="minorBidi" w:hAnsiTheme="minorBidi"/>
                <w:b/>
                <w:bCs/>
              </w:rPr>
              <w:t>8</w:t>
            </w:r>
          </w:p>
        </w:tc>
        <w:tc>
          <w:tcPr>
            <w:tcW w:w="3535" w:type="dxa"/>
            <w:shd w:val="clear" w:color="auto" w:fill="FBE4D5" w:themeFill="accent2" w:themeFillTint="33"/>
          </w:tcPr>
          <w:p w14:paraId="652BBC52" w14:textId="1BA6CFD5" w:rsidR="00DF683F" w:rsidRPr="00F27DF3" w:rsidRDefault="00F27DF3" w:rsidP="00AF31AA">
            <w:pPr>
              <w:spacing w:line="360" w:lineRule="auto"/>
              <w:rPr>
                <w:rFonts w:asciiTheme="minorBidi" w:hAnsiTheme="minorBidi"/>
                <w:b/>
                <w:bCs/>
              </w:rPr>
            </w:pPr>
            <w:r w:rsidRPr="00F27DF3">
              <w:rPr>
                <w:rFonts w:asciiTheme="minorBidi" w:hAnsiTheme="minorBidi"/>
                <w:b/>
                <w:bCs/>
              </w:rPr>
              <w:t>Platform Launch</w:t>
            </w:r>
          </w:p>
        </w:tc>
        <w:tc>
          <w:tcPr>
            <w:tcW w:w="1305" w:type="dxa"/>
            <w:shd w:val="clear" w:color="auto" w:fill="FBE4D5" w:themeFill="accent2" w:themeFillTint="33"/>
          </w:tcPr>
          <w:p w14:paraId="59E47386" w14:textId="77777777" w:rsidR="00DF683F" w:rsidRPr="00F27DF3" w:rsidRDefault="00DF683F" w:rsidP="00AF31AA">
            <w:pPr>
              <w:spacing w:line="360" w:lineRule="auto"/>
              <w:rPr>
                <w:rFonts w:asciiTheme="minorBidi" w:hAnsiTheme="minorBidi"/>
                <w:b/>
                <w:bCs/>
              </w:rPr>
            </w:pPr>
          </w:p>
        </w:tc>
        <w:tc>
          <w:tcPr>
            <w:tcW w:w="1802" w:type="dxa"/>
            <w:shd w:val="clear" w:color="auto" w:fill="FBE4D5" w:themeFill="accent2" w:themeFillTint="33"/>
          </w:tcPr>
          <w:p w14:paraId="2C30BE70" w14:textId="77777777" w:rsidR="00DF683F" w:rsidRPr="00F27DF3" w:rsidRDefault="00DF683F" w:rsidP="00AF31AA">
            <w:pPr>
              <w:spacing w:line="360" w:lineRule="auto"/>
              <w:rPr>
                <w:rFonts w:asciiTheme="minorBidi" w:hAnsiTheme="minorBidi"/>
                <w:b/>
                <w:bCs/>
              </w:rPr>
            </w:pPr>
          </w:p>
        </w:tc>
        <w:tc>
          <w:tcPr>
            <w:tcW w:w="1803" w:type="dxa"/>
            <w:shd w:val="clear" w:color="auto" w:fill="FBE4D5" w:themeFill="accent2" w:themeFillTint="33"/>
          </w:tcPr>
          <w:p w14:paraId="65069199" w14:textId="73A7F314" w:rsidR="00DF683F" w:rsidRPr="00F27DF3" w:rsidRDefault="00F27DF3" w:rsidP="00AF31AA">
            <w:pPr>
              <w:spacing w:line="360" w:lineRule="auto"/>
              <w:rPr>
                <w:rFonts w:asciiTheme="minorBidi" w:hAnsiTheme="minorBidi"/>
                <w:b/>
                <w:bCs/>
              </w:rPr>
            </w:pPr>
            <w:r w:rsidRPr="00F27DF3">
              <w:rPr>
                <w:rFonts w:asciiTheme="minorBidi" w:hAnsiTheme="minorBidi"/>
                <w:b/>
                <w:bCs/>
              </w:rPr>
              <w:t>1</w:t>
            </w:r>
          </w:p>
        </w:tc>
      </w:tr>
      <w:tr w:rsidR="00F27DF3" w14:paraId="12FCEAAA" w14:textId="77777777" w:rsidTr="00AF31AA">
        <w:tc>
          <w:tcPr>
            <w:tcW w:w="571" w:type="dxa"/>
          </w:tcPr>
          <w:p w14:paraId="3DC4AA80" w14:textId="28145B1A" w:rsidR="00F27DF3" w:rsidRDefault="00AF31AA" w:rsidP="00AF31AA">
            <w:pPr>
              <w:spacing w:line="360" w:lineRule="auto"/>
              <w:rPr>
                <w:rFonts w:asciiTheme="minorBidi" w:hAnsiTheme="minorBidi"/>
              </w:rPr>
            </w:pPr>
            <w:r>
              <w:rPr>
                <w:rFonts w:asciiTheme="minorBidi" w:hAnsiTheme="minorBidi"/>
              </w:rPr>
              <w:t>8.1</w:t>
            </w:r>
          </w:p>
        </w:tc>
        <w:tc>
          <w:tcPr>
            <w:tcW w:w="3535" w:type="dxa"/>
          </w:tcPr>
          <w:p w14:paraId="3CCDCFCF" w14:textId="4E961A5F" w:rsidR="00F27DF3" w:rsidRDefault="00F27DF3" w:rsidP="00AF31AA">
            <w:pPr>
              <w:spacing w:line="360" w:lineRule="auto"/>
              <w:rPr>
                <w:rFonts w:asciiTheme="minorBidi" w:hAnsiTheme="minorBidi"/>
              </w:rPr>
            </w:pPr>
            <w:r>
              <w:rPr>
                <w:rFonts w:asciiTheme="minorBidi" w:hAnsiTheme="minorBidi"/>
              </w:rPr>
              <w:t>Launch Forum Platform</w:t>
            </w:r>
          </w:p>
        </w:tc>
        <w:tc>
          <w:tcPr>
            <w:tcW w:w="1305" w:type="dxa"/>
          </w:tcPr>
          <w:p w14:paraId="3EAA13D6" w14:textId="5AB2E440" w:rsidR="00F27DF3" w:rsidRDefault="00AF31AA" w:rsidP="00AF31AA">
            <w:pPr>
              <w:spacing w:line="360" w:lineRule="auto"/>
              <w:rPr>
                <w:rFonts w:asciiTheme="minorBidi" w:hAnsiTheme="minorBidi"/>
              </w:rPr>
            </w:pPr>
            <w:r>
              <w:rPr>
                <w:rFonts w:asciiTheme="minorBidi" w:hAnsiTheme="minorBidi"/>
              </w:rPr>
              <w:t>N</w:t>
            </w:r>
          </w:p>
        </w:tc>
        <w:tc>
          <w:tcPr>
            <w:tcW w:w="1802" w:type="dxa"/>
          </w:tcPr>
          <w:p w14:paraId="1DC7D834" w14:textId="1BEB4E9C" w:rsidR="00F27DF3" w:rsidRDefault="00AF31AA" w:rsidP="00AF31AA">
            <w:pPr>
              <w:spacing w:line="360" w:lineRule="auto"/>
              <w:rPr>
                <w:rFonts w:asciiTheme="minorBidi" w:hAnsiTheme="minorBidi"/>
              </w:rPr>
            </w:pPr>
            <w:r>
              <w:rPr>
                <w:rFonts w:asciiTheme="minorBidi" w:hAnsiTheme="minorBidi"/>
              </w:rPr>
              <w:t>M</w:t>
            </w:r>
          </w:p>
        </w:tc>
        <w:tc>
          <w:tcPr>
            <w:tcW w:w="1803" w:type="dxa"/>
          </w:tcPr>
          <w:p w14:paraId="16BE061B" w14:textId="0D2535FD" w:rsidR="00F27DF3" w:rsidRDefault="00F27DF3" w:rsidP="00AF31AA">
            <w:pPr>
              <w:spacing w:line="360" w:lineRule="auto"/>
              <w:rPr>
                <w:rFonts w:asciiTheme="minorBidi" w:hAnsiTheme="minorBidi"/>
              </w:rPr>
            </w:pPr>
            <w:r>
              <w:rPr>
                <w:rFonts w:asciiTheme="minorBidi" w:hAnsiTheme="minorBidi"/>
              </w:rPr>
              <w:t>1</w:t>
            </w:r>
          </w:p>
        </w:tc>
      </w:tr>
    </w:tbl>
    <w:p w14:paraId="5F30F9B9" w14:textId="77777777" w:rsidR="00BF3C8B" w:rsidRDefault="00BF3C8B" w:rsidP="009E2A95">
      <w:pPr>
        <w:rPr>
          <w:rFonts w:asciiTheme="minorBidi" w:hAnsiTheme="minorBidi"/>
        </w:rPr>
      </w:pPr>
    </w:p>
    <w:p w14:paraId="27EFAF00" w14:textId="77777777" w:rsidR="00AF31AA" w:rsidRDefault="00AF31AA" w:rsidP="009E2A95">
      <w:pPr>
        <w:rPr>
          <w:rFonts w:asciiTheme="minorBidi" w:hAnsiTheme="minorBidi"/>
        </w:rPr>
      </w:pPr>
    </w:p>
    <w:p w14:paraId="34B10577" w14:textId="77777777" w:rsidR="00AF31AA" w:rsidRDefault="00AF31AA" w:rsidP="009E2A95">
      <w:pPr>
        <w:rPr>
          <w:rFonts w:asciiTheme="minorBidi" w:hAnsiTheme="minorBidi"/>
        </w:rPr>
      </w:pPr>
    </w:p>
    <w:p w14:paraId="49E0921F" w14:textId="5B2DC39C" w:rsidR="00AF31AA" w:rsidRDefault="00AF31AA" w:rsidP="009E2A95">
      <w:pPr>
        <w:rPr>
          <w:rFonts w:asciiTheme="minorBidi" w:hAnsiTheme="minorBidi"/>
        </w:rPr>
      </w:pPr>
    </w:p>
    <w:p w14:paraId="05B61496" w14:textId="77777777" w:rsidR="00132FC4" w:rsidRDefault="00132FC4" w:rsidP="009E2A95">
      <w:pPr>
        <w:rPr>
          <w:rFonts w:asciiTheme="minorBidi" w:hAnsiTheme="minorBidi"/>
        </w:rPr>
      </w:pPr>
    </w:p>
    <w:p w14:paraId="66C7186A" w14:textId="77777777" w:rsidR="00AF31AA" w:rsidRDefault="00AF31AA" w:rsidP="009E2A95">
      <w:pPr>
        <w:rPr>
          <w:rFonts w:asciiTheme="minorBidi" w:hAnsiTheme="minorBidi"/>
        </w:rPr>
      </w:pPr>
    </w:p>
    <w:p w14:paraId="742B1D53" w14:textId="5C9EF222" w:rsidR="00BF3C8B" w:rsidRPr="00AF31AA" w:rsidRDefault="00F27DF3" w:rsidP="009E2A95">
      <w:pPr>
        <w:rPr>
          <w:rFonts w:asciiTheme="minorBidi" w:hAnsiTheme="minorBidi"/>
          <w:b/>
          <w:bCs/>
        </w:rPr>
      </w:pPr>
      <w:r w:rsidRPr="00AF31AA">
        <w:rPr>
          <w:rFonts w:asciiTheme="minorBidi" w:hAnsiTheme="minorBidi"/>
          <w:b/>
          <w:bCs/>
        </w:rPr>
        <w:lastRenderedPageBreak/>
        <w:t xml:space="preserve">AON Activity </w:t>
      </w:r>
      <w:r w:rsidR="00C25A0A">
        <w:rPr>
          <w:rFonts w:asciiTheme="minorBidi" w:hAnsiTheme="minorBidi"/>
          <w:b/>
          <w:bCs/>
        </w:rPr>
        <w:t>o</w:t>
      </w:r>
      <w:r w:rsidRPr="00AF31AA">
        <w:rPr>
          <w:rFonts w:asciiTheme="minorBidi" w:hAnsiTheme="minorBidi"/>
          <w:b/>
          <w:bCs/>
        </w:rPr>
        <w:t>n Node</w:t>
      </w:r>
    </w:p>
    <w:p w14:paraId="65BF7AE0" w14:textId="34947367" w:rsidR="00BF3C8B" w:rsidRDefault="00BF3C8B" w:rsidP="009E2A95">
      <w:pPr>
        <w:rPr>
          <w:rFonts w:asciiTheme="minorBidi" w:hAnsiTheme="minorBidi"/>
        </w:rPr>
      </w:pPr>
    </w:p>
    <w:p w14:paraId="3E1BF5E2" w14:textId="5D1C6C97" w:rsidR="00AF31AA" w:rsidRDefault="00C25A0A" w:rsidP="009E2A95">
      <w:pPr>
        <w:rPr>
          <w:rFonts w:asciiTheme="minorBidi" w:hAnsiTheme="minorBidi"/>
        </w:rPr>
      </w:pPr>
      <w:r>
        <w:rPr>
          <w:rFonts w:asciiTheme="minorBidi" w:hAnsiTheme="minorBidi"/>
          <w:noProof/>
        </w:rPr>
        <w:drawing>
          <wp:inline distT="0" distB="0" distL="0" distR="0" wp14:anchorId="267ECF33" wp14:editId="7D4A8883">
            <wp:extent cx="5753100" cy="1323975"/>
            <wp:effectExtent l="0" t="0" r="0" b="9525"/>
            <wp:docPr id="1"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olecule&#10;&#10;Description automatically generated"/>
                    <pic:cNvPicPr/>
                  </pic:nvPicPr>
                  <pic:blipFill>
                    <a:blip r:embed="rId11">
                      <a:grayscl/>
                      <a:extLst>
                        <a:ext uri="{28A0092B-C50C-407E-A947-70E740481C1C}">
                          <a14:useLocalDpi xmlns:a14="http://schemas.microsoft.com/office/drawing/2010/main" val="0"/>
                        </a:ext>
                      </a:extLst>
                    </a:blip>
                    <a:stretch>
                      <a:fillRect/>
                    </a:stretch>
                  </pic:blipFill>
                  <pic:spPr>
                    <a:xfrm>
                      <a:off x="0" y="0"/>
                      <a:ext cx="5753100" cy="1323975"/>
                    </a:xfrm>
                    <a:prstGeom prst="rect">
                      <a:avLst/>
                    </a:prstGeom>
                  </pic:spPr>
                </pic:pic>
              </a:graphicData>
            </a:graphic>
          </wp:inline>
        </w:drawing>
      </w:r>
    </w:p>
    <w:p w14:paraId="1C4A712F" w14:textId="6EE4D583" w:rsidR="00AF31AA" w:rsidRDefault="00AF31AA" w:rsidP="009E2A95">
      <w:pPr>
        <w:rPr>
          <w:rFonts w:asciiTheme="minorBidi" w:hAnsiTheme="minorBidi"/>
        </w:rPr>
      </w:pPr>
    </w:p>
    <w:p w14:paraId="5BE000B1" w14:textId="3B877B1D" w:rsidR="00AF31AA" w:rsidRDefault="00AF31AA" w:rsidP="009E2A95">
      <w:pPr>
        <w:rPr>
          <w:rFonts w:asciiTheme="minorBidi" w:hAnsiTheme="minorBidi"/>
        </w:rPr>
      </w:pPr>
    </w:p>
    <w:p w14:paraId="578AE831" w14:textId="001440D4" w:rsidR="00AF31AA" w:rsidRPr="007E37BC" w:rsidRDefault="007E37BC" w:rsidP="009E2A95">
      <w:pPr>
        <w:rPr>
          <w:rFonts w:asciiTheme="minorBidi" w:hAnsiTheme="minorBidi"/>
          <w:b/>
          <w:bCs/>
        </w:rPr>
      </w:pPr>
      <w:r w:rsidRPr="007E37BC">
        <w:rPr>
          <w:rFonts w:asciiTheme="minorBidi" w:hAnsiTheme="minorBidi"/>
          <w:b/>
          <w:bCs/>
        </w:rPr>
        <w:t>AOA Activity on Arrow</w:t>
      </w:r>
    </w:p>
    <w:p w14:paraId="53EB054C" w14:textId="0EAAE688" w:rsidR="00AF31AA" w:rsidRDefault="00BC78D5" w:rsidP="009E2A95">
      <w:pPr>
        <w:rPr>
          <w:rFonts w:asciiTheme="minorBidi" w:hAnsiTheme="minorBidi"/>
        </w:rPr>
      </w:pPr>
      <w:r>
        <w:rPr>
          <w:rFonts w:asciiTheme="minorBidi" w:hAnsiTheme="minorBidi"/>
          <w:noProof/>
        </w:rPr>
        <mc:AlternateContent>
          <mc:Choice Requires="wps">
            <w:drawing>
              <wp:anchor distT="0" distB="0" distL="114300" distR="114300" simplePos="0" relativeHeight="251661312" behindDoc="0" locked="0" layoutInCell="1" allowOverlap="1" wp14:anchorId="3526201C" wp14:editId="14823452">
                <wp:simplePos x="0" y="0"/>
                <wp:positionH relativeFrom="margin">
                  <wp:posOffset>5367195</wp:posOffset>
                </wp:positionH>
                <wp:positionV relativeFrom="paragraph">
                  <wp:posOffset>255675</wp:posOffset>
                </wp:positionV>
                <wp:extent cx="403589" cy="208050"/>
                <wp:effectExtent l="0" t="0" r="0" b="1905"/>
                <wp:wrapNone/>
                <wp:docPr id="4" name="Rectangle 4"/>
                <wp:cNvGraphicFramePr/>
                <a:graphic xmlns:a="http://schemas.openxmlformats.org/drawingml/2006/main">
                  <a:graphicData uri="http://schemas.microsoft.com/office/word/2010/wordprocessingShape">
                    <wps:wsp>
                      <wps:cNvSpPr/>
                      <wps:spPr>
                        <a:xfrm>
                          <a:off x="0" y="0"/>
                          <a:ext cx="403589" cy="208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B71F8" w14:textId="20F8E705" w:rsidR="00222121" w:rsidRPr="00BC78D5" w:rsidRDefault="00222121" w:rsidP="00BC78D5">
                            <w:pPr>
                              <w:rPr>
                                <w:color w:val="000000" w:themeColor="text1"/>
                                <w:sz w:val="12"/>
                                <w:szCs w:val="12"/>
                              </w:rPr>
                            </w:pPr>
                            <w:r w:rsidRPr="00BC78D5">
                              <w:rPr>
                                <w:color w:val="000000" w:themeColor="text1"/>
                                <w:sz w:val="12"/>
                                <w:szCs w:val="12"/>
                              </w:rPr>
                              <w:t>24</w:t>
                            </w:r>
                            <w:r>
                              <w:rPr>
                                <w:color w:val="000000" w:themeColor="text1"/>
                                <w:sz w:val="12"/>
                                <w:szCs w:val="12"/>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6201C" id="Rectangle 4" o:spid="_x0000_s1026" style="position:absolute;margin-left:422.6pt;margin-top:20.15pt;width:31.8pt;height:1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" fillcolor="white [3212]" stroked="f" strokeweight="1pt">
                <v:textbox>
                  <w:txbxContent>
                    <w:p w14:paraId="3B5B71F8" w14:textId="20F8E705" w:rsidR="00222121" w:rsidRPr="00BC78D5" w:rsidRDefault="00222121" w:rsidP="00BC78D5">
                      <w:pPr>
                        <w:rPr>
                          <w:color w:val="000000" w:themeColor="text1"/>
                          <w:sz w:val="12"/>
                          <w:szCs w:val="12"/>
                        </w:rPr>
                      </w:pPr>
                      <w:r w:rsidRPr="00BC78D5">
                        <w:rPr>
                          <w:color w:val="000000" w:themeColor="text1"/>
                          <w:sz w:val="12"/>
                          <w:szCs w:val="12"/>
                        </w:rPr>
                        <w:t>24</w:t>
                      </w:r>
                      <w:r>
                        <w:rPr>
                          <w:color w:val="000000" w:themeColor="text1"/>
                          <w:sz w:val="12"/>
                          <w:szCs w:val="12"/>
                        </w:rPr>
                        <w:t>|24</w:t>
                      </w:r>
                    </w:p>
                  </w:txbxContent>
                </v:textbox>
                <w10:wrap anchorx="margin"/>
              </v:rect>
            </w:pict>
          </mc:Fallback>
        </mc:AlternateContent>
      </w:r>
      <w:r>
        <w:rPr>
          <w:rFonts w:asciiTheme="minorBidi" w:hAnsiTheme="minorBidi"/>
          <w:noProof/>
        </w:rPr>
        <w:drawing>
          <wp:anchor distT="0" distB="0" distL="114300" distR="114300" simplePos="0" relativeHeight="251660288" behindDoc="1" locked="0" layoutInCell="1" allowOverlap="1" wp14:anchorId="31984BA3" wp14:editId="010255DF">
            <wp:simplePos x="0" y="0"/>
            <wp:positionH relativeFrom="margin">
              <wp:align>left</wp:align>
            </wp:positionH>
            <wp:positionV relativeFrom="paragraph">
              <wp:posOffset>272415</wp:posOffset>
            </wp:positionV>
            <wp:extent cx="5731510" cy="2621915"/>
            <wp:effectExtent l="0" t="0" r="2540" b="6985"/>
            <wp:wrapNone/>
            <wp:docPr id="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14:sizeRelH relativeFrom="page">
              <wp14:pctWidth>0</wp14:pctWidth>
            </wp14:sizeRelH>
            <wp14:sizeRelV relativeFrom="page">
              <wp14:pctHeight>0</wp14:pctHeight>
            </wp14:sizeRelV>
          </wp:anchor>
        </w:drawing>
      </w:r>
    </w:p>
    <w:p w14:paraId="30907CA7" w14:textId="7F4BCCEF" w:rsidR="00AF31AA" w:rsidRDefault="00AF31AA" w:rsidP="009E2A95">
      <w:pPr>
        <w:rPr>
          <w:rFonts w:asciiTheme="minorBidi" w:hAnsiTheme="minorBidi"/>
        </w:rPr>
      </w:pPr>
    </w:p>
    <w:p w14:paraId="273F4181" w14:textId="1A01E802" w:rsidR="00BF3C8B" w:rsidRDefault="00BC78D5" w:rsidP="009E2A95">
      <w:pPr>
        <w:rPr>
          <w:rFonts w:asciiTheme="minorBidi" w:hAnsiTheme="minorBidi"/>
        </w:rPr>
      </w:pPr>
      <w:r>
        <w:rPr>
          <w:rFonts w:asciiTheme="minorBidi" w:hAnsiTheme="minorBidi"/>
          <w:noProof/>
        </w:rPr>
        <mc:AlternateContent>
          <mc:Choice Requires="wps">
            <w:drawing>
              <wp:anchor distT="0" distB="0" distL="114300" distR="114300" simplePos="0" relativeHeight="251659264" behindDoc="0" locked="0" layoutInCell="1" allowOverlap="1" wp14:anchorId="53C05571" wp14:editId="56D755B5">
                <wp:simplePos x="0" y="0"/>
                <wp:positionH relativeFrom="column">
                  <wp:posOffset>4775848</wp:posOffset>
                </wp:positionH>
                <wp:positionV relativeFrom="paragraph">
                  <wp:posOffset>12268</wp:posOffset>
                </wp:positionV>
                <wp:extent cx="208713" cy="202984"/>
                <wp:effectExtent l="0" t="0" r="1270" b="6985"/>
                <wp:wrapNone/>
                <wp:docPr id="3" name="Text Box 3"/>
                <wp:cNvGraphicFramePr/>
                <a:graphic xmlns:a="http://schemas.openxmlformats.org/drawingml/2006/main">
                  <a:graphicData uri="http://schemas.microsoft.com/office/word/2010/wordprocessingShape">
                    <wps:wsp>
                      <wps:cNvSpPr txBox="1"/>
                      <wps:spPr>
                        <a:xfrm flipH="1">
                          <a:off x="0" y="0"/>
                          <a:ext cx="208713" cy="202984"/>
                        </a:xfrm>
                        <a:prstGeom prst="rect">
                          <a:avLst/>
                        </a:prstGeom>
                        <a:solidFill>
                          <a:schemeClr val="lt1"/>
                        </a:solidFill>
                        <a:ln w="6350">
                          <a:noFill/>
                        </a:ln>
                      </wps:spPr>
                      <wps:txbx>
                        <w:txbxContent>
                          <w:p w14:paraId="3A3BC3C4" w14:textId="2D5F63F4" w:rsidR="00222121" w:rsidRPr="00BC78D5" w:rsidRDefault="00222121">
                            <w:pPr>
                              <w:rPr>
                                <w:color w:val="0088B8"/>
                                <w:sz w:val="16"/>
                                <w:szCs w:val="16"/>
                              </w:rPr>
                            </w:pPr>
                            <w:r w:rsidRPr="00BC78D5">
                              <w:rPr>
                                <w:color w:val="0088B8"/>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5571" id="_x0000_t202" coordsize="21600,21600" o:spt="202" path="m,l,21600r21600,l21600,xe">
                <v:stroke joinstyle="miter"/>
                <v:path gradientshapeok="t" o:connecttype="rect"/>
              </v:shapetype>
              <v:shape id="Text Box 3" o:spid="_x0000_s1027" type="#_x0000_t202" style="position:absolute;margin-left:376.05pt;margin-top:.95pt;width:16.45pt;height:1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" fillcolor="white [3201]" stroked="f" strokeweight=".5pt">
                <v:textbox>
                  <w:txbxContent>
                    <w:p w14:paraId="3A3BC3C4" w14:textId="2D5F63F4" w:rsidR="00222121" w:rsidRPr="00BC78D5" w:rsidRDefault="00222121">
                      <w:pPr>
                        <w:rPr>
                          <w:color w:val="0088B8"/>
                          <w:sz w:val="16"/>
                          <w:szCs w:val="16"/>
                        </w:rPr>
                      </w:pPr>
                      <w:r w:rsidRPr="00BC78D5">
                        <w:rPr>
                          <w:color w:val="0088B8"/>
                          <w:sz w:val="16"/>
                          <w:szCs w:val="16"/>
                        </w:rPr>
                        <w:t>9</w:t>
                      </w:r>
                    </w:p>
                  </w:txbxContent>
                </v:textbox>
              </v:shape>
            </w:pict>
          </mc:Fallback>
        </mc:AlternateContent>
      </w:r>
    </w:p>
    <w:p w14:paraId="3DF4D9D7" w14:textId="6794D7CA" w:rsidR="00BF3C8B" w:rsidRDefault="00BF3C8B" w:rsidP="009E2A95">
      <w:pPr>
        <w:rPr>
          <w:rFonts w:asciiTheme="minorBidi" w:hAnsiTheme="minorBidi"/>
        </w:rPr>
      </w:pPr>
    </w:p>
    <w:p w14:paraId="54275904" w14:textId="048ED93B" w:rsidR="00F27DF3" w:rsidRDefault="00F27DF3" w:rsidP="009E2A95">
      <w:pPr>
        <w:rPr>
          <w:rFonts w:asciiTheme="minorBidi" w:hAnsiTheme="minorBidi"/>
        </w:rPr>
      </w:pPr>
    </w:p>
    <w:p w14:paraId="773059B0" w14:textId="14EDAA0E" w:rsidR="00F27DF3" w:rsidRDefault="00F27DF3" w:rsidP="009E2A95">
      <w:pPr>
        <w:rPr>
          <w:rFonts w:asciiTheme="minorBidi" w:hAnsiTheme="minorBidi"/>
        </w:rPr>
      </w:pPr>
    </w:p>
    <w:p w14:paraId="7CA18AF6" w14:textId="5C5D0231" w:rsidR="00F27DF3" w:rsidRDefault="00F27DF3" w:rsidP="009E2A95">
      <w:pPr>
        <w:rPr>
          <w:rFonts w:asciiTheme="minorBidi" w:hAnsiTheme="minorBidi"/>
        </w:rPr>
      </w:pPr>
    </w:p>
    <w:p w14:paraId="7729F155" w14:textId="1F1C3A6C" w:rsidR="00F27DF3" w:rsidRDefault="00F27DF3" w:rsidP="009E2A95">
      <w:pPr>
        <w:rPr>
          <w:rFonts w:asciiTheme="minorBidi" w:hAnsiTheme="minorBidi"/>
        </w:rPr>
      </w:pPr>
    </w:p>
    <w:p w14:paraId="18FA147B" w14:textId="4CF084F4" w:rsidR="00F27DF3" w:rsidRDefault="00F27DF3" w:rsidP="009E2A95">
      <w:pPr>
        <w:rPr>
          <w:rFonts w:asciiTheme="minorBidi" w:hAnsiTheme="minorBidi"/>
        </w:rPr>
      </w:pPr>
    </w:p>
    <w:p w14:paraId="42296F6A" w14:textId="4AA40921" w:rsidR="00F27DF3" w:rsidRDefault="00F27DF3" w:rsidP="009E2A95">
      <w:pPr>
        <w:rPr>
          <w:rFonts w:asciiTheme="minorBidi" w:hAnsiTheme="minorBidi"/>
        </w:rPr>
      </w:pPr>
    </w:p>
    <w:p w14:paraId="11FF05BE" w14:textId="7F8BF9D3" w:rsidR="00F27DF3" w:rsidRDefault="00F27DF3" w:rsidP="009E2A95">
      <w:pPr>
        <w:rPr>
          <w:rFonts w:asciiTheme="minorBidi" w:hAnsiTheme="minorBidi"/>
        </w:rPr>
      </w:pPr>
    </w:p>
    <w:p w14:paraId="37FC0F82" w14:textId="77777777" w:rsidR="00F27DF3" w:rsidRDefault="00F27DF3" w:rsidP="009E2A95">
      <w:pPr>
        <w:rPr>
          <w:rFonts w:asciiTheme="minorBidi" w:hAnsiTheme="minorBidi"/>
        </w:rPr>
      </w:pPr>
    </w:p>
    <w:p w14:paraId="7C139D60" w14:textId="2FF7BCC1" w:rsidR="00BF3C8B" w:rsidRDefault="00BF3C8B" w:rsidP="009E2A95">
      <w:pPr>
        <w:rPr>
          <w:rFonts w:asciiTheme="minorBidi" w:hAnsiTheme="minorBidi"/>
        </w:rPr>
      </w:pPr>
    </w:p>
    <w:p w14:paraId="4E10F674" w14:textId="1B86AD8F" w:rsidR="00AF31AA" w:rsidRPr="00132FC4" w:rsidRDefault="00132FC4" w:rsidP="009E2A95">
      <w:pPr>
        <w:rPr>
          <w:rFonts w:asciiTheme="minorBidi" w:hAnsiTheme="minorBidi"/>
          <w:b/>
          <w:bCs/>
        </w:rPr>
      </w:pPr>
      <w:r w:rsidRPr="00132FC4">
        <w:rPr>
          <w:rFonts w:asciiTheme="minorBidi" w:hAnsiTheme="minorBidi"/>
          <w:b/>
          <w:bCs/>
        </w:rPr>
        <w:t>Crictical Path: A-B-C-F-G-H-I-J-K-L-M-N</w:t>
      </w:r>
    </w:p>
    <w:p w14:paraId="4D96FB94" w14:textId="343E3B1A" w:rsidR="00AF31AA" w:rsidRDefault="00AF31AA" w:rsidP="009E2A95">
      <w:pPr>
        <w:rPr>
          <w:rFonts w:asciiTheme="minorBidi" w:hAnsiTheme="minorBidi"/>
        </w:rPr>
      </w:pPr>
    </w:p>
    <w:p w14:paraId="526E2238" w14:textId="6623AD03" w:rsidR="00AF31AA" w:rsidRDefault="00AF31AA" w:rsidP="009E2A95">
      <w:pPr>
        <w:rPr>
          <w:rFonts w:asciiTheme="minorBidi" w:hAnsiTheme="minorBidi"/>
        </w:rPr>
      </w:pPr>
    </w:p>
    <w:p w14:paraId="01B130CC" w14:textId="05A9BA62" w:rsidR="00AF31AA" w:rsidRDefault="00AF31AA" w:rsidP="009E2A95">
      <w:pPr>
        <w:rPr>
          <w:rFonts w:asciiTheme="minorBidi" w:hAnsiTheme="minorBidi"/>
        </w:rPr>
      </w:pPr>
    </w:p>
    <w:p w14:paraId="5B6004E3" w14:textId="0DA86DA6" w:rsidR="00AF31AA" w:rsidRDefault="00AF31AA" w:rsidP="009E2A95">
      <w:pPr>
        <w:rPr>
          <w:rFonts w:asciiTheme="minorBidi" w:hAnsiTheme="minorBidi"/>
        </w:rPr>
      </w:pPr>
    </w:p>
    <w:p w14:paraId="118320CC" w14:textId="6E8DDB05" w:rsidR="00AF31AA" w:rsidRDefault="00AF31AA" w:rsidP="009E2A95">
      <w:pPr>
        <w:rPr>
          <w:rFonts w:asciiTheme="minorBidi" w:hAnsiTheme="minorBidi"/>
        </w:rPr>
      </w:pPr>
    </w:p>
    <w:p w14:paraId="53182F66" w14:textId="61DF3B23" w:rsidR="00AF31AA" w:rsidRDefault="00AF31AA" w:rsidP="009E2A95">
      <w:pPr>
        <w:rPr>
          <w:rFonts w:asciiTheme="minorBidi" w:hAnsiTheme="minorBidi"/>
        </w:rPr>
      </w:pPr>
    </w:p>
    <w:p w14:paraId="4BEC9ACF" w14:textId="4EFBE305" w:rsidR="00AF31AA" w:rsidRDefault="00AF31AA" w:rsidP="009E2A95">
      <w:pPr>
        <w:rPr>
          <w:rFonts w:asciiTheme="minorBidi" w:hAnsiTheme="minorBidi"/>
        </w:rPr>
      </w:pPr>
    </w:p>
    <w:p w14:paraId="30411F45" w14:textId="4D59557C" w:rsidR="00AF31AA" w:rsidRDefault="00AF31AA" w:rsidP="009E2A95">
      <w:pPr>
        <w:rPr>
          <w:rFonts w:asciiTheme="minorBidi" w:hAnsiTheme="minorBidi"/>
        </w:rPr>
      </w:pPr>
    </w:p>
    <w:p w14:paraId="32D2CAEF" w14:textId="7555EA8A" w:rsidR="009E2A95" w:rsidRPr="00B63D90" w:rsidRDefault="009E2A95" w:rsidP="009E2A95">
      <w:pPr>
        <w:rPr>
          <w:rFonts w:asciiTheme="minorBidi" w:hAnsiTheme="minorBidi"/>
        </w:rPr>
      </w:pPr>
      <w:r w:rsidRPr="00B63D90">
        <w:rPr>
          <w:rFonts w:asciiTheme="minorBidi" w:hAnsiTheme="minorBidi"/>
        </w:rPr>
        <w:lastRenderedPageBreak/>
        <w:t>Milestones</w:t>
      </w:r>
    </w:p>
    <w:tbl>
      <w:tblPr>
        <w:tblStyle w:val="GridTable1Light-Accent2"/>
        <w:tblW w:w="9209" w:type="dxa"/>
        <w:tblLook w:val="04A0" w:firstRow="1" w:lastRow="0" w:firstColumn="1" w:lastColumn="0" w:noHBand="0" w:noVBand="1"/>
      </w:tblPr>
      <w:tblGrid>
        <w:gridCol w:w="3014"/>
        <w:gridCol w:w="3874"/>
        <w:gridCol w:w="2321"/>
      </w:tblGrid>
      <w:tr w:rsidR="009E2A95" w:rsidRPr="00B63D90" w14:paraId="2C68707A" w14:textId="77777777" w:rsidTr="00017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F4D2A" w14:textId="77777777" w:rsidR="009E2A95" w:rsidRPr="00317CDE" w:rsidRDefault="009E2A95" w:rsidP="00317CDE">
            <w:pPr>
              <w:spacing w:line="276" w:lineRule="auto"/>
              <w:jc w:val="center"/>
              <w:rPr>
                <w:rFonts w:asciiTheme="minorBidi" w:eastAsia="Times New Roman" w:hAnsiTheme="minorBidi"/>
                <w:b w:val="0"/>
                <w:bCs w:val="0"/>
                <w:lang w:bidi="ar-SA"/>
              </w:rPr>
            </w:pPr>
            <w:r w:rsidRPr="00317CDE">
              <w:rPr>
                <w:rFonts w:asciiTheme="minorBidi" w:eastAsia="Times New Roman" w:hAnsiTheme="minorBidi"/>
                <w:lang w:bidi="ar-SA"/>
              </w:rPr>
              <w:t>Milestone</w:t>
            </w:r>
          </w:p>
        </w:tc>
        <w:tc>
          <w:tcPr>
            <w:tcW w:w="0" w:type="auto"/>
            <w:hideMark/>
          </w:tcPr>
          <w:p w14:paraId="2E3FE959" w14:textId="77777777" w:rsidR="009E2A95" w:rsidRPr="00317CDE" w:rsidRDefault="009E2A95" w:rsidP="00317CD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lang w:bidi="ar-SA"/>
              </w:rPr>
            </w:pPr>
            <w:r w:rsidRPr="00317CDE">
              <w:rPr>
                <w:rFonts w:asciiTheme="minorBidi" w:eastAsia="Times New Roman" w:hAnsiTheme="minorBidi"/>
                <w:lang w:bidi="ar-SA"/>
              </w:rPr>
              <w:t>Description</w:t>
            </w:r>
          </w:p>
        </w:tc>
        <w:tc>
          <w:tcPr>
            <w:tcW w:w="2321" w:type="dxa"/>
            <w:hideMark/>
          </w:tcPr>
          <w:p w14:paraId="64E7D1CC" w14:textId="77777777" w:rsidR="009E2A95" w:rsidRPr="00317CDE" w:rsidRDefault="009E2A95" w:rsidP="00317CD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lang w:bidi="ar-SA"/>
              </w:rPr>
            </w:pPr>
            <w:r w:rsidRPr="00317CDE">
              <w:rPr>
                <w:rFonts w:asciiTheme="minorBidi" w:eastAsia="Times New Roman" w:hAnsiTheme="minorBidi"/>
                <w:lang w:bidi="ar-SA"/>
              </w:rPr>
              <w:t>Responsible Personnel</w:t>
            </w:r>
          </w:p>
        </w:tc>
      </w:tr>
      <w:tr w:rsidR="009E2A95" w:rsidRPr="00B63D90" w14:paraId="5E76DBF3"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3DAFCB57" w14:textId="6FFD8E71"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Project</w:t>
            </w:r>
            <w:r w:rsidR="00FC14B0">
              <w:rPr>
                <w:rFonts w:asciiTheme="minorBidi" w:eastAsia="Times New Roman" w:hAnsiTheme="minorBidi"/>
                <w:lang w:bidi="ar-SA"/>
              </w:rPr>
              <w:t xml:space="preserve"> </w:t>
            </w:r>
            <w:r w:rsidR="00C22EFB" w:rsidRPr="00317CDE">
              <w:rPr>
                <w:rFonts w:asciiTheme="minorBidi" w:eastAsia="Times New Roman" w:hAnsiTheme="minorBidi"/>
                <w:lang w:bidi="ar-SA"/>
              </w:rPr>
              <w:t>Start</w:t>
            </w:r>
          </w:p>
        </w:tc>
        <w:tc>
          <w:tcPr>
            <w:tcW w:w="0" w:type="auto"/>
            <w:hideMark/>
          </w:tcPr>
          <w:p w14:paraId="1C18AC56" w14:textId="46B57C3C"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 xml:space="preserve">Define scope, objectives, </w:t>
            </w:r>
            <w:r w:rsidR="00C22EFB" w:rsidRPr="00317CDE">
              <w:rPr>
                <w:rFonts w:asciiTheme="minorBidi" w:eastAsia="Times New Roman" w:hAnsiTheme="minorBidi"/>
                <w:lang w:bidi="ar-SA"/>
              </w:rPr>
              <w:t>SDLC</w:t>
            </w:r>
            <w:r w:rsidRPr="00317CDE">
              <w:rPr>
                <w:rFonts w:asciiTheme="minorBidi" w:eastAsia="Times New Roman" w:hAnsiTheme="minorBidi"/>
                <w:lang w:bidi="ar-SA"/>
              </w:rPr>
              <w:t xml:space="preserve"> model</w:t>
            </w:r>
            <w:r w:rsidR="00C22EFB" w:rsidRPr="00317CDE">
              <w:rPr>
                <w:rFonts w:asciiTheme="minorBidi" w:eastAsia="Times New Roman" w:hAnsiTheme="minorBidi"/>
                <w:lang w:bidi="ar-SA"/>
              </w:rPr>
              <w:t xml:space="preserve"> and </w:t>
            </w:r>
            <w:r w:rsidRPr="00317CDE">
              <w:rPr>
                <w:rFonts w:asciiTheme="minorBidi" w:eastAsia="Times New Roman" w:hAnsiTheme="minorBidi"/>
                <w:lang w:bidi="ar-SA"/>
              </w:rPr>
              <w:t>assign roles</w:t>
            </w:r>
          </w:p>
        </w:tc>
        <w:tc>
          <w:tcPr>
            <w:tcW w:w="2321" w:type="dxa"/>
            <w:hideMark/>
          </w:tcPr>
          <w:p w14:paraId="79983003" w14:textId="5A8E0180"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Project Manager</w:t>
            </w:r>
          </w:p>
        </w:tc>
      </w:tr>
      <w:tr w:rsidR="009E2A95" w:rsidRPr="00B63D90" w14:paraId="2570E9F9"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10E0D2AC" w14:textId="12DC0D53"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Requirements Completion</w:t>
            </w:r>
          </w:p>
        </w:tc>
        <w:tc>
          <w:tcPr>
            <w:tcW w:w="0" w:type="auto"/>
            <w:hideMark/>
          </w:tcPr>
          <w:p w14:paraId="1BFEB859" w14:textId="77777777"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Gather requirements, confirm features, finalize tech stack</w:t>
            </w:r>
          </w:p>
        </w:tc>
        <w:tc>
          <w:tcPr>
            <w:tcW w:w="2321" w:type="dxa"/>
            <w:hideMark/>
          </w:tcPr>
          <w:p w14:paraId="15F2FA16" w14:textId="2EBDF5F5" w:rsidR="009E2A95" w:rsidRPr="00317CDE" w:rsidRDefault="00C22EFB"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 xml:space="preserve">Lead Designer </w:t>
            </w:r>
            <w:r w:rsidR="009E2A95" w:rsidRPr="00317CDE">
              <w:rPr>
                <w:rFonts w:asciiTheme="minorBidi" w:eastAsia="Times New Roman" w:hAnsiTheme="minorBidi"/>
                <w:lang w:bidi="ar-SA"/>
              </w:rPr>
              <w:t xml:space="preserve">+ </w:t>
            </w:r>
            <w:r w:rsidRPr="00317CDE">
              <w:rPr>
                <w:rFonts w:asciiTheme="minorBidi" w:eastAsia="Times New Roman" w:hAnsiTheme="minorBidi"/>
                <w:lang w:bidi="ar-SA"/>
              </w:rPr>
              <w:t>Lead Programmer</w:t>
            </w:r>
          </w:p>
        </w:tc>
      </w:tr>
      <w:tr w:rsidR="009E2A95" w:rsidRPr="00B63D90" w14:paraId="3829B355"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77CCAFF9" w14:textId="0A219103"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System Environment Setup</w:t>
            </w:r>
          </w:p>
        </w:tc>
        <w:tc>
          <w:tcPr>
            <w:tcW w:w="0" w:type="auto"/>
            <w:hideMark/>
          </w:tcPr>
          <w:p w14:paraId="0287DE58" w14:textId="77777777"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Install server, configure database, install Flarum</w:t>
            </w:r>
          </w:p>
        </w:tc>
        <w:tc>
          <w:tcPr>
            <w:tcW w:w="2321" w:type="dxa"/>
            <w:hideMark/>
          </w:tcPr>
          <w:p w14:paraId="31698540" w14:textId="13D50726" w:rsidR="009E2A95" w:rsidRPr="00317CDE" w:rsidRDefault="00F75CB9"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 xml:space="preserve">Lead Programmer </w:t>
            </w:r>
            <w:r w:rsidR="009E2A95" w:rsidRPr="00317CDE">
              <w:rPr>
                <w:rFonts w:asciiTheme="minorBidi" w:eastAsia="Times New Roman" w:hAnsiTheme="minorBidi"/>
                <w:lang w:bidi="ar-SA"/>
              </w:rPr>
              <w:t xml:space="preserve">+ </w:t>
            </w:r>
            <w:r w:rsidR="00204E32" w:rsidRPr="00317CDE">
              <w:rPr>
                <w:rFonts w:asciiTheme="minorBidi" w:eastAsia="Times New Roman" w:hAnsiTheme="minorBidi"/>
                <w:lang w:bidi="ar-SA"/>
              </w:rPr>
              <w:t>Entire Team</w:t>
            </w:r>
          </w:p>
        </w:tc>
      </w:tr>
      <w:tr w:rsidR="009E2A95" w:rsidRPr="00B63D90" w14:paraId="18A17709"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32D18E82" w14:textId="44C4CA46"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Core Development</w:t>
            </w:r>
          </w:p>
        </w:tc>
        <w:tc>
          <w:tcPr>
            <w:tcW w:w="0" w:type="auto"/>
            <w:hideMark/>
          </w:tcPr>
          <w:p w14:paraId="2C54E7C5" w14:textId="77777777"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Customize UI, implement categories, install extensions</w:t>
            </w:r>
          </w:p>
        </w:tc>
        <w:tc>
          <w:tcPr>
            <w:tcW w:w="2321" w:type="dxa"/>
            <w:hideMark/>
          </w:tcPr>
          <w:p w14:paraId="504C428A" w14:textId="3DC5F432" w:rsidR="009E2A95" w:rsidRPr="00317CDE" w:rsidRDefault="00204E32"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Lead Designer</w:t>
            </w:r>
            <w:r w:rsidR="009E2A95" w:rsidRPr="00317CDE">
              <w:rPr>
                <w:rFonts w:asciiTheme="minorBidi" w:eastAsia="Times New Roman" w:hAnsiTheme="minorBidi"/>
                <w:lang w:bidi="ar-SA"/>
              </w:rPr>
              <w:t xml:space="preserve"> + </w:t>
            </w:r>
            <w:r w:rsidRPr="00317CDE">
              <w:rPr>
                <w:rFonts w:asciiTheme="minorBidi" w:eastAsia="Times New Roman" w:hAnsiTheme="minorBidi"/>
                <w:lang w:bidi="ar-SA"/>
              </w:rPr>
              <w:t>E</w:t>
            </w:r>
            <w:r w:rsidR="00C7303A" w:rsidRPr="00317CDE">
              <w:rPr>
                <w:rFonts w:asciiTheme="minorBidi" w:eastAsia="Times New Roman" w:hAnsiTheme="minorBidi"/>
                <w:lang w:bidi="ar-SA"/>
              </w:rPr>
              <w:t>ntire Team</w:t>
            </w:r>
          </w:p>
        </w:tc>
      </w:tr>
      <w:tr w:rsidR="009E2A95" w:rsidRPr="00B63D90" w14:paraId="035FC61D"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05605204" w14:textId="4C90C362"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Testing Phase</w:t>
            </w:r>
          </w:p>
        </w:tc>
        <w:tc>
          <w:tcPr>
            <w:tcW w:w="0" w:type="auto"/>
            <w:hideMark/>
          </w:tcPr>
          <w:p w14:paraId="5B370A57" w14:textId="3B15A4EC"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 xml:space="preserve">Perform testing, record </w:t>
            </w:r>
            <w:proofErr w:type="gramStart"/>
            <w:r w:rsidRPr="00317CDE">
              <w:rPr>
                <w:rFonts w:asciiTheme="minorBidi" w:eastAsia="Times New Roman" w:hAnsiTheme="minorBidi"/>
                <w:lang w:bidi="ar-SA"/>
              </w:rPr>
              <w:t>bug</w:t>
            </w:r>
            <w:r w:rsidR="00073BF1">
              <w:rPr>
                <w:rFonts w:asciiTheme="minorBidi" w:eastAsia="Times New Roman" w:hAnsiTheme="minorBidi"/>
                <w:lang w:bidi="ar-SA"/>
              </w:rPr>
              <w:t>s</w:t>
            </w:r>
            <w:proofErr w:type="gramEnd"/>
            <w:r w:rsidR="00A379D5">
              <w:rPr>
                <w:rFonts w:asciiTheme="minorBidi" w:eastAsia="Times New Roman" w:hAnsiTheme="minorBidi"/>
                <w:lang w:bidi="ar-SA"/>
              </w:rPr>
              <w:t xml:space="preserve"> and do rework</w:t>
            </w:r>
          </w:p>
        </w:tc>
        <w:tc>
          <w:tcPr>
            <w:tcW w:w="2321" w:type="dxa"/>
            <w:hideMark/>
          </w:tcPr>
          <w:p w14:paraId="69948FDB" w14:textId="5A962296" w:rsidR="009E2A95" w:rsidRPr="00317CDE" w:rsidRDefault="00C7303A"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SQA</w:t>
            </w:r>
            <w:r w:rsidR="009E2A95" w:rsidRPr="00317CDE">
              <w:rPr>
                <w:rFonts w:asciiTheme="minorBidi" w:eastAsia="Times New Roman" w:hAnsiTheme="minorBidi"/>
                <w:lang w:bidi="ar-SA"/>
              </w:rPr>
              <w:t xml:space="preserve"> + </w:t>
            </w:r>
            <w:r w:rsidRPr="00317CDE">
              <w:rPr>
                <w:rFonts w:asciiTheme="minorBidi" w:eastAsia="Times New Roman" w:hAnsiTheme="minorBidi"/>
                <w:lang w:bidi="ar-SA"/>
              </w:rPr>
              <w:t>SCM</w:t>
            </w:r>
          </w:p>
        </w:tc>
      </w:tr>
      <w:tr w:rsidR="009E2A95" w:rsidRPr="00B63D90" w14:paraId="22DD8B8B"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0C3FFC30" w14:textId="68A46C47"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Deployment</w:t>
            </w:r>
          </w:p>
        </w:tc>
        <w:tc>
          <w:tcPr>
            <w:tcW w:w="0" w:type="auto"/>
            <w:hideMark/>
          </w:tcPr>
          <w:p w14:paraId="0DBA7304" w14:textId="77777777"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Deploy forum, finalize server setup</w:t>
            </w:r>
          </w:p>
        </w:tc>
        <w:tc>
          <w:tcPr>
            <w:tcW w:w="2321" w:type="dxa"/>
            <w:hideMark/>
          </w:tcPr>
          <w:p w14:paraId="44DB0F0F" w14:textId="03E68E6D" w:rsidR="009E2A95" w:rsidRPr="00317CDE" w:rsidRDefault="00C7303A"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Lead Programmer + Lead Designer</w:t>
            </w:r>
          </w:p>
        </w:tc>
      </w:tr>
      <w:tr w:rsidR="009E2A95" w:rsidRPr="00B63D90" w14:paraId="169D336D" w14:textId="77777777" w:rsidTr="000173DE">
        <w:tc>
          <w:tcPr>
            <w:cnfStyle w:val="001000000000" w:firstRow="0" w:lastRow="0" w:firstColumn="1" w:lastColumn="0" w:oddVBand="0" w:evenVBand="0" w:oddHBand="0" w:evenHBand="0" w:firstRowFirstColumn="0" w:firstRowLastColumn="0" w:lastRowFirstColumn="0" w:lastRowLastColumn="0"/>
            <w:tcW w:w="0" w:type="auto"/>
            <w:hideMark/>
          </w:tcPr>
          <w:p w14:paraId="283F05DA" w14:textId="06DACC4B" w:rsidR="009E2A95" w:rsidRPr="00317CDE" w:rsidRDefault="009E2A95" w:rsidP="00317CDE">
            <w:pPr>
              <w:spacing w:line="276" w:lineRule="auto"/>
              <w:rPr>
                <w:rFonts w:asciiTheme="minorBidi" w:eastAsia="Times New Roman" w:hAnsiTheme="minorBidi"/>
                <w:lang w:bidi="ar-SA"/>
              </w:rPr>
            </w:pPr>
            <w:r w:rsidRPr="00317CDE">
              <w:rPr>
                <w:rFonts w:asciiTheme="minorBidi" w:eastAsia="Times New Roman" w:hAnsiTheme="minorBidi"/>
                <w:lang w:bidi="ar-SA"/>
              </w:rPr>
              <w:t>Final Documentation &amp; Presentation</w:t>
            </w:r>
          </w:p>
        </w:tc>
        <w:tc>
          <w:tcPr>
            <w:tcW w:w="0" w:type="auto"/>
            <w:hideMark/>
          </w:tcPr>
          <w:p w14:paraId="14D03212" w14:textId="77777777" w:rsidR="009E2A95" w:rsidRPr="00317CDE" w:rsidRDefault="009E2A95"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Prepare report, user guide, and slide deck</w:t>
            </w:r>
          </w:p>
        </w:tc>
        <w:tc>
          <w:tcPr>
            <w:tcW w:w="2321" w:type="dxa"/>
            <w:hideMark/>
          </w:tcPr>
          <w:p w14:paraId="121DA705" w14:textId="0E72BC8F" w:rsidR="009E2A95" w:rsidRPr="00317CDE" w:rsidRDefault="00C7303A" w:rsidP="00317CDE">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lang w:bidi="ar-SA"/>
              </w:rPr>
            </w:pPr>
            <w:r w:rsidRPr="00317CDE">
              <w:rPr>
                <w:rFonts w:asciiTheme="minorBidi" w:eastAsia="Times New Roman" w:hAnsiTheme="minorBidi"/>
                <w:lang w:bidi="ar-SA"/>
              </w:rPr>
              <w:t>Documetation Manager</w:t>
            </w:r>
            <w:r w:rsidR="009E2A95" w:rsidRPr="00317CDE">
              <w:rPr>
                <w:rFonts w:asciiTheme="minorBidi" w:eastAsia="Times New Roman" w:hAnsiTheme="minorBidi"/>
                <w:lang w:bidi="ar-SA"/>
              </w:rPr>
              <w:t xml:space="preserve"> + Entire Team</w:t>
            </w:r>
          </w:p>
        </w:tc>
      </w:tr>
    </w:tbl>
    <w:p w14:paraId="5682702F" w14:textId="5AB9DEDF" w:rsidR="00BD6FC1" w:rsidRPr="00B63D90" w:rsidRDefault="00BD6FC1" w:rsidP="009E2A95">
      <w:pPr>
        <w:rPr>
          <w:rFonts w:asciiTheme="minorBidi" w:hAnsiTheme="minorBidi"/>
        </w:rPr>
      </w:pPr>
    </w:p>
    <w:p w14:paraId="0BAB2725" w14:textId="307AB30B" w:rsidR="00073BF1" w:rsidRDefault="00073BF1" w:rsidP="00E47326">
      <w:pPr>
        <w:rPr>
          <w:rFonts w:asciiTheme="minorBidi" w:hAnsiTheme="minorBidi"/>
        </w:rPr>
      </w:pPr>
    </w:p>
    <w:p w14:paraId="6E337F91" w14:textId="48B1BDF5" w:rsidR="00E47326" w:rsidRDefault="00E47326" w:rsidP="00E47326">
      <w:pPr>
        <w:rPr>
          <w:rFonts w:asciiTheme="minorBidi" w:hAnsiTheme="minorBidi"/>
        </w:rPr>
      </w:pPr>
    </w:p>
    <w:p w14:paraId="65D14993" w14:textId="290089FC" w:rsidR="00E47326" w:rsidRDefault="00E47326" w:rsidP="00E47326">
      <w:pPr>
        <w:rPr>
          <w:rFonts w:asciiTheme="minorBidi" w:hAnsiTheme="minorBidi"/>
        </w:rPr>
      </w:pPr>
    </w:p>
    <w:p w14:paraId="14BA4C83" w14:textId="4A15E766" w:rsidR="00E47326" w:rsidRDefault="00E47326" w:rsidP="00E47326">
      <w:pPr>
        <w:rPr>
          <w:rFonts w:asciiTheme="minorBidi" w:hAnsiTheme="minorBidi"/>
        </w:rPr>
      </w:pPr>
    </w:p>
    <w:p w14:paraId="455B1B88" w14:textId="533C0453" w:rsidR="00E47326" w:rsidRDefault="00E47326" w:rsidP="00E47326">
      <w:pPr>
        <w:rPr>
          <w:rFonts w:asciiTheme="minorBidi" w:hAnsiTheme="minorBidi"/>
        </w:rPr>
      </w:pPr>
    </w:p>
    <w:p w14:paraId="407ECEC7" w14:textId="5BCF6DFA" w:rsidR="00E47326" w:rsidRDefault="00E47326" w:rsidP="00E47326">
      <w:pPr>
        <w:rPr>
          <w:rFonts w:asciiTheme="minorBidi" w:hAnsiTheme="minorBidi"/>
        </w:rPr>
      </w:pPr>
    </w:p>
    <w:p w14:paraId="3FBAE6D0" w14:textId="22F770CB" w:rsidR="00E47326" w:rsidRDefault="00E47326" w:rsidP="00E47326">
      <w:pPr>
        <w:rPr>
          <w:rFonts w:asciiTheme="minorBidi" w:hAnsiTheme="minorBidi"/>
        </w:rPr>
      </w:pPr>
    </w:p>
    <w:p w14:paraId="09AEE6AE" w14:textId="15D446E7" w:rsidR="00017F29" w:rsidRDefault="00017F29" w:rsidP="00E47326">
      <w:pPr>
        <w:rPr>
          <w:rFonts w:asciiTheme="minorBidi" w:hAnsiTheme="minorBidi"/>
        </w:rPr>
      </w:pPr>
    </w:p>
    <w:p w14:paraId="0BB0CD69" w14:textId="18C4DF2F" w:rsidR="00017F29" w:rsidRDefault="00017F29" w:rsidP="00E47326">
      <w:pPr>
        <w:rPr>
          <w:rFonts w:asciiTheme="minorBidi" w:hAnsiTheme="minorBidi"/>
        </w:rPr>
      </w:pPr>
    </w:p>
    <w:p w14:paraId="53B2BDBA" w14:textId="0B25767E" w:rsidR="00017F29" w:rsidRDefault="00017F29" w:rsidP="00E47326">
      <w:pPr>
        <w:rPr>
          <w:rFonts w:asciiTheme="minorBidi" w:hAnsiTheme="minorBidi"/>
        </w:rPr>
      </w:pPr>
    </w:p>
    <w:p w14:paraId="373F8528" w14:textId="69F9CC13" w:rsidR="00017F29" w:rsidRDefault="00017F29" w:rsidP="00E47326">
      <w:pPr>
        <w:rPr>
          <w:rFonts w:asciiTheme="minorBidi" w:hAnsiTheme="minorBidi"/>
        </w:rPr>
      </w:pPr>
    </w:p>
    <w:p w14:paraId="2F16E6B8" w14:textId="1C9DF750" w:rsidR="001072AE" w:rsidRDefault="001072AE" w:rsidP="00E47326">
      <w:pPr>
        <w:rPr>
          <w:rFonts w:asciiTheme="minorBidi" w:hAnsiTheme="minorBidi"/>
        </w:rPr>
      </w:pPr>
    </w:p>
    <w:p w14:paraId="73258310" w14:textId="5D95C679" w:rsidR="001072AE" w:rsidRDefault="001072AE" w:rsidP="00E47326">
      <w:pPr>
        <w:rPr>
          <w:rFonts w:asciiTheme="minorBidi" w:hAnsiTheme="minorBidi"/>
        </w:rPr>
      </w:pPr>
    </w:p>
    <w:p w14:paraId="55EBEC31" w14:textId="56D104A4" w:rsidR="00132FC4" w:rsidRDefault="00132FC4" w:rsidP="00E47326">
      <w:pPr>
        <w:rPr>
          <w:rFonts w:asciiTheme="minorBidi" w:hAnsiTheme="minorBidi"/>
        </w:rPr>
      </w:pPr>
    </w:p>
    <w:p w14:paraId="2BABF68C" w14:textId="7F1E3312" w:rsidR="00132FC4" w:rsidRDefault="00132FC4" w:rsidP="00E47326">
      <w:pPr>
        <w:rPr>
          <w:rFonts w:asciiTheme="minorBidi" w:hAnsiTheme="minorBidi"/>
        </w:rPr>
      </w:pPr>
    </w:p>
    <w:p w14:paraId="449A2E0D" w14:textId="69E593F1" w:rsidR="00132FC4" w:rsidRDefault="00132FC4" w:rsidP="00E47326">
      <w:pPr>
        <w:rPr>
          <w:rFonts w:asciiTheme="minorBidi" w:hAnsiTheme="minorBidi"/>
        </w:rPr>
      </w:pPr>
    </w:p>
    <w:p w14:paraId="276981FC" w14:textId="77777777" w:rsidR="00132FC4" w:rsidRDefault="00132FC4" w:rsidP="00E47326">
      <w:pPr>
        <w:rPr>
          <w:rFonts w:asciiTheme="minorBidi" w:hAnsiTheme="minorBidi"/>
        </w:rPr>
      </w:pPr>
    </w:p>
    <w:p w14:paraId="21BB0FB9" w14:textId="77777777" w:rsidR="00E47326" w:rsidRPr="00E47326" w:rsidRDefault="00E47326" w:rsidP="00E47326">
      <w:pPr>
        <w:rPr>
          <w:rFonts w:asciiTheme="minorBidi" w:hAnsiTheme="minorBidi"/>
          <w:b/>
          <w:bCs/>
        </w:rPr>
      </w:pPr>
    </w:p>
    <w:p w14:paraId="5F7DA594" w14:textId="31F1287E" w:rsidR="00073BF1" w:rsidRPr="00073BF1" w:rsidRDefault="00073BF1">
      <w:pPr>
        <w:rPr>
          <w:rFonts w:ascii="Arial" w:hAnsi="Arial" w:cs="Arial"/>
          <w:b/>
          <w:bCs/>
        </w:rPr>
      </w:pPr>
      <w:r w:rsidRPr="00073BF1">
        <w:rPr>
          <w:rFonts w:ascii="Arial" w:hAnsi="Arial" w:cs="Arial"/>
          <w:b/>
          <w:bCs/>
        </w:rPr>
        <w:lastRenderedPageBreak/>
        <w:t>Gantt Chart</w:t>
      </w:r>
    </w:p>
    <w:p w14:paraId="34C6FB52" w14:textId="77777777" w:rsidR="00B70A62" w:rsidRDefault="00B70A62" w:rsidP="00073BF1">
      <w:r>
        <w:rPr>
          <w:noProof/>
        </w:rPr>
        <w:drawing>
          <wp:inline distT="0" distB="0" distL="0" distR="0" wp14:anchorId="46343FC3" wp14:editId="5D7EF6E0">
            <wp:extent cx="5731510" cy="40513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51300"/>
                    </a:xfrm>
                    <a:prstGeom prst="rect">
                      <a:avLst/>
                    </a:prstGeom>
                  </pic:spPr>
                </pic:pic>
              </a:graphicData>
            </a:graphic>
          </wp:inline>
        </w:drawing>
      </w:r>
      <w:r>
        <w:t xml:space="preserve"> </w:t>
      </w:r>
    </w:p>
    <w:p w14:paraId="473FC77C" w14:textId="77777777" w:rsidR="00B70A62" w:rsidRDefault="00B70A62" w:rsidP="00073BF1"/>
    <w:p w14:paraId="505ECD3A" w14:textId="77777777" w:rsidR="00B70A62" w:rsidRDefault="00B70A62" w:rsidP="00073BF1">
      <w:r w:rsidRPr="00B70A62">
        <w:rPr>
          <w:noProof/>
        </w:rPr>
        <w:drawing>
          <wp:inline distT="0" distB="0" distL="0" distR="0" wp14:anchorId="4006081C" wp14:editId="4271FDD4">
            <wp:extent cx="5731510" cy="40481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48125"/>
                    </a:xfrm>
                    <a:prstGeom prst="rect">
                      <a:avLst/>
                    </a:prstGeom>
                  </pic:spPr>
                </pic:pic>
              </a:graphicData>
            </a:graphic>
          </wp:inline>
        </w:drawing>
      </w:r>
      <w:r w:rsidRPr="00B70A62">
        <w:t xml:space="preserve"> </w:t>
      </w:r>
    </w:p>
    <w:p w14:paraId="47571026" w14:textId="77777777" w:rsidR="00B70A62" w:rsidRDefault="00B70A62">
      <w:r w:rsidRPr="00B70A62">
        <w:rPr>
          <w:noProof/>
        </w:rPr>
        <w:lastRenderedPageBreak/>
        <w:drawing>
          <wp:inline distT="0" distB="0" distL="0" distR="0" wp14:anchorId="54189795" wp14:editId="4E7C0BD1">
            <wp:extent cx="5731510" cy="40500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50030"/>
                    </a:xfrm>
                    <a:prstGeom prst="rect">
                      <a:avLst/>
                    </a:prstGeom>
                  </pic:spPr>
                </pic:pic>
              </a:graphicData>
            </a:graphic>
          </wp:inline>
        </w:drawing>
      </w:r>
      <w:r w:rsidRPr="00B70A62">
        <w:t xml:space="preserve"> </w:t>
      </w:r>
    </w:p>
    <w:p w14:paraId="320CD360" w14:textId="125A08C5" w:rsidR="00B70A62" w:rsidRDefault="00B70A62">
      <w:r w:rsidRPr="00B70A62">
        <w:rPr>
          <w:noProof/>
        </w:rPr>
        <w:drawing>
          <wp:inline distT="0" distB="0" distL="0" distR="0" wp14:anchorId="5D0394CE" wp14:editId="6D70903B">
            <wp:extent cx="5731510" cy="40741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74160"/>
                    </a:xfrm>
                    <a:prstGeom prst="rect">
                      <a:avLst/>
                    </a:prstGeom>
                  </pic:spPr>
                </pic:pic>
              </a:graphicData>
            </a:graphic>
          </wp:inline>
        </w:drawing>
      </w:r>
      <w:r w:rsidRPr="00B70A62">
        <w:t xml:space="preserve"> </w:t>
      </w:r>
      <w:r>
        <w:br w:type="page"/>
      </w:r>
    </w:p>
    <w:p w14:paraId="2CABB93C" w14:textId="3CC26B56" w:rsidR="00B70A62" w:rsidRDefault="00B70A62" w:rsidP="00073BF1">
      <w:r w:rsidRPr="00B70A62">
        <w:rPr>
          <w:noProof/>
        </w:rPr>
        <w:lastRenderedPageBreak/>
        <w:drawing>
          <wp:inline distT="0" distB="0" distL="0" distR="0" wp14:anchorId="099C9890" wp14:editId="4994A480">
            <wp:extent cx="5731510" cy="40627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62730"/>
                    </a:xfrm>
                    <a:prstGeom prst="rect">
                      <a:avLst/>
                    </a:prstGeom>
                  </pic:spPr>
                </pic:pic>
              </a:graphicData>
            </a:graphic>
          </wp:inline>
        </w:drawing>
      </w:r>
    </w:p>
    <w:p w14:paraId="112B3D9B" w14:textId="72DAEE7C" w:rsidR="00B70A62" w:rsidRDefault="00B70A62">
      <w:r w:rsidRPr="00B70A62">
        <w:rPr>
          <w:noProof/>
        </w:rPr>
        <w:drawing>
          <wp:inline distT="0" distB="0" distL="0" distR="0" wp14:anchorId="1A8F887E" wp14:editId="0F7411C8">
            <wp:extent cx="5731510" cy="40443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44315"/>
                    </a:xfrm>
                    <a:prstGeom prst="rect">
                      <a:avLst/>
                    </a:prstGeom>
                  </pic:spPr>
                </pic:pic>
              </a:graphicData>
            </a:graphic>
          </wp:inline>
        </w:drawing>
      </w:r>
      <w:r w:rsidRPr="00B70A62">
        <w:t xml:space="preserve"> </w:t>
      </w:r>
      <w:r>
        <w:br w:type="page"/>
      </w:r>
    </w:p>
    <w:p w14:paraId="37C93E87" w14:textId="49F2F664" w:rsidR="00B70A62" w:rsidRDefault="00B70A62" w:rsidP="00073BF1">
      <w:r w:rsidRPr="00B70A62">
        <w:rPr>
          <w:noProof/>
        </w:rPr>
        <w:lastRenderedPageBreak/>
        <w:drawing>
          <wp:inline distT="0" distB="0" distL="0" distR="0" wp14:anchorId="08E34195" wp14:editId="1125C9EE">
            <wp:extent cx="5731510" cy="40589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58920"/>
                    </a:xfrm>
                    <a:prstGeom prst="rect">
                      <a:avLst/>
                    </a:prstGeom>
                  </pic:spPr>
                </pic:pic>
              </a:graphicData>
            </a:graphic>
          </wp:inline>
        </w:drawing>
      </w:r>
    </w:p>
    <w:p w14:paraId="6BFF00E2" w14:textId="58A45F09" w:rsidR="00317CDE" w:rsidRDefault="00073BF1" w:rsidP="008360AE">
      <w:r>
        <w:br w:type="page"/>
      </w:r>
    </w:p>
    <w:p w14:paraId="6748AE7C" w14:textId="20CF9C58" w:rsidR="00017F29" w:rsidRDefault="00132FC4" w:rsidP="00EF743D">
      <w:pPr>
        <w:rPr>
          <w:rFonts w:asciiTheme="minorBidi" w:hAnsiTheme="minorBidi"/>
          <w:b/>
          <w:bCs/>
        </w:rPr>
      </w:pPr>
      <w:r>
        <w:rPr>
          <w:rFonts w:asciiTheme="minorBidi" w:hAnsiTheme="minorBidi"/>
          <w:b/>
          <w:bCs/>
        </w:rPr>
        <w:lastRenderedPageBreak/>
        <w:t>Agile Model</w:t>
      </w:r>
    </w:p>
    <w:p w14:paraId="19B0E8D0" w14:textId="4510C936" w:rsidR="00132FC4" w:rsidRDefault="001B63E4" w:rsidP="00C433A4">
      <w:pPr>
        <w:rPr>
          <w:rFonts w:asciiTheme="minorBidi" w:hAnsiTheme="minorBidi"/>
          <w:b/>
          <w:bCs/>
        </w:rPr>
      </w:pPr>
      <w:r>
        <w:rPr>
          <w:rFonts w:asciiTheme="minorBidi" w:hAnsiTheme="minorBidi"/>
          <w:b/>
          <w:bCs/>
          <w:noProof/>
        </w:rPr>
        <w:drawing>
          <wp:inline distT="0" distB="0" distL="0" distR="0" wp14:anchorId="6D5EA21F" wp14:editId="03ABAE6C">
            <wp:extent cx="5714586" cy="5268686"/>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4661" cy="5425490"/>
                    </a:xfrm>
                    <a:prstGeom prst="rect">
                      <a:avLst/>
                    </a:prstGeom>
                    <a:noFill/>
                  </pic:spPr>
                </pic:pic>
              </a:graphicData>
            </a:graphic>
          </wp:inline>
        </w:drawing>
      </w:r>
    </w:p>
    <w:p w14:paraId="57B391D7" w14:textId="0C0AB8E2" w:rsidR="00C433A4" w:rsidRDefault="00C433A4" w:rsidP="00C433A4">
      <w:pPr>
        <w:rPr>
          <w:rFonts w:asciiTheme="minorBidi" w:hAnsiTheme="minorBidi"/>
          <w:b/>
          <w:bCs/>
        </w:rPr>
      </w:pPr>
    </w:p>
    <w:p w14:paraId="12635D71" w14:textId="09047964" w:rsidR="00C433A4" w:rsidRDefault="00C433A4" w:rsidP="00C433A4">
      <w:pPr>
        <w:rPr>
          <w:rFonts w:asciiTheme="minorBidi" w:hAnsiTheme="minorBidi"/>
          <w:b/>
          <w:bCs/>
        </w:rPr>
      </w:pPr>
    </w:p>
    <w:p w14:paraId="0BB1B3CB" w14:textId="3B4B2AA5" w:rsidR="00C433A4" w:rsidRDefault="00C433A4" w:rsidP="00C433A4">
      <w:pPr>
        <w:rPr>
          <w:rFonts w:asciiTheme="minorBidi" w:hAnsiTheme="minorBidi"/>
          <w:b/>
          <w:bCs/>
        </w:rPr>
      </w:pPr>
    </w:p>
    <w:p w14:paraId="4DAFC2C0" w14:textId="6ACF0C2D" w:rsidR="00C433A4" w:rsidRDefault="00C433A4" w:rsidP="00C433A4">
      <w:pPr>
        <w:rPr>
          <w:rFonts w:asciiTheme="minorBidi" w:hAnsiTheme="minorBidi"/>
          <w:b/>
          <w:bCs/>
        </w:rPr>
      </w:pPr>
    </w:p>
    <w:p w14:paraId="2412FEAE" w14:textId="07C11515" w:rsidR="00C433A4" w:rsidRDefault="00C433A4" w:rsidP="00C433A4">
      <w:pPr>
        <w:rPr>
          <w:rFonts w:asciiTheme="minorBidi" w:hAnsiTheme="minorBidi"/>
          <w:b/>
          <w:bCs/>
        </w:rPr>
      </w:pPr>
    </w:p>
    <w:p w14:paraId="15527F21" w14:textId="18E3C6D1" w:rsidR="00C433A4" w:rsidRDefault="00C433A4" w:rsidP="00C433A4">
      <w:pPr>
        <w:rPr>
          <w:rFonts w:asciiTheme="minorBidi" w:hAnsiTheme="minorBidi"/>
          <w:b/>
          <w:bCs/>
        </w:rPr>
      </w:pPr>
    </w:p>
    <w:p w14:paraId="754F11BF" w14:textId="7568B3B6" w:rsidR="00C433A4" w:rsidRDefault="00C433A4" w:rsidP="00C433A4">
      <w:pPr>
        <w:rPr>
          <w:rFonts w:asciiTheme="minorBidi" w:hAnsiTheme="minorBidi"/>
          <w:b/>
          <w:bCs/>
        </w:rPr>
      </w:pPr>
    </w:p>
    <w:p w14:paraId="4CC3398A" w14:textId="788336AD" w:rsidR="00C433A4" w:rsidRDefault="00C433A4" w:rsidP="00C433A4">
      <w:pPr>
        <w:rPr>
          <w:rFonts w:asciiTheme="minorBidi" w:hAnsiTheme="minorBidi"/>
          <w:b/>
          <w:bCs/>
        </w:rPr>
      </w:pPr>
    </w:p>
    <w:p w14:paraId="5CD578FE" w14:textId="048F82B7" w:rsidR="00C433A4" w:rsidRDefault="00C433A4" w:rsidP="00C433A4">
      <w:pPr>
        <w:rPr>
          <w:rFonts w:asciiTheme="minorBidi" w:hAnsiTheme="minorBidi"/>
          <w:b/>
          <w:bCs/>
        </w:rPr>
      </w:pPr>
    </w:p>
    <w:p w14:paraId="1096632D" w14:textId="74676DC4" w:rsidR="00C433A4" w:rsidRDefault="00C433A4" w:rsidP="00C433A4">
      <w:pPr>
        <w:rPr>
          <w:rFonts w:asciiTheme="minorBidi" w:hAnsiTheme="minorBidi"/>
          <w:b/>
          <w:bCs/>
        </w:rPr>
      </w:pPr>
    </w:p>
    <w:p w14:paraId="3EEAEFCA" w14:textId="55FDEE53" w:rsidR="00C433A4" w:rsidRDefault="00C433A4" w:rsidP="00C433A4">
      <w:pPr>
        <w:rPr>
          <w:rFonts w:asciiTheme="minorBidi" w:hAnsiTheme="minorBidi"/>
          <w:b/>
          <w:bCs/>
        </w:rPr>
      </w:pPr>
    </w:p>
    <w:p w14:paraId="09ACCD1C" w14:textId="77777777" w:rsidR="00C433A4" w:rsidRDefault="00C433A4" w:rsidP="00C433A4">
      <w:pPr>
        <w:rPr>
          <w:rFonts w:asciiTheme="minorBidi" w:hAnsiTheme="minorBidi"/>
          <w:b/>
          <w:bCs/>
        </w:rPr>
      </w:pPr>
    </w:p>
    <w:p w14:paraId="537E04D9" w14:textId="0EDA342C" w:rsidR="00C433A4" w:rsidRDefault="00132FC4" w:rsidP="00C433A4">
      <w:pPr>
        <w:rPr>
          <w:rFonts w:asciiTheme="minorBidi" w:hAnsiTheme="minorBidi"/>
          <w:b/>
          <w:bCs/>
        </w:rPr>
      </w:pPr>
      <w:r>
        <w:rPr>
          <w:rFonts w:asciiTheme="minorBidi" w:hAnsiTheme="minorBidi"/>
          <w:b/>
          <w:bCs/>
        </w:rPr>
        <w:lastRenderedPageBreak/>
        <w:t>Software Metrics</w:t>
      </w:r>
    </w:p>
    <w:p w14:paraId="4A9D3518" w14:textId="77777777" w:rsidR="00C433A4" w:rsidRPr="001B63E4" w:rsidRDefault="00C433A4" w:rsidP="00C433A4">
      <w:pPr>
        <w:rPr>
          <w:rFonts w:asciiTheme="minorBidi" w:hAnsiTheme="minorBidi"/>
          <w:b/>
          <w:bCs/>
        </w:rPr>
      </w:pPr>
    </w:p>
    <w:p w14:paraId="55E72207" w14:textId="43D58315" w:rsidR="001B63E4" w:rsidRDefault="001B63E4" w:rsidP="00C433A4">
      <w:pPr>
        <w:spacing w:line="360" w:lineRule="auto"/>
        <w:ind w:firstLine="720"/>
        <w:jc w:val="both"/>
        <w:rPr>
          <w:rFonts w:asciiTheme="minorBidi" w:hAnsiTheme="minorBidi"/>
        </w:rPr>
      </w:pPr>
      <w:r w:rsidRPr="001B63E4">
        <w:rPr>
          <w:rFonts w:asciiTheme="minorBidi" w:hAnsiTheme="minorBidi"/>
        </w:rPr>
        <w:t>Software metrics are quantitative measurements that are used to evaluate several facets of a software product, the project as a whole</w:t>
      </w:r>
      <w:r w:rsidR="00C433A4">
        <w:rPr>
          <w:rFonts w:asciiTheme="minorBidi" w:hAnsiTheme="minorBidi"/>
        </w:rPr>
        <w:t xml:space="preserve"> </w:t>
      </w:r>
      <w:r w:rsidRPr="001B63E4">
        <w:rPr>
          <w:rFonts w:asciiTheme="minorBidi" w:hAnsiTheme="minorBidi"/>
        </w:rPr>
        <w:t>and the development process. These metrics offer useful data for assessing the performance, quality, and advancement of software development. Software metrics are crucial since they serve as a gauge for improving software processes. Software process improvement makes use of software metrics to analyze how the organization aims to accomplish the improvement objectives and how the existing process model may be enhanced. The project metrics are being used to monitor any risks, evaluate the project team's control over the quality of the software work products, and analyze the project's current state</w:t>
      </w:r>
      <w:r w:rsidR="00132FC4" w:rsidRPr="00132FC4">
        <w:rPr>
          <w:rFonts w:asciiTheme="minorBidi" w:hAnsiTheme="minorBidi"/>
        </w:rPr>
        <w:t xml:space="preserve">. We are using the project metrics to assess the status of our project, track potential risks and evaluate the project team’s ability to control the quality of the software work products. </w:t>
      </w:r>
    </w:p>
    <w:p w14:paraId="711284C8" w14:textId="77777777" w:rsidR="00C433A4" w:rsidRDefault="00C433A4" w:rsidP="00C433A4">
      <w:pPr>
        <w:spacing w:line="360" w:lineRule="auto"/>
        <w:ind w:firstLine="720"/>
        <w:jc w:val="both"/>
        <w:rPr>
          <w:rFonts w:asciiTheme="minorBidi" w:hAnsiTheme="minorBidi"/>
        </w:rPr>
      </w:pPr>
    </w:p>
    <w:p w14:paraId="367B1317" w14:textId="5E4F78A3" w:rsidR="001B63E4" w:rsidRDefault="00132FC4" w:rsidP="00C433A4">
      <w:pPr>
        <w:spacing w:line="360" w:lineRule="auto"/>
        <w:ind w:firstLine="720"/>
        <w:jc w:val="both"/>
        <w:rPr>
          <w:rFonts w:asciiTheme="minorBidi" w:hAnsiTheme="minorBidi"/>
        </w:rPr>
      </w:pPr>
      <w:r w:rsidRPr="00132FC4">
        <w:rPr>
          <w:rFonts w:asciiTheme="minorBidi" w:hAnsiTheme="minorBidi"/>
        </w:rPr>
        <w:t xml:space="preserve">Project metrics consist of several types namely size-oriented metrics, function-oriented metrics, object-oriented metrics, use-case oriented metrics and web engineering project metrics. </w:t>
      </w:r>
      <w:r w:rsidR="001B63E4" w:rsidRPr="001B63E4">
        <w:rPr>
          <w:rFonts w:asciiTheme="minorBidi" w:hAnsiTheme="minorBidi"/>
        </w:rPr>
        <w:t>Both size-oriented and function-oriented metrics will be used in this project. Size-oriented metrics measure project data, cost, and effort depending on the size of software created. The capability that this program will provide is the foundation for function-oriented metrics. It is an indirect metric that makes use of function points (FP), which can be calculated early in the software development process before the actual lines of code are known. FP can be obtained from a software's needs.</w:t>
      </w:r>
    </w:p>
    <w:p w14:paraId="29D3F7C8" w14:textId="77777777" w:rsidR="00C433A4" w:rsidRPr="001B63E4" w:rsidRDefault="00C433A4" w:rsidP="00C433A4">
      <w:pPr>
        <w:spacing w:line="360" w:lineRule="auto"/>
        <w:ind w:firstLine="720"/>
        <w:jc w:val="both"/>
        <w:rPr>
          <w:rFonts w:asciiTheme="minorBidi" w:hAnsiTheme="minorBidi"/>
        </w:rPr>
      </w:pPr>
    </w:p>
    <w:p w14:paraId="49040FB0" w14:textId="444ED61A" w:rsidR="00132FC4" w:rsidRPr="00132FC4" w:rsidRDefault="001B63E4" w:rsidP="00C433A4">
      <w:pPr>
        <w:spacing w:line="360" w:lineRule="auto"/>
        <w:ind w:firstLine="720"/>
        <w:jc w:val="both"/>
        <w:rPr>
          <w:rFonts w:asciiTheme="minorBidi" w:hAnsiTheme="minorBidi"/>
        </w:rPr>
      </w:pPr>
      <w:r w:rsidRPr="001B63E4">
        <w:rPr>
          <w:rFonts w:asciiTheme="minorBidi" w:hAnsiTheme="minorBidi"/>
        </w:rPr>
        <w:t>Each statistic has benefits and drawbacks of its own.</w:t>
      </w:r>
      <w:r>
        <w:rPr>
          <w:rFonts w:asciiTheme="minorBidi" w:hAnsiTheme="minorBidi"/>
        </w:rPr>
        <w:t xml:space="preserve"> </w:t>
      </w:r>
      <w:r w:rsidR="00132FC4" w:rsidRPr="00132FC4">
        <w:rPr>
          <w:rFonts w:asciiTheme="minorBidi" w:hAnsiTheme="minorBidi"/>
        </w:rPr>
        <w:t>Advantages of using size-oriented metrics are that it is easily calculated, and useful for projects with similar environments whereas the advantages of using function-oriented metrics is that it is language independent and based on data known early in the project. On the other hand, the disadvantages of size-oriented metrics are that it is language and programmer dependent whereas the disadvantages of function-oriented metrics are that it is more difficult to calculate, difficult to collect data and FP has no physical</w:t>
      </w:r>
      <w:r w:rsidR="00132FC4">
        <w:rPr>
          <w:rFonts w:asciiTheme="minorBidi" w:hAnsiTheme="minorBidi"/>
        </w:rPr>
        <w:t xml:space="preserve"> </w:t>
      </w:r>
      <w:r w:rsidR="00132FC4" w:rsidRPr="00132FC4">
        <w:rPr>
          <w:rFonts w:asciiTheme="minorBidi" w:hAnsiTheme="minorBidi"/>
        </w:rPr>
        <w:t>meaning.</w:t>
      </w:r>
    </w:p>
    <w:p w14:paraId="3BA95C9C" w14:textId="3BDAB8C4" w:rsidR="00132FC4" w:rsidRPr="00132FC4" w:rsidRDefault="00132FC4" w:rsidP="00132FC4">
      <w:pPr>
        <w:rPr>
          <w:rFonts w:asciiTheme="minorBidi" w:hAnsiTheme="minorBidi"/>
        </w:rPr>
      </w:pPr>
      <w:r>
        <w:rPr>
          <w:rFonts w:asciiTheme="minorBidi" w:hAnsiTheme="minorBidi"/>
          <w:b/>
          <w:bCs/>
        </w:rPr>
        <w:br w:type="page"/>
      </w:r>
    </w:p>
    <w:p w14:paraId="19B68741" w14:textId="6EF2DB51" w:rsidR="00132FC4" w:rsidRDefault="00C433A4" w:rsidP="00EF743D">
      <w:pPr>
        <w:rPr>
          <w:rFonts w:asciiTheme="minorBidi" w:hAnsiTheme="minorBidi"/>
          <w:b/>
          <w:bCs/>
        </w:rPr>
      </w:pPr>
      <w:r w:rsidRPr="00C433A4">
        <w:rPr>
          <w:rFonts w:asciiTheme="minorBidi" w:hAnsiTheme="minorBidi"/>
          <w:b/>
          <w:bCs/>
        </w:rPr>
        <w:lastRenderedPageBreak/>
        <w:t>Size Oriented Metrics</w:t>
      </w:r>
    </w:p>
    <w:p w14:paraId="75D496C0" w14:textId="1E052774" w:rsidR="00C433A4" w:rsidRDefault="00C433A4" w:rsidP="00EF743D">
      <w:pPr>
        <w:rPr>
          <w:rFonts w:asciiTheme="minorBidi" w:hAnsiTheme="minorBidi"/>
          <w:b/>
          <w:bCs/>
        </w:rPr>
      </w:pPr>
    </w:p>
    <w:p w14:paraId="663655B6" w14:textId="3D5BCFE7" w:rsidR="008C7859" w:rsidRPr="008C7859" w:rsidRDefault="008C7859" w:rsidP="008C7859">
      <w:pPr>
        <w:rPr>
          <w:rFonts w:asciiTheme="minorBidi" w:hAnsiTheme="minorBidi"/>
        </w:rPr>
      </w:pPr>
      <w:r w:rsidRPr="008C7859">
        <w:rPr>
          <w:rFonts w:asciiTheme="minorBidi" w:hAnsiTheme="minorBidi"/>
        </w:rPr>
        <w:t>Web Application Lines of Code:</w:t>
      </w:r>
      <w:r w:rsidR="00D12CF4">
        <w:rPr>
          <w:rFonts w:asciiTheme="minorBidi" w:hAnsiTheme="minorBidi"/>
        </w:rPr>
        <w:t xml:space="preserve"> 54</w:t>
      </w:r>
      <w:r w:rsidRPr="008C7859">
        <w:rPr>
          <w:rFonts w:asciiTheme="minorBidi" w:hAnsiTheme="minorBidi"/>
        </w:rPr>
        <w:t>00</w:t>
      </w:r>
    </w:p>
    <w:p w14:paraId="4D831C9B" w14:textId="6D3A423E" w:rsidR="008C7859" w:rsidRPr="008C7859" w:rsidRDefault="008C7859" w:rsidP="008C7859">
      <w:pPr>
        <w:rPr>
          <w:rFonts w:asciiTheme="minorBidi" w:hAnsiTheme="minorBidi"/>
        </w:rPr>
      </w:pPr>
      <w:r w:rsidRPr="008C7859">
        <w:rPr>
          <w:rFonts w:asciiTheme="minorBidi" w:hAnsiTheme="minorBidi"/>
        </w:rPr>
        <w:t xml:space="preserve">Database Lines of Code: </w:t>
      </w:r>
      <w:r w:rsidR="00D12CF4">
        <w:rPr>
          <w:rFonts w:asciiTheme="minorBidi" w:hAnsiTheme="minorBidi"/>
        </w:rPr>
        <w:t>6</w:t>
      </w:r>
      <w:r w:rsidRPr="008C7859">
        <w:rPr>
          <w:rFonts w:asciiTheme="minorBidi" w:hAnsiTheme="minorBidi"/>
        </w:rPr>
        <w:t>000</w:t>
      </w:r>
    </w:p>
    <w:p w14:paraId="46C75572" w14:textId="359318B6" w:rsidR="008C7859" w:rsidRPr="008C7859" w:rsidRDefault="008C7859" w:rsidP="008C7859">
      <w:pPr>
        <w:rPr>
          <w:rFonts w:asciiTheme="minorBidi" w:hAnsiTheme="minorBidi"/>
        </w:rPr>
      </w:pPr>
      <w:r w:rsidRPr="008C7859">
        <w:rPr>
          <w:rFonts w:asciiTheme="minorBidi" w:hAnsiTheme="minorBidi"/>
        </w:rPr>
        <w:t xml:space="preserve">Total Lines of Code/Size: </w:t>
      </w:r>
      <w:r w:rsidR="00D12CF4">
        <w:rPr>
          <w:rFonts w:asciiTheme="minorBidi" w:hAnsiTheme="minorBidi"/>
        </w:rPr>
        <w:t>11</w:t>
      </w:r>
      <w:r w:rsidRPr="008C7859">
        <w:rPr>
          <w:rFonts w:asciiTheme="minorBidi" w:hAnsiTheme="minorBidi"/>
        </w:rPr>
        <w:t>.</w:t>
      </w:r>
      <w:r w:rsidR="00D12CF4">
        <w:rPr>
          <w:rFonts w:asciiTheme="minorBidi" w:hAnsiTheme="minorBidi"/>
        </w:rPr>
        <w:t>4</w:t>
      </w:r>
      <w:r w:rsidRPr="008C7859">
        <w:rPr>
          <w:rFonts w:asciiTheme="minorBidi" w:hAnsiTheme="minorBidi"/>
        </w:rPr>
        <w:t xml:space="preserve"> kLOC</w:t>
      </w:r>
    </w:p>
    <w:tbl>
      <w:tblPr>
        <w:tblStyle w:val="TableGrid"/>
        <w:tblW w:w="0" w:type="auto"/>
        <w:tblLook w:val="04A0" w:firstRow="1" w:lastRow="0" w:firstColumn="1" w:lastColumn="0" w:noHBand="0" w:noVBand="1"/>
      </w:tblPr>
      <w:tblGrid>
        <w:gridCol w:w="1413"/>
        <w:gridCol w:w="1148"/>
        <w:gridCol w:w="1257"/>
        <w:gridCol w:w="1390"/>
        <w:gridCol w:w="1273"/>
        <w:gridCol w:w="1266"/>
        <w:gridCol w:w="1269"/>
      </w:tblGrid>
      <w:tr w:rsidR="008C7859" w14:paraId="2B92BCD0" w14:textId="77777777" w:rsidTr="008E182C">
        <w:tc>
          <w:tcPr>
            <w:tcW w:w="1413" w:type="dxa"/>
          </w:tcPr>
          <w:p w14:paraId="5641F554" w14:textId="37AE3061" w:rsidR="008C7859" w:rsidRDefault="008C7859" w:rsidP="00EF743D">
            <w:pPr>
              <w:rPr>
                <w:rFonts w:asciiTheme="minorBidi" w:hAnsiTheme="minorBidi"/>
                <w:b/>
                <w:bCs/>
              </w:rPr>
            </w:pPr>
            <w:r>
              <w:rPr>
                <w:rFonts w:asciiTheme="minorBidi" w:hAnsiTheme="minorBidi"/>
                <w:b/>
                <w:bCs/>
              </w:rPr>
              <w:t>Project</w:t>
            </w:r>
          </w:p>
        </w:tc>
        <w:tc>
          <w:tcPr>
            <w:tcW w:w="1148" w:type="dxa"/>
          </w:tcPr>
          <w:p w14:paraId="21668DAF" w14:textId="77777777" w:rsidR="008C7859" w:rsidRPr="008C7859" w:rsidRDefault="008C7859" w:rsidP="008C7859">
            <w:pPr>
              <w:rPr>
                <w:rFonts w:asciiTheme="minorBidi" w:hAnsiTheme="minorBidi"/>
                <w:b/>
                <w:bCs/>
              </w:rPr>
            </w:pPr>
            <w:r w:rsidRPr="008C7859">
              <w:rPr>
                <w:rFonts w:asciiTheme="minorBidi" w:hAnsiTheme="minorBidi"/>
                <w:b/>
                <w:bCs/>
              </w:rPr>
              <w:t>Effort</w:t>
            </w:r>
          </w:p>
          <w:p w14:paraId="3B6D6DC2" w14:textId="035C20D1" w:rsidR="008C7859" w:rsidRDefault="008C7859" w:rsidP="008C7859">
            <w:pPr>
              <w:rPr>
                <w:rFonts w:asciiTheme="minorBidi" w:hAnsiTheme="minorBidi"/>
                <w:b/>
                <w:bCs/>
              </w:rPr>
            </w:pPr>
            <w:r w:rsidRPr="008C7859">
              <w:rPr>
                <w:rFonts w:asciiTheme="minorBidi" w:hAnsiTheme="minorBidi"/>
                <w:b/>
                <w:bCs/>
              </w:rPr>
              <w:t>(person-month)</w:t>
            </w:r>
          </w:p>
        </w:tc>
        <w:tc>
          <w:tcPr>
            <w:tcW w:w="1257" w:type="dxa"/>
          </w:tcPr>
          <w:p w14:paraId="701887EF" w14:textId="642F9290" w:rsidR="008C7859" w:rsidRDefault="008C7859" w:rsidP="00EF743D">
            <w:pPr>
              <w:rPr>
                <w:rFonts w:asciiTheme="minorBidi" w:hAnsiTheme="minorBidi"/>
                <w:b/>
                <w:bCs/>
              </w:rPr>
            </w:pPr>
            <w:r w:rsidRPr="008C7859">
              <w:rPr>
                <w:rFonts w:asciiTheme="minorBidi" w:hAnsiTheme="minorBidi"/>
                <w:b/>
                <w:bCs/>
              </w:rPr>
              <w:t>Cost (</w:t>
            </w:r>
            <w:r>
              <w:rPr>
                <w:rFonts w:asciiTheme="minorBidi" w:hAnsiTheme="minorBidi"/>
                <w:b/>
                <w:bCs/>
              </w:rPr>
              <w:t>RM</w:t>
            </w:r>
            <w:r w:rsidRPr="008C7859">
              <w:rPr>
                <w:rFonts w:asciiTheme="minorBidi" w:hAnsiTheme="minorBidi"/>
                <w:b/>
                <w:bCs/>
              </w:rPr>
              <w:t>)</w:t>
            </w:r>
          </w:p>
        </w:tc>
        <w:tc>
          <w:tcPr>
            <w:tcW w:w="1390" w:type="dxa"/>
          </w:tcPr>
          <w:p w14:paraId="7823E191" w14:textId="01D49990" w:rsidR="008C7859" w:rsidRDefault="008C7859" w:rsidP="00EF743D">
            <w:pPr>
              <w:rPr>
                <w:rFonts w:asciiTheme="minorBidi" w:hAnsiTheme="minorBidi"/>
                <w:b/>
                <w:bCs/>
              </w:rPr>
            </w:pPr>
            <w:r w:rsidRPr="008C7859">
              <w:rPr>
                <w:rFonts w:asciiTheme="minorBidi" w:hAnsiTheme="minorBidi"/>
                <w:b/>
                <w:bCs/>
              </w:rPr>
              <w:t>Size(kLOC)</w:t>
            </w:r>
          </w:p>
        </w:tc>
        <w:tc>
          <w:tcPr>
            <w:tcW w:w="1273" w:type="dxa"/>
          </w:tcPr>
          <w:p w14:paraId="26C02694" w14:textId="77777777" w:rsidR="008C7859" w:rsidRPr="008C7859" w:rsidRDefault="008C7859" w:rsidP="008C7859">
            <w:pPr>
              <w:rPr>
                <w:rFonts w:asciiTheme="minorBidi" w:hAnsiTheme="minorBidi"/>
                <w:b/>
                <w:bCs/>
              </w:rPr>
            </w:pPr>
            <w:r w:rsidRPr="008C7859">
              <w:rPr>
                <w:rFonts w:asciiTheme="minorBidi" w:hAnsiTheme="minorBidi"/>
                <w:b/>
                <w:bCs/>
              </w:rPr>
              <w:t>Doc.</w:t>
            </w:r>
          </w:p>
          <w:p w14:paraId="139180B9" w14:textId="3494B28A" w:rsidR="008C7859" w:rsidRDefault="008C7859" w:rsidP="008C7859">
            <w:pPr>
              <w:rPr>
                <w:rFonts w:asciiTheme="minorBidi" w:hAnsiTheme="minorBidi"/>
                <w:b/>
                <w:bCs/>
              </w:rPr>
            </w:pPr>
            <w:r w:rsidRPr="008C7859">
              <w:rPr>
                <w:rFonts w:asciiTheme="minorBidi" w:hAnsiTheme="minorBidi"/>
                <w:b/>
                <w:bCs/>
              </w:rPr>
              <w:t>(pages)</w:t>
            </w:r>
          </w:p>
        </w:tc>
        <w:tc>
          <w:tcPr>
            <w:tcW w:w="1266" w:type="dxa"/>
          </w:tcPr>
          <w:p w14:paraId="5003F539" w14:textId="153B19BA" w:rsidR="008C7859" w:rsidRDefault="008C7859" w:rsidP="00EF743D">
            <w:pPr>
              <w:rPr>
                <w:rFonts w:asciiTheme="minorBidi" w:hAnsiTheme="minorBidi"/>
                <w:b/>
                <w:bCs/>
              </w:rPr>
            </w:pPr>
            <w:r w:rsidRPr="008C7859">
              <w:rPr>
                <w:rFonts w:asciiTheme="minorBidi" w:hAnsiTheme="minorBidi"/>
                <w:b/>
                <w:bCs/>
              </w:rPr>
              <w:t>Errors</w:t>
            </w:r>
          </w:p>
        </w:tc>
        <w:tc>
          <w:tcPr>
            <w:tcW w:w="1269" w:type="dxa"/>
          </w:tcPr>
          <w:p w14:paraId="42E37881" w14:textId="6073551F" w:rsidR="008C7859" w:rsidRDefault="008C7859" w:rsidP="00EF743D">
            <w:pPr>
              <w:rPr>
                <w:rFonts w:asciiTheme="minorBidi" w:hAnsiTheme="minorBidi"/>
                <w:b/>
                <w:bCs/>
              </w:rPr>
            </w:pPr>
            <w:r w:rsidRPr="008C7859">
              <w:rPr>
                <w:rFonts w:asciiTheme="minorBidi" w:hAnsiTheme="minorBidi"/>
                <w:b/>
                <w:bCs/>
              </w:rPr>
              <w:t>People</w:t>
            </w:r>
          </w:p>
        </w:tc>
      </w:tr>
      <w:tr w:rsidR="008C7859" w14:paraId="7DB1FE2E" w14:textId="77777777" w:rsidTr="008E182C">
        <w:tc>
          <w:tcPr>
            <w:tcW w:w="1413" w:type="dxa"/>
          </w:tcPr>
          <w:p w14:paraId="37624A22" w14:textId="2478A720" w:rsidR="008C7859" w:rsidRPr="00D12CF4" w:rsidRDefault="00D12CF4" w:rsidP="00EF743D">
            <w:pPr>
              <w:rPr>
                <w:rFonts w:asciiTheme="minorBidi" w:hAnsiTheme="minorBidi"/>
              </w:rPr>
            </w:pPr>
            <w:r w:rsidRPr="00D12CF4">
              <w:rPr>
                <w:rFonts w:asciiTheme="minorBidi" w:hAnsiTheme="minorBidi"/>
              </w:rPr>
              <w:t>Forumium - Alpha 1</w:t>
            </w:r>
          </w:p>
        </w:tc>
        <w:tc>
          <w:tcPr>
            <w:tcW w:w="1148" w:type="dxa"/>
          </w:tcPr>
          <w:p w14:paraId="50C2DAA2" w14:textId="12C2BD6A" w:rsidR="008C7859" w:rsidRPr="00D12CF4" w:rsidRDefault="008E182C" w:rsidP="00EF743D">
            <w:pPr>
              <w:rPr>
                <w:rFonts w:asciiTheme="minorBidi" w:hAnsiTheme="minorBidi"/>
              </w:rPr>
            </w:pPr>
            <w:r>
              <w:rPr>
                <w:rFonts w:asciiTheme="minorBidi" w:hAnsiTheme="minorBidi"/>
              </w:rPr>
              <w:t>28</w:t>
            </w:r>
          </w:p>
        </w:tc>
        <w:tc>
          <w:tcPr>
            <w:tcW w:w="1257" w:type="dxa"/>
          </w:tcPr>
          <w:p w14:paraId="5E4A6259" w14:textId="6DB18C51" w:rsidR="008C7859" w:rsidRPr="00D12CF4" w:rsidRDefault="008E182C" w:rsidP="00EF743D">
            <w:pPr>
              <w:rPr>
                <w:rFonts w:asciiTheme="minorBidi" w:hAnsiTheme="minorBidi"/>
              </w:rPr>
            </w:pPr>
            <w:r>
              <w:rPr>
                <w:rFonts w:asciiTheme="minorBidi" w:hAnsiTheme="minorBidi"/>
              </w:rPr>
              <w:t>500,000</w:t>
            </w:r>
          </w:p>
        </w:tc>
        <w:tc>
          <w:tcPr>
            <w:tcW w:w="1390" w:type="dxa"/>
          </w:tcPr>
          <w:p w14:paraId="66ABE6F1" w14:textId="0C9437F0" w:rsidR="008C7859" w:rsidRPr="00D12CF4" w:rsidRDefault="008E182C" w:rsidP="00EF743D">
            <w:pPr>
              <w:rPr>
                <w:rFonts w:asciiTheme="minorBidi" w:hAnsiTheme="minorBidi"/>
              </w:rPr>
            </w:pPr>
            <w:r>
              <w:rPr>
                <w:rFonts w:asciiTheme="minorBidi" w:hAnsiTheme="minorBidi"/>
              </w:rPr>
              <w:t>12</w:t>
            </w:r>
            <w:r w:rsidR="001B5E05">
              <w:rPr>
                <w:rFonts w:asciiTheme="minorBidi" w:hAnsiTheme="minorBidi"/>
              </w:rPr>
              <w:t>.</w:t>
            </w:r>
            <w:r>
              <w:rPr>
                <w:rFonts w:asciiTheme="minorBidi" w:hAnsiTheme="minorBidi"/>
              </w:rPr>
              <w:t>5</w:t>
            </w:r>
          </w:p>
        </w:tc>
        <w:tc>
          <w:tcPr>
            <w:tcW w:w="1273" w:type="dxa"/>
          </w:tcPr>
          <w:p w14:paraId="6BC799FE" w14:textId="2FE995D5" w:rsidR="008C7859" w:rsidRPr="00D12CF4" w:rsidRDefault="008E182C" w:rsidP="00EF743D">
            <w:pPr>
              <w:rPr>
                <w:rFonts w:asciiTheme="minorBidi" w:hAnsiTheme="minorBidi"/>
              </w:rPr>
            </w:pPr>
            <w:r>
              <w:rPr>
                <w:rFonts w:asciiTheme="minorBidi" w:hAnsiTheme="minorBidi"/>
              </w:rPr>
              <w:t>700</w:t>
            </w:r>
          </w:p>
        </w:tc>
        <w:tc>
          <w:tcPr>
            <w:tcW w:w="1266" w:type="dxa"/>
          </w:tcPr>
          <w:p w14:paraId="636B9B6F" w14:textId="783D2C09" w:rsidR="008C7859" w:rsidRPr="00D12CF4" w:rsidRDefault="008E182C" w:rsidP="00EF743D">
            <w:pPr>
              <w:rPr>
                <w:rFonts w:asciiTheme="minorBidi" w:hAnsiTheme="minorBidi"/>
              </w:rPr>
            </w:pPr>
            <w:r>
              <w:rPr>
                <w:rFonts w:asciiTheme="minorBidi" w:hAnsiTheme="minorBidi"/>
              </w:rPr>
              <w:t>88</w:t>
            </w:r>
          </w:p>
        </w:tc>
        <w:tc>
          <w:tcPr>
            <w:tcW w:w="1269" w:type="dxa"/>
          </w:tcPr>
          <w:p w14:paraId="3236DC66" w14:textId="436011D3" w:rsidR="008C7859" w:rsidRPr="00D12CF4" w:rsidRDefault="008E182C" w:rsidP="00EF743D">
            <w:pPr>
              <w:rPr>
                <w:rFonts w:asciiTheme="minorBidi" w:hAnsiTheme="minorBidi"/>
              </w:rPr>
            </w:pPr>
            <w:r>
              <w:rPr>
                <w:rFonts w:asciiTheme="minorBidi" w:hAnsiTheme="minorBidi"/>
              </w:rPr>
              <w:t>11</w:t>
            </w:r>
          </w:p>
        </w:tc>
      </w:tr>
      <w:tr w:rsidR="008C7859" w14:paraId="5D1D2A32" w14:textId="77777777" w:rsidTr="008E182C">
        <w:tc>
          <w:tcPr>
            <w:tcW w:w="1413" w:type="dxa"/>
          </w:tcPr>
          <w:p w14:paraId="307135B4" w14:textId="69AA47DE" w:rsidR="008C7859" w:rsidRPr="00D12CF4" w:rsidRDefault="00D12CF4" w:rsidP="00EF743D">
            <w:pPr>
              <w:rPr>
                <w:rFonts w:asciiTheme="minorBidi" w:hAnsiTheme="minorBidi"/>
              </w:rPr>
            </w:pPr>
            <w:r>
              <w:rPr>
                <w:rFonts w:asciiTheme="minorBidi" w:hAnsiTheme="minorBidi"/>
              </w:rPr>
              <w:t>Forumium – Beta 2</w:t>
            </w:r>
          </w:p>
        </w:tc>
        <w:tc>
          <w:tcPr>
            <w:tcW w:w="1148" w:type="dxa"/>
          </w:tcPr>
          <w:p w14:paraId="02261223" w14:textId="7B413FCF" w:rsidR="008C7859" w:rsidRPr="00D12CF4" w:rsidRDefault="008E182C" w:rsidP="00EF743D">
            <w:pPr>
              <w:rPr>
                <w:rFonts w:asciiTheme="minorBidi" w:hAnsiTheme="minorBidi"/>
              </w:rPr>
            </w:pPr>
            <w:r>
              <w:rPr>
                <w:rFonts w:asciiTheme="minorBidi" w:hAnsiTheme="minorBidi"/>
              </w:rPr>
              <w:t>17</w:t>
            </w:r>
          </w:p>
        </w:tc>
        <w:tc>
          <w:tcPr>
            <w:tcW w:w="1257" w:type="dxa"/>
          </w:tcPr>
          <w:p w14:paraId="099270BB" w14:textId="4F60F97C" w:rsidR="008C7859" w:rsidRPr="00D12CF4" w:rsidRDefault="008E182C" w:rsidP="00EF743D">
            <w:pPr>
              <w:rPr>
                <w:rFonts w:asciiTheme="minorBidi" w:hAnsiTheme="minorBidi"/>
              </w:rPr>
            </w:pPr>
            <w:r>
              <w:rPr>
                <w:rFonts w:asciiTheme="minorBidi" w:hAnsiTheme="minorBidi"/>
              </w:rPr>
              <w:t>360,000</w:t>
            </w:r>
          </w:p>
        </w:tc>
        <w:tc>
          <w:tcPr>
            <w:tcW w:w="1390" w:type="dxa"/>
          </w:tcPr>
          <w:p w14:paraId="51FB6943" w14:textId="35B24C0A" w:rsidR="008C7859" w:rsidRPr="00D12CF4" w:rsidRDefault="008E182C" w:rsidP="00EF743D">
            <w:pPr>
              <w:rPr>
                <w:rFonts w:asciiTheme="minorBidi" w:hAnsiTheme="minorBidi"/>
              </w:rPr>
            </w:pPr>
            <w:r>
              <w:rPr>
                <w:rFonts w:asciiTheme="minorBidi" w:hAnsiTheme="minorBidi"/>
              </w:rPr>
              <w:t>11</w:t>
            </w:r>
            <w:r w:rsidR="001B5E05">
              <w:rPr>
                <w:rFonts w:asciiTheme="minorBidi" w:hAnsiTheme="minorBidi"/>
              </w:rPr>
              <w:t>.</w:t>
            </w:r>
            <w:r>
              <w:rPr>
                <w:rFonts w:asciiTheme="minorBidi" w:hAnsiTheme="minorBidi"/>
              </w:rPr>
              <w:t>7</w:t>
            </w:r>
          </w:p>
        </w:tc>
        <w:tc>
          <w:tcPr>
            <w:tcW w:w="1273" w:type="dxa"/>
          </w:tcPr>
          <w:p w14:paraId="35020A12" w14:textId="2BA0FAA7" w:rsidR="008C7859" w:rsidRPr="00D12CF4" w:rsidRDefault="008E182C" w:rsidP="00EF743D">
            <w:pPr>
              <w:rPr>
                <w:rFonts w:asciiTheme="minorBidi" w:hAnsiTheme="minorBidi"/>
              </w:rPr>
            </w:pPr>
            <w:r>
              <w:rPr>
                <w:rFonts w:asciiTheme="minorBidi" w:hAnsiTheme="minorBidi"/>
              </w:rPr>
              <w:t>650</w:t>
            </w:r>
          </w:p>
        </w:tc>
        <w:tc>
          <w:tcPr>
            <w:tcW w:w="1266" w:type="dxa"/>
          </w:tcPr>
          <w:p w14:paraId="2A491DD2" w14:textId="72792602" w:rsidR="008C7859" w:rsidRPr="00D12CF4" w:rsidRDefault="008E182C" w:rsidP="00EF743D">
            <w:pPr>
              <w:rPr>
                <w:rFonts w:asciiTheme="minorBidi" w:hAnsiTheme="minorBidi"/>
              </w:rPr>
            </w:pPr>
            <w:r>
              <w:rPr>
                <w:rFonts w:asciiTheme="minorBidi" w:hAnsiTheme="minorBidi"/>
              </w:rPr>
              <w:t>73</w:t>
            </w:r>
          </w:p>
        </w:tc>
        <w:tc>
          <w:tcPr>
            <w:tcW w:w="1269" w:type="dxa"/>
          </w:tcPr>
          <w:p w14:paraId="5209CD7E" w14:textId="5809FBE9" w:rsidR="008C7859" w:rsidRPr="00D12CF4" w:rsidRDefault="008E182C" w:rsidP="00EF743D">
            <w:pPr>
              <w:rPr>
                <w:rFonts w:asciiTheme="minorBidi" w:hAnsiTheme="minorBidi"/>
              </w:rPr>
            </w:pPr>
            <w:r>
              <w:rPr>
                <w:rFonts w:asciiTheme="minorBidi" w:hAnsiTheme="minorBidi"/>
              </w:rPr>
              <w:t>8</w:t>
            </w:r>
          </w:p>
        </w:tc>
      </w:tr>
      <w:tr w:rsidR="008C7859" w14:paraId="3B9264A2" w14:textId="77777777" w:rsidTr="008E182C">
        <w:tc>
          <w:tcPr>
            <w:tcW w:w="1413" w:type="dxa"/>
          </w:tcPr>
          <w:p w14:paraId="42E8AEAF" w14:textId="2ED8D38A" w:rsidR="008C7859" w:rsidRPr="00D12CF4" w:rsidRDefault="00D12CF4" w:rsidP="00EF743D">
            <w:pPr>
              <w:rPr>
                <w:rFonts w:asciiTheme="minorBidi" w:hAnsiTheme="minorBidi"/>
              </w:rPr>
            </w:pPr>
            <w:r>
              <w:rPr>
                <w:rFonts w:asciiTheme="minorBidi" w:hAnsiTheme="minorBidi"/>
              </w:rPr>
              <w:t>Forumium – Gamma 3</w:t>
            </w:r>
          </w:p>
        </w:tc>
        <w:tc>
          <w:tcPr>
            <w:tcW w:w="1148" w:type="dxa"/>
          </w:tcPr>
          <w:p w14:paraId="73824657" w14:textId="1139E51C" w:rsidR="008C7859" w:rsidRPr="00D12CF4" w:rsidRDefault="008E182C" w:rsidP="00EF743D">
            <w:pPr>
              <w:rPr>
                <w:rFonts w:asciiTheme="minorBidi" w:hAnsiTheme="minorBidi"/>
              </w:rPr>
            </w:pPr>
            <w:r>
              <w:rPr>
                <w:rFonts w:asciiTheme="minorBidi" w:hAnsiTheme="minorBidi"/>
              </w:rPr>
              <w:t>13</w:t>
            </w:r>
          </w:p>
        </w:tc>
        <w:tc>
          <w:tcPr>
            <w:tcW w:w="1257" w:type="dxa"/>
          </w:tcPr>
          <w:p w14:paraId="67D15E7B" w14:textId="3A3A67EC" w:rsidR="008C7859" w:rsidRPr="00D12CF4" w:rsidRDefault="008E182C" w:rsidP="00EF743D">
            <w:pPr>
              <w:rPr>
                <w:rFonts w:asciiTheme="minorBidi" w:hAnsiTheme="minorBidi"/>
              </w:rPr>
            </w:pPr>
            <w:r>
              <w:rPr>
                <w:rFonts w:asciiTheme="minorBidi" w:hAnsiTheme="minorBidi"/>
              </w:rPr>
              <w:t>210,000</w:t>
            </w:r>
          </w:p>
        </w:tc>
        <w:tc>
          <w:tcPr>
            <w:tcW w:w="1390" w:type="dxa"/>
          </w:tcPr>
          <w:p w14:paraId="66227DA8" w14:textId="6B40ED6A" w:rsidR="008C7859" w:rsidRPr="00D12CF4" w:rsidRDefault="008E182C" w:rsidP="00EF743D">
            <w:pPr>
              <w:rPr>
                <w:rFonts w:asciiTheme="minorBidi" w:hAnsiTheme="minorBidi"/>
              </w:rPr>
            </w:pPr>
            <w:r>
              <w:rPr>
                <w:rFonts w:asciiTheme="minorBidi" w:hAnsiTheme="minorBidi"/>
              </w:rPr>
              <w:t>11</w:t>
            </w:r>
            <w:r w:rsidR="001B5E05">
              <w:rPr>
                <w:rFonts w:asciiTheme="minorBidi" w:hAnsiTheme="minorBidi"/>
              </w:rPr>
              <w:t>.</w:t>
            </w:r>
            <w:r>
              <w:rPr>
                <w:rFonts w:asciiTheme="minorBidi" w:hAnsiTheme="minorBidi"/>
              </w:rPr>
              <w:t>4</w:t>
            </w:r>
          </w:p>
        </w:tc>
        <w:tc>
          <w:tcPr>
            <w:tcW w:w="1273" w:type="dxa"/>
          </w:tcPr>
          <w:p w14:paraId="543B823A" w14:textId="537A6461" w:rsidR="008C7859" w:rsidRPr="00D12CF4" w:rsidRDefault="008E182C" w:rsidP="00EF743D">
            <w:pPr>
              <w:rPr>
                <w:rFonts w:asciiTheme="minorBidi" w:hAnsiTheme="minorBidi"/>
              </w:rPr>
            </w:pPr>
            <w:r>
              <w:rPr>
                <w:rFonts w:asciiTheme="minorBidi" w:hAnsiTheme="minorBidi"/>
              </w:rPr>
              <w:t>620</w:t>
            </w:r>
          </w:p>
        </w:tc>
        <w:tc>
          <w:tcPr>
            <w:tcW w:w="1266" w:type="dxa"/>
          </w:tcPr>
          <w:p w14:paraId="09FFD001" w14:textId="09130F5C" w:rsidR="008C7859" w:rsidRPr="00D12CF4" w:rsidRDefault="008E182C" w:rsidP="00EF743D">
            <w:pPr>
              <w:rPr>
                <w:rFonts w:asciiTheme="minorBidi" w:hAnsiTheme="minorBidi"/>
              </w:rPr>
            </w:pPr>
            <w:r>
              <w:rPr>
                <w:rFonts w:asciiTheme="minorBidi" w:hAnsiTheme="minorBidi"/>
              </w:rPr>
              <w:t>61</w:t>
            </w:r>
          </w:p>
        </w:tc>
        <w:tc>
          <w:tcPr>
            <w:tcW w:w="1269" w:type="dxa"/>
          </w:tcPr>
          <w:p w14:paraId="35DB5D2D" w14:textId="1212071E" w:rsidR="008C7859" w:rsidRPr="00D12CF4" w:rsidRDefault="008E182C" w:rsidP="00EF743D">
            <w:pPr>
              <w:rPr>
                <w:rFonts w:asciiTheme="minorBidi" w:hAnsiTheme="minorBidi"/>
              </w:rPr>
            </w:pPr>
            <w:r>
              <w:rPr>
                <w:rFonts w:asciiTheme="minorBidi" w:hAnsiTheme="minorBidi"/>
              </w:rPr>
              <w:t>5</w:t>
            </w:r>
          </w:p>
        </w:tc>
      </w:tr>
    </w:tbl>
    <w:p w14:paraId="0E85AAE8" w14:textId="77777777" w:rsidR="00C433A4" w:rsidRPr="00C433A4" w:rsidRDefault="00C433A4" w:rsidP="00EF743D">
      <w:pPr>
        <w:rPr>
          <w:rFonts w:asciiTheme="minorBidi" w:hAnsiTheme="minorBidi"/>
          <w:b/>
          <w:bCs/>
        </w:rPr>
      </w:pPr>
    </w:p>
    <w:p w14:paraId="285E7178" w14:textId="77777777" w:rsidR="00017F29" w:rsidRDefault="00017F29" w:rsidP="00EF743D">
      <w:pPr>
        <w:rPr>
          <w:rFonts w:asciiTheme="minorBidi" w:hAnsiTheme="minorBidi"/>
          <w:b/>
          <w:bCs/>
        </w:rPr>
      </w:pPr>
    </w:p>
    <w:tbl>
      <w:tblPr>
        <w:tblStyle w:val="TableGrid"/>
        <w:tblW w:w="0" w:type="auto"/>
        <w:tblLook w:val="04A0" w:firstRow="1" w:lastRow="0" w:firstColumn="1" w:lastColumn="0" w:noHBand="0" w:noVBand="1"/>
      </w:tblPr>
      <w:tblGrid>
        <w:gridCol w:w="2254"/>
        <w:gridCol w:w="2419"/>
        <w:gridCol w:w="2268"/>
        <w:gridCol w:w="2075"/>
      </w:tblGrid>
      <w:tr w:rsidR="008C7859" w14:paraId="26213AED" w14:textId="77777777" w:rsidTr="008E182C">
        <w:tc>
          <w:tcPr>
            <w:tcW w:w="2254" w:type="dxa"/>
          </w:tcPr>
          <w:p w14:paraId="2F5FCFD7" w14:textId="42CEF0F5" w:rsidR="008C7859" w:rsidRDefault="008C7859" w:rsidP="00EF743D">
            <w:pPr>
              <w:rPr>
                <w:rFonts w:asciiTheme="minorBidi" w:hAnsiTheme="minorBidi"/>
                <w:b/>
                <w:bCs/>
              </w:rPr>
            </w:pPr>
            <w:r>
              <w:rPr>
                <w:rFonts w:asciiTheme="minorBidi" w:hAnsiTheme="minorBidi"/>
                <w:b/>
                <w:bCs/>
              </w:rPr>
              <w:t>Metrics</w:t>
            </w:r>
          </w:p>
        </w:tc>
        <w:tc>
          <w:tcPr>
            <w:tcW w:w="2419" w:type="dxa"/>
          </w:tcPr>
          <w:p w14:paraId="09B529D3" w14:textId="4F61BFC6" w:rsidR="008C7859" w:rsidRDefault="008E182C" w:rsidP="00EF743D">
            <w:pPr>
              <w:rPr>
                <w:rFonts w:asciiTheme="minorBidi" w:hAnsiTheme="minorBidi"/>
                <w:b/>
                <w:bCs/>
              </w:rPr>
            </w:pPr>
            <w:r w:rsidRPr="008E182C">
              <w:rPr>
                <w:rFonts w:asciiTheme="minorBidi" w:hAnsiTheme="minorBidi"/>
                <w:b/>
                <w:bCs/>
              </w:rPr>
              <w:t>Forumium - Alpha 1</w:t>
            </w:r>
          </w:p>
        </w:tc>
        <w:tc>
          <w:tcPr>
            <w:tcW w:w="2268" w:type="dxa"/>
          </w:tcPr>
          <w:p w14:paraId="06123868" w14:textId="42B93920" w:rsidR="008C7859" w:rsidRDefault="008E182C" w:rsidP="00EF743D">
            <w:pPr>
              <w:rPr>
                <w:rFonts w:asciiTheme="minorBidi" w:hAnsiTheme="minorBidi"/>
                <w:b/>
                <w:bCs/>
              </w:rPr>
            </w:pPr>
            <w:r w:rsidRPr="008E182C">
              <w:rPr>
                <w:rFonts w:asciiTheme="minorBidi" w:hAnsiTheme="minorBidi"/>
                <w:b/>
                <w:bCs/>
              </w:rPr>
              <w:t>Forumium – Beta 2</w:t>
            </w:r>
          </w:p>
        </w:tc>
        <w:tc>
          <w:tcPr>
            <w:tcW w:w="2075" w:type="dxa"/>
          </w:tcPr>
          <w:p w14:paraId="040A9C77" w14:textId="71D5ABF4" w:rsidR="008C7859" w:rsidRDefault="008E182C" w:rsidP="00EF743D">
            <w:pPr>
              <w:rPr>
                <w:rFonts w:asciiTheme="minorBidi" w:hAnsiTheme="minorBidi"/>
                <w:b/>
                <w:bCs/>
              </w:rPr>
            </w:pPr>
            <w:r w:rsidRPr="008E182C">
              <w:rPr>
                <w:rFonts w:asciiTheme="minorBidi" w:hAnsiTheme="minorBidi"/>
                <w:b/>
                <w:bCs/>
              </w:rPr>
              <w:t>Forumium – Gamma 3</w:t>
            </w:r>
          </w:p>
        </w:tc>
      </w:tr>
      <w:tr w:rsidR="008C7859" w14:paraId="4DFC5DCE" w14:textId="77777777" w:rsidTr="008E182C">
        <w:tc>
          <w:tcPr>
            <w:tcW w:w="2254" w:type="dxa"/>
          </w:tcPr>
          <w:p w14:paraId="562950EB" w14:textId="77777777" w:rsidR="008C7859" w:rsidRPr="008C7859" w:rsidRDefault="008C7859" w:rsidP="008C7859">
            <w:pPr>
              <w:rPr>
                <w:rFonts w:asciiTheme="minorBidi" w:hAnsiTheme="minorBidi"/>
                <w:b/>
                <w:bCs/>
              </w:rPr>
            </w:pPr>
            <w:r w:rsidRPr="008C7859">
              <w:rPr>
                <w:rFonts w:asciiTheme="minorBidi" w:hAnsiTheme="minorBidi"/>
                <w:b/>
                <w:bCs/>
              </w:rPr>
              <w:t>Productivity =</w:t>
            </w:r>
          </w:p>
          <w:p w14:paraId="63DE6AB1" w14:textId="0A121A8C" w:rsidR="008C7859" w:rsidRDefault="008C7859" w:rsidP="008C7859">
            <w:pPr>
              <w:rPr>
                <w:rFonts w:asciiTheme="minorBidi" w:hAnsiTheme="minorBidi"/>
                <w:b/>
                <w:bCs/>
              </w:rPr>
            </w:pPr>
            <w:r w:rsidRPr="008C7859">
              <w:rPr>
                <w:rFonts w:asciiTheme="minorBidi" w:hAnsiTheme="minorBidi"/>
                <w:b/>
                <w:bCs/>
              </w:rPr>
              <w:t>Size/Effort</w:t>
            </w:r>
          </w:p>
        </w:tc>
        <w:tc>
          <w:tcPr>
            <w:tcW w:w="2419" w:type="dxa"/>
          </w:tcPr>
          <w:p w14:paraId="66AFE4E9" w14:textId="55CC9FF1" w:rsidR="008C7859" w:rsidRPr="00BB44D2" w:rsidRDefault="00BB44D2" w:rsidP="00EF743D">
            <w:pPr>
              <w:rPr>
                <w:rFonts w:asciiTheme="minorBidi" w:hAnsiTheme="minorBidi"/>
              </w:rPr>
            </w:pPr>
            <w:r w:rsidRPr="00BB44D2">
              <w:rPr>
                <w:rFonts w:asciiTheme="minorBidi" w:hAnsiTheme="minorBidi"/>
              </w:rPr>
              <w:t>12</w:t>
            </w:r>
            <w:r w:rsidR="001B5E05">
              <w:rPr>
                <w:rFonts w:asciiTheme="minorBidi" w:hAnsiTheme="minorBidi"/>
              </w:rPr>
              <w:t>.</w:t>
            </w:r>
            <w:r w:rsidRPr="00BB44D2">
              <w:rPr>
                <w:rFonts w:asciiTheme="minorBidi" w:hAnsiTheme="minorBidi"/>
              </w:rPr>
              <w:t>5/28</w:t>
            </w:r>
            <w:r w:rsidR="006170B2">
              <w:rPr>
                <w:rFonts w:asciiTheme="minorBidi" w:hAnsiTheme="minorBidi"/>
              </w:rPr>
              <w:t xml:space="preserve"> = </w:t>
            </w:r>
            <w:r w:rsidR="001B5E05">
              <w:rPr>
                <w:rFonts w:asciiTheme="minorBidi" w:hAnsiTheme="minorBidi"/>
              </w:rPr>
              <w:t>0.</w:t>
            </w:r>
            <w:r w:rsidR="006170B2" w:rsidRPr="006170B2">
              <w:rPr>
                <w:rFonts w:asciiTheme="minorBidi" w:hAnsiTheme="minorBidi"/>
              </w:rPr>
              <w:t>44</w:t>
            </w:r>
          </w:p>
        </w:tc>
        <w:tc>
          <w:tcPr>
            <w:tcW w:w="2268" w:type="dxa"/>
          </w:tcPr>
          <w:p w14:paraId="04EDABF8" w14:textId="67E24CB5" w:rsidR="008C7859" w:rsidRPr="00BB44D2" w:rsidRDefault="00C12439" w:rsidP="00EF743D">
            <w:pPr>
              <w:rPr>
                <w:rFonts w:asciiTheme="minorBidi" w:hAnsiTheme="minorBidi"/>
              </w:rPr>
            </w:pPr>
            <w:r w:rsidRPr="00C12439">
              <w:rPr>
                <w:rFonts w:asciiTheme="minorBidi" w:hAnsiTheme="minorBidi"/>
              </w:rPr>
              <w:t>11</w:t>
            </w:r>
            <w:r w:rsidR="001B5E05">
              <w:rPr>
                <w:rFonts w:asciiTheme="minorBidi" w:hAnsiTheme="minorBidi"/>
              </w:rPr>
              <w:t>.</w:t>
            </w:r>
            <w:r w:rsidRPr="00C12439">
              <w:rPr>
                <w:rFonts w:asciiTheme="minorBidi" w:hAnsiTheme="minorBidi"/>
              </w:rPr>
              <w:t>7</w:t>
            </w:r>
            <w:r>
              <w:rPr>
                <w:rFonts w:asciiTheme="minorBidi" w:hAnsiTheme="minorBidi"/>
              </w:rPr>
              <w:t>/</w:t>
            </w:r>
            <w:r w:rsidRPr="00C12439">
              <w:rPr>
                <w:rFonts w:asciiTheme="minorBidi" w:hAnsiTheme="minorBidi"/>
              </w:rPr>
              <w:t>17</w:t>
            </w:r>
            <w:r w:rsidR="006170B2">
              <w:rPr>
                <w:rFonts w:asciiTheme="minorBidi" w:hAnsiTheme="minorBidi"/>
              </w:rPr>
              <w:t xml:space="preserve"> = </w:t>
            </w:r>
            <w:r w:rsidR="001B5E05">
              <w:rPr>
                <w:rFonts w:asciiTheme="minorBidi" w:hAnsiTheme="minorBidi"/>
              </w:rPr>
              <w:t>0.</w:t>
            </w:r>
            <w:r w:rsidR="006170B2" w:rsidRPr="006170B2">
              <w:rPr>
                <w:rFonts w:asciiTheme="minorBidi" w:hAnsiTheme="minorBidi"/>
              </w:rPr>
              <w:t>6</w:t>
            </w:r>
            <w:r w:rsidR="001B5E05">
              <w:rPr>
                <w:rFonts w:asciiTheme="minorBidi" w:hAnsiTheme="minorBidi"/>
              </w:rPr>
              <w:t>9</w:t>
            </w:r>
          </w:p>
        </w:tc>
        <w:tc>
          <w:tcPr>
            <w:tcW w:w="2075" w:type="dxa"/>
          </w:tcPr>
          <w:p w14:paraId="2CEAFD18" w14:textId="0BB93C0D" w:rsidR="008C7859" w:rsidRPr="00BB44D2" w:rsidRDefault="00C12439" w:rsidP="00EF743D">
            <w:pPr>
              <w:rPr>
                <w:rFonts w:asciiTheme="minorBidi" w:hAnsiTheme="minorBidi"/>
              </w:rPr>
            </w:pPr>
            <w:r>
              <w:rPr>
                <w:rFonts w:asciiTheme="minorBidi" w:hAnsiTheme="minorBidi"/>
              </w:rPr>
              <w:t>11</w:t>
            </w:r>
            <w:r w:rsidR="001B5E05">
              <w:rPr>
                <w:rFonts w:asciiTheme="minorBidi" w:hAnsiTheme="minorBidi"/>
              </w:rPr>
              <w:t>.</w:t>
            </w:r>
            <w:r>
              <w:rPr>
                <w:rFonts w:asciiTheme="minorBidi" w:hAnsiTheme="minorBidi"/>
              </w:rPr>
              <w:t>4/13</w:t>
            </w:r>
            <w:r w:rsidR="006170B2">
              <w:rPr>
                <w:rFonts w:asciiTheme="minorBidi" w:hAnsiTheme="minorBidi"/>
              </w:rPr>
              <w:t xml:space="preserve"> = </w:t>
            </w:r>
            <w:r w:rsidR="001B5E05">
              <w:rPr>
                <w:rFonts w:asciiTheme="minorBidi" w:hAnsiTheme="minorBidi"/>
              </w:rPr>
              <w:t>0.</w:t>
            </w:r>
            <w:r w:rsidR="006170B2" w:rsidRPr="006170B2">
              <w:rPr>
                <w:rFonts w:asciiTheme="minorBidi" w:hAnsiTheme="minorBidi"/>
              </w:rPr>
              <w:t>8</w:t>
            </w:r>
            <w:r w:rsidR="001B5E05">
              <w:rPr>
                <w:rFonts w:asciiTheme="minorBidi" w:hAnsiTheme="minorBidi"/>
              </w:rPr>
              <w:t>8</w:t>
            </w:r>
          </w:p>
        </w:tc>
      </w:tr>
      <w:tr w:rsidR="008C7859" w14:paraId="69679395" w14:textId="77777777" w:rsidTr="008E182C">
        <w:tc>
          <w:tcPr>
            <w:tcW w:w="2254" w:type="dxa"/>
          </w:tcPr>
          <w:p w14:paraId="4EC8DEAD" w14:textId="77777777" w:rsidR="008C7859" w:rsidRPr="008C7859" w:rsidRDefault="008C7859" w:rsidP="008C7859">
            <w:pPr>
              <w:rPr>
                <w:rFonts w:asciiTheme="minorBidi" w:hAnsiTheme="minorBidi"/>
                <w:b/>
                <w:bCs/>
              </w:rPr>
            </w:pPr>
            <w:r w:rsidRPr="008C7859">
              <w:rPr>
                <w:rFonts w:asciiTheme="minorBidi" w:hAnsiTheme="minorBidi"/>
                <w:b/>
                <w:bCs/>
              </w:rPr>
              <w:t>Quality = Errors /</w:t>
            </w:r>
          </w:p>
          <w:p w14:paraId="65A78ABD" w14:textId="0B137C33" w:rsidR="008C7859" w:rsidRDefault="008C7859" w:rsidP="008C7859">
            <w:pPr>
              <w:rPr>
                <w:rFonts w:asciiTheme="minorBidi" w:hAnsiTheme="minorBidi"/>
                <w:b/>
                <w:bCs/>
              </w:rPr>
            </w:pPr>
            <w:r w:rsidRPr="008C7859">
              <w:rPr>
                <w:rFonts w:asciiTheme="minorBidi" w:hAnsiTheme="minorBidi"/>
                <w:b/>
                <w:bCs/>
              </w:rPr>
              <w:t>Size</w:t>
            </w:r>
          </w:p>
        </w:tc>
        <w:tc>
          <w:tcPr>
            <w:tcW w:w="2419" w:type="dxa"/>
          </w:tcPr>
          <w:p w14:paraId="67826BDE" w14:textId="41EC40E7" w:rsidR="008C7859" w:rsidRPr="00BB44D2" w:rsidRDefault="00BB44D2" w:rsidP="00EF743D">
            <w:pPr>
              <w:rPr>
                <w:rFonts w:asciiTheme="minorBidi" w:hAnsiTheme="minorBidi"/>
              </w:rPr>
            </w:pPr>
            <w:r w:rsidRPr="00BB44D2">
              <w:rPr>
                <w:rFonts w:asciiTheme="minorBidi" w:hAnsiTheme="minorBidi"/>
              </w:rPr>
              <w:t>88/12</w:t>
            </w:r>
            <w:r w:rsidR="001B5E05">
              <w:rPr>
                <w:rFonts w:asciiTheme="minorBidi" w:hAnsiTheme="minorBidi"/>
              </w:rPr>
              <w:t>.</w:t>
            </w:r>
            <w:r w:rsidRPr="00BB44D2">
              <w:rPr>
                <w:rFonts w:asciiTheme="minorBidi" w:hAnsiTheme="minorBidi"/>
              </w:rPr>
              <w:t>5</w:t>
            </w:r>
            <w:r w:rsidR="006170B2">
              <w:rPr>
                <w:rFonts w:asciiTheme="minorBidi" w:hAnsiTheme="minorBidi"/>
              </w:rPr>
              <w:t xml:space="preserve"> = </w:t>
            </w:r>
            <w:r w:rsidR="006170B2" w:rsidRPr="006170B2">
              <w:rPr>
                <w:rFonts w:asciiTheme="minorBidi" w:hAnsiTheme="minorBidi"/>
              </w:rPr>
              <w:t>14</w:t>
            </w:r>
            <w:r w:rsidR="001B5E05">
              <w:rPr>
                <w:rFonts w:asciiTheme="minorBidi" w:hAnsiTheme="minorBidi"/>
              </w:rPr>
              <w:t>.</w:t>
            </w:r>
            <w:r w:rsidR="006170B2" w:rsidRPr="006170B2">
              <w:rPr>
                <w:rFonts w:asciiTheme="minorBidi" w:hAnsiTheme="minorBidi"/>
              </w:rPr>
              <w:t>4</w:t>
            </w:r>
          </w:p>
        </w:tc>
        <w:tc>
          <w:tcPr>
            <w:tcW w:w="2268" w:type="dxa"/>
          </w:tcPr>
          <w:p w14:paraId="1171237B" w14:textId="0D5ABA96" w:rsidR="008C7859" w:rsidRPr="00BB44D2" w:rsidRDefault="00C12439" w:rsidP="00EF743D">
            <w:pPr>
              <w:rPr>
                <w:rFonts w:asciiTheme="minorBidi" w:hAnsiTheme="minorBidi"/>
              </w:rPr>
            </w:pPr>
            <w:r>
              <w:rPr>
                <w:rFonts w:asciiTheme="minorBidi" w:hAnsiTheme="minorBidi"/>
              </w:rPr>
              <w:t>73/11</w:t>
            </w:r>
            <w:r w:rsidR="001B5E05">
              <w:rPr>
                <w:rFonts w:asciiTheme="minorBidi" w:hAnsiTheme="minorBidi"/>
              </w:rPr>
              <w:t>.</w:t>
            </w:r>
            <w:r>
              <w:rPr>
                <w:rFonts w:asciiTheme="minorBidi" w:hAnsiTheme="minorBidi"/>
              </w:rPr>
              <w:t>7</w:t>
            </w:r>
            <w:r w:rsidR="006170B2">
              <w:rPr>
                <w:rFonts w:asciiTheme="minorBidi" w:hAnsiTheme="minorBidi"/>
              </w:rPr>
              <w:t xml:space="preserve"> = </w:t>
            </w:r>
            <w:r w:rsidR="006170B2" w:rsidRPr="006170B2">
              <w:rPr>
                <w:rFonts w:asciiTheme="minorBidi" w:hAnsiTheme="minorBidi"/>
              </w:rPr>
              <w:t>6</w:t>
            </w:r>
            <w:r w:rsidR="001B5E05">
              <w:rPr>
                <w:rFonts w:asciiTheme="minorBidi" w:hAnsiTheme="minorBidi"/>
              </w:rPr>
              <w:t>.</w:t>
            </w:r>
            <w:r w:rsidR="006170B2" w:rsidRPr="006170B2">
              <w:rPr>
                <w:rFonts w:asciiTheme="minorBidi" w:hAnsiTheme="minorBidi"/>
              </w:rPr>
              <w:t>2</w:t>
            </w:r>
          </w:p>
        </w:tc>
        <w:tc>
          <w:tcPr>
            <w:tcW w:w="2075" w:type="dxa"/>
          </w:tcPr>
          <w:p w14:paraId="3C6AD484" w14:textId="03483568" w:rsidR="008C7859" w:rsidRPr="00BB44D2" w:rsidRDefault="00C12439" w:rsidP="00EF743D">
            <w:pPr>
              <w:rPr>
                <w:rFonts w:asciiTheme="minorBidi" w:hAnsiTheme="minorBidi"/>
              </w:rPr>
            </w:pPr>
            <w:r>
              <w:rPr>
                <w:rFonts w:asciiTheme="minorBidi" w:hAnsiTheme="minorBidi"/>
              </w:rPr>
              <w:t>61/11</w:t>
            </w:r>
            <w:r w:rsidR="001B5E05">
              <w:rPr>
                <w:rFonts w:asciiTheme="minorBidi" w:hAnsiTheme="minorBidi"/>
              </w:rPr>
              <w:t>.</w:t>
            </w:r>
            <w:r>
              <w:rPr>
                <w:rFonts w:asciiTheme="minorBidi" w:hAnsiTheme="minorBidi"/>
              </w:rPr>
              <w:t>4</w:t>
            </w:r>
            <w:r w:rsidR="006170B2">
              <w:rPr>
                <w:rFonts w:asciiTheme="minorBidi" w:hAnsiTheme="minorBidi"/>
              </w:rPr>
              <w:t xml:space="preserve"> = </w:t>
            </w:r>
            <w:r w:rsidR="006170B2" w:rsidRPr="006170B2">
              <w:rPr>
                <w:rFonts w:asciiTheme="minorBidi" w:hAnsiTheme="minorBidi"/>
              </w:rPr>
              <w:t>5</w:t>
            </w:r>
            <w:r w:rsidR="001B5E05">
              <w:rPr>
                <w:rFonts w:asciiTheme="minorBidi" w:hAnsiTheme="minorBidi"/>
              </w:rPr>
              <w:t>.</w:t>
            </w:r>
            <w:r w:rsidR="006170B2" w:rsidRPr="006170B2">
              <w:rPr>
                <w:rFonts w:asciiTheme="minorBidi" w:hAnsiTheme="minorBidi"/>
              </w:rPr>
              <w:t>3</w:t>
            </w:r>
          </w:p>
        </w:tc>
      </w:tr>
      <w:tr w:rsidR="008C7859" w14:paraId="11FA03AD" w14:textId="77777777" w:rsidTr="008E182C">
        <w:tc>
          <w:tcPr>
            <w:tcW w:w="2254" w:type="dxa"/>
          </w:tcPr>
          <w:p w14:paraId="060EB31A" w14:textId="77777777" w:rsidR="008C7859" w:rsidRPr="008C7859" w:rsidRDefault="008C7859" w:rsidP="008C7859">
            <w:pPr>
              <w:rPr>
                <w:rFonts w:asciiTheme="minorBidi" w:hAnsiTheme="minorBidi"/>
                <w:b/>
                <w:bCs/>
              </w:rPr>
            </w:pPr>
            <w:r w:rsidRPr="008C7859">
              <w:rPr>
                <w:rFonts w:asciiTheme="minorBidi" w:hAnsiTheme="minorBidi"/>
                <w:b/>
                <w:bCs/>
              </w:rPr>
              <w:t>Documentation =</w:t>
            </w:r>
          </w:p>
          <w:p w14:paraId="4595ADD8" w14:textId="7CF9B32D" w:rsidR="008C7859" w:rsidRDefault="008C7859" w:rsidP="008C7859">
            <w:pPr>
              <w:rPr>
                <w:rFonts w:asciiTheme="minorBidi" w:hAnsiTheme="minorBidi"/>
                <w:b/>
                <w:bCs/>
              </w:rPr>
            </w:pPr>
            <w:r w:rsidRPr="008C7859">
              <w:rPr>
                <w:rFonts w:asciiTheme="minorBidi" w:hAnsiTheme="minorBidi"/>
                <w:b/>
                <w:bCs/>
              </w:rPr>
              <w:t>Pages / Size</w:t>
            </w:r>
          </w:p>
        </w:tc>
        <w:tc>
          <w:tcPr>
            <w:tcW w:w="2419" w:type="dxa"/>
          </w:tcPr>
          <w:p w14:paraId="1A3B14D5" w14:textId="4B5A3E7B" w:rsidR="008C7859" w:rsidRPr="00BB44D2" w:rsidRDefault="00BB44D2" w:rsidP="00EF743D">
            <w:pPr>
              <w:rPr>
                <w:rFonts w:asciiTheme="minorBidi" w:hAnsiTheme="minorBidi"/>
              </w:rPr>
            </w:pPr>
            <w:r w:rsidRPr="00BB44D2">
              <w:rPr>
                <w:rFonts w:asciiTheme="minorBidi" w:hAnsiTheme="minorBidi"/>
              </w:rPr>
              <w:t>700/12</w:t>
            </w:r>
            <w:r w:rsidR="001B5E05">
              <w:rPr>
                <w:rFonts w:asciiTheme="minorBidi" w:hAnsiTheme="minorBidi"/>
              </w:rPr>
              <w:t>.</w:t>
            </w:r>
            <w:r w:rsidRPr="00BB44D2">
              <w:rPr>
                <w:rFonts w:asciiTheme="minorBidi" w:hAnsiTheme="minorBidi"/>
              </w:rPr>
              <w:t>5</w:t>
            </w:r>
            <w:r w:rsidR="006170B2">
              <w:rPr>
                <w:rFonts w:asciiTheme="minorBidi" w:hAnsiTheme="minorBidi"/>
              </w:rPr>
              <w:t xml:space="preserve"> = </w:t>
            </w:r>
            <w:r w:rsidR="006170B2" w:rsidRPr="006170B2">
              <w:rPr>
                <w:rFonts w:asciiTheme="minorBidi" w:hAnsiTheme="minorBidi"/>
              </w:rPr>
              <w:t>56</w:t>
            </w:r>
          </w:p>
        </w:tc>
        <w:tc>
          <w:tcPr>
            <w:tcW w:w="2268" w:type="dxa"/>
          </w:tcPr>
          <w:p w14:paraId="679AEF4A" w14:textId="498074C8" w:rsidR="008C7859" w:rsidRPr="00BB44D2" w:rsidRDefault="00C12439" w:rsidP="00EF743D">
            <w:pPr>
              <w:rPr>
                <w:rFonts w:asciiTheme="minorBidi" w:hAnsiTheme="minorBidi"/>
              </w:rPr>
            </w:pPr>
            <w:r>
              <w:rPr>
                <w:rFonts w:asciiTheme="minorBidi" w:hAnsiTheme="minorBidi"/>
              </w:rPr>
              <w:t>650/11</w:t>
            </w:r>
            <w:r w:rsidR="001B5E05">
              <w:rPr>
                <w:rFonts w:asciiTheme="minorBidi" w:hAnsiTheme="minorBidi"/>
              </w:rPr>
              <w:t>.</w:t>
            </w:r>
            <w:r>
              <w:rPr>
                <w:rFonts w:asciiTheme="minorBidi" w:hAnsiTheme="minorBidi"/>
              </w:rPr>
              <w:t>7</w:t>
            </w:r>
            <w:r w:rsidR="006170B2">
              <w:rPr>
                <w:rFonts w:asciiTheme="minorBidi" w:hAnsiTheme="minorBidi"/>
              </w:rPr>
              <w:t xml:space="preserve"> = </w:t>
            </w:r>
            <w:r w:rsidR="006170B2" w:rsidRPr="006170B2">
              <w:rPr>
                <w:rFonts w:asciiTheme="minorBidi" w:hAnsiTheme="minorBidi"/>
              </w:rPr>
              <w:t>55</w:t>
            </w:r>
          </w:p>
        </w:tc>
        <w:tc>
          <w:tcPr>
            <w:tcW w:w="2075" w:type="dxa"/>
          </w:tcPr>
          <w:p w14:paraId="3DDAE7C3" w14:textId="7CE071F3" w:rsidR="008C7859" w:rsidRPr="00BB44D2" w:rsidRDefault="00C12439" w:rsidP="00EF743D">
            <w:pPr>
              <w:rPr>
                <w:rFonts w:asciiTheme="minorBidi" w:hAnsiTheme="minorBidi"/>
              </w:rPr>
            </w:pPr>
            <w:r>
              <w:rPr>
                <w:rFonts w:asciiTheme="minorBidi" w:hAnsiTheme="minorBidi"/>
              </w:rPr>
              <w:t>620/11</w:t>
            </w:r>
            <w:r w:rsidR="001B5E05">
              <w:rPr>
                <w:rFonts w:asciiTheme="minorBidi" w:hAnsiTheme="minorBidi"/>
              </w:rPr>
              <w:t>.</w:t>
            </w:r>
            <w:r>
              <w:rPr>
                <w:rFonts w:asciiTheme="minorBidi" w:hAnsiTheme="minorBidi"/>
              </w:rPr>
              <w:t>4</w:t>
            </w:r>
            <w:r w:rsidR="006170B2">
              <w:rPr>
                <w:rFonts w:asciiTheme="minorBidi" w:hAnsiTheme="minorBidi"/>
              </w:rPr>
              <w:t xml:space="preserve"> = </w:t>
            </w:r>
            <w:r w:rsidR="006170B2" w:rsidRPr="006170B2">
              <w:rPr>
                <w:rFonts w:asciiTheme="minorBidi" w:hAnsiTheme="minorBidi"/>
              </w:rPr>
              <w:t>54</w:t>
            </w:r>
          </w:p>
        </w:tc>
      </w:tr>
    </w:tbl>
    <w:p w14:paraId="41E4A09F" w14:textId="77777777" w:rsidR="00017F29" w:rsidRDefault="00017F29" w:rsidP="00EF743D">
      <w:pPr>
        <w:rPr>
          <w:rFonts w:asciiTheme="minorBidi" w:hAnsiTheme="minorBidi"/>
          <w:b/>
          <w:bCs/>
        </w:rPr>
      </w:pPr>
    </w:p>
    <w:p w14:paraId="4CA74292" w14:textId="77777777" w:rsidR="00017F29" w:rsidRDefault="00017F29" w:rsidP="00EF743D">
      <w:pPr>
        <w:rPr>
          <w:rFonts w:asciiTheme="minorBidi" w:hAnsiTheme="minorBidi"/>
          <w:b/>
          <w:bCs/>
        </w:rPr>
      </w:pPr>
    </w:p>
    <w:p w14:paraId="069A773E" w14:textId="2345F2AA" w:rsidR="00017F29" w:rsidRDefault="008C7859" w:rsidP="00EF743D">
      <w:pPr>
        <w:rPr>
          <w:rFonts w:asciiTheme="minorBidi" w:hAnsiTheme="minorBidi"/>
          <w:b/>
          <w:bCs/>
        </w:rPr>
      </w:pPr>
      <w:r>
        <w:rPr>
          <w:rFonts w:asciiTheme="minorBidi" w:hAnsiTheme="minorBidi"/>
          <w:b/>
          <w:bCs/>
        </w:rPr>
        <w:t>Fuction-Oriented Metrics</w:t>
      </w:r>
    </w:p>
    <w:p w14:paraId="38C0BC96" w14:textId="4D7B3BDF" w:rsidR="00017F29" w:rsidRDefault="00017F29" w:rsidP="00EF743D">
      <w:pPr>
        <w:rPr>
          <w:rFonts w:asciiTheme="minorBidi" w:hAnsiTheme="minorBidi"/>
          <w:b/>
          <w:bCs/>
        </w:rPr>
      </w:pPr>
    </w:p>
    <w:p w14:paraId="599081B6" w14:textId="77777777" w:rsidR="008C7859" w:rsidRPr="008C7859" w:rsidRDefault="008C7859" w:rsidP="008C7859">
      <w:pPr>
        <w:rPr>
          <w:rFonts w:asciiTheme="minorBidi" w:hAnsiTheme="minorBidi"/>
        </w:rPr>
      </w:pPr>
      <w:r w:rsidRPr="008C7859">
        <w:rPr>
          <w:rFonts w:asciiTheme="minorBidi" w:hAnsiTheme="minorBidi"/>
        </w:rPr>
        <w:t>The software information domain values have been constructed by our project analysts after</w:t>
      </w:r>
    </w:p>
    <w:p w14:paraId="0BB4CB3B" w14:textId="31472FB1" w:rsidR="008C7859" w:rsidRDefault="008C7859" w:rsidP="008C7859">
      <w:pPr>
        <w:rPr>
          <w:rFonts w:asciiTheme="minorBidi" w:hAnsiTheme="minorBidi"/>
        </w:rPr>
      </w:pPr>
      <w:r w:rsidRPr="008C7859">
        <w:rPr>
          <w:rFonts w:asciiTheme="minorBidi" w:hAnsiTheme="minorBidi"/>
        </w:rPr>
        <w:t>analysing the number of functions based on the parameters listed as the following:</w:t>
      </w:r>
    </w:p>
    <w:p w14:paraId="12FD56F8" w14:textId="1BFE2E61" w:rsidR="008C7859" w:rsidRDefault="008C7859" w:rsidP="008C7859">
      <w:pPr>
        <w:rPr>
          <w:rFonts w:asciiTheme="minorBidi" w:hAnsiTheme="minorBidi"/>
        </w:rPr>
      </w:pPr>
    </w:p>
    <w:tbl>
      <w:tblPr>
        <w:tblStyle w:val="TableGrid"/>
        <w:tblW w:w="0" w:type="auto"/>
        <w:tblLook w:val="04A0" w:firstRow="1" w:lastRow="0" w:firstColumn="1" w:lastColumn="0" w:noHBand="0" w:noVBand="1"/>
      </w:tblPr>
      <w:tblGrid>
        <w:gridCol w:w="1803"/>
        <w:gridCol w:w="1803"/>
        <w:gridCol w:w="1803"/>
        <w:gridCol w:w="1803"/>
        <w:gridCol w:w="1804"/>
      </w:tblGrid>
      <w:tr w:rsidR="00A74971" w14:paraId="700A79EB" w14:textId="77777777" w:rsidTr="003F353C">
        <w:trPr>
          <w:trHeight w:val="308"/>
        </w:trPr>
        <w:tc>
          <w:tcPr>
            <w:tcW w:w="1803" w:type="dxa"/>
          </w:tcPr>
          <w:p w14:paraId="35F18A55" w14:textId="0A78FFEC" w:rsidR="00A74971" w:rsidRDefault="00AA5C73" w:rsidP="008C7859">
            <w:pPr>
              <w:rPr>
                <w:rFonts w:asciiTheme="minorBidi" w:hAnsiTheme="minorBidi"/>
              </w:rPr>
            </w:pPr>
            <w:r>
              <w:rPr>
                <w:rFonts w:asciiTheme="minorBidi" w:hAnsiTheme="minorBidi"/>
              </w:rPr>
              <w:t>Parameter</w:t>
            </w:r>
          </w:p>
        </w:tc>
        <w:tc>
          <w:tcPr>
            <w:tcW w:w="1803" w:type="dxa"/>
          </w:tcPr>
          <w:p w14:paraId="0E54B26D" w14:textId="58652B6E" w:rsidR="00A74971" w:rsidRDefault="00AA5C73" w:rsidP="008C7859">
            <w:pPr>
              <w:rPr>
                <w:rFonts w:asciiTheme="minorBidi" w:hAnsiTheme="minorBidi"/>
              </w:rPr>
            </w:pPr>
            <w:r>
              <w:rPr>
                <w:rFonts w:asciiTheme="minorBidi" w:hAnsiTheme="minorBidi"/>
              </w:rPr>
              <w:t>Count</w:t>
            </w:r>
          </w:p>
        </w:tc>
        <w:tc>
          <w:tcPr>
            <w:tcW w:w="1803" w:type="dxa"/>
          </w:tcPr>
          <w:p w14:paraId="624DC761" w14:textId="387E5804" w:rsidR="00A74971" w:rsidRDefault="00AA5C73" w:rsidP="008C7859">
            <w:pPr>
              <w:rPr>
                <w:rFonts w:asciiTheme="minorBidi" w:hAnsiTheme="minorBidi"/>
              </w:rPr>
            </w:pPr>
            <w:r>
              <w:rPr>
                <w:rFonts w:asciiTheme="minorBidi" w:hAnsiTheme="minorBidi"/>
              </w:rPr>
              <w:t>Simple</w:t>
            </w:r>
          </w:p>
        </w:tc>
        <w:tc>
          <w:tcPr>
            <w:tcW w:w="1803" w:type="dxa"/>
          </w:tcPr>
          <w:p w14:paraId="5CE6AE87" w14:textId="64541FA5" w:rsidR="00A74971" w:rsidRDefault="00AA5C73" w:rsidP="008C7859">
            <w:pPr>
              <w:rPr>
                <w:rFonts w:asciiTheme="minorBidi" w:hAnsiTheme="minorBidi"/>
              </w:rPr>
            </w:pPr>
            <w:r>
              <w:rPr>
                <w:rFonts w:asciiTheme="minorBidi" w:hAnsiTheme="minorBidi"/>
              </w:rPr>
              <w:t>Average</w:t>
            </w:r>
          </w:p>
        </w:tc>
        <w:tc>
          <w:tcPr>
            <w:tcW w:w="1804" w:type="dxa"/>
          </w:tcPr>
          <w:p w14:paraId="18C2462A" w14:textId="4B9BE92A" w:rsidR="00A74971" w:rsidRDefault="00AA5C73" w:rsidP="008C7859">
            <w:pPr>
              <w:rPr>
                <w:rFonts w:asciiTheme="minorBidi" w:hAnsiTheme="minorBidi"/>
              </w:rPr>
            </w:pPr>
            <w:r>
              <w:rPr>
                <w:rFonts w:asciiTheme="minorBidi" w:hAnsiTheme="minorBidi"/>
              </w:rPr>
              <w:t>Complex</w:t>
            </w:r>
          </w:p>
        </w:tc>
      </w:tr>
      <w:tr w:rsidR="00A74971" w14:paraId="0E623088" w14:textId="77777777" w:rsidTr="00A74971">
        <w:tc>
          <w:tcPr>
            <w:tcW w:w="1803" w:type="dxa"/>
          </w:tcPr>
          <w:p w14:paraId="5CF42335" w14:textId="559516C7" w:rsidR="00A74971" w:rsidRDefault="00C83A60" w:rsidP="008C7859">
            <w:pPr>
              <w:rPr>
                <w:rFonts w:asciiTheme="minorBidi" w:hAnsiTheme="minorBidi"/>
              </w:rPr>
            </w:pPr>
            <w:r>
              <w:rPr>
                <w:rFonts w:asciiTheme="minorBidi" w:hAnsiTheme="minorBidi"/>
              </w:rPr>
              <w:t>Inputs</w:t>
            </w:r>
          </w:p>
        </w:tc>
        <w:tc>
          <w:tcPr>
            <w:tcW w:w="1803" w:type="dxa"/>
          </w:tcPr>
          <w:p w14:paraId="1CF78564" w14:textId="11D08351" w:rsidR="00A74971" w:rsidRDefault="0002500F" w:rsidP="008C7859">
            <w:pPr>
              <w:rPr>
                <w:rFonts w:asciiTheme="minorBidi" w:hAnsiTheme="minorBidi"/>
              </w:rPr>
            </w:pPr>
            <w:r>
              <w:rPr>
                <w:rFonts w:asciiTheme="minorBidi" w:hAnsiTheme="minorBidi"/>
              </w:rPr>
              <w:t>7</w:t>
            </w:r>
          </w:p>
        </w:tc>
        <w:tc>
          <w:tcPr>
            <w:tcW w:w="1803" w:type="dxa"/>
          </w:tcPr>
          <w:p w14:paraId="5EC51EB3" w14:textId="3CDC07E4" w:rsidR="00A74971" w:rsidRDefault="0002500F" w:rsidP="008C7859">
            <w:pPr>
              <w:rPr>
                <w:rFonts w:asciiTheme="minorBidi" w:hAnsiTheme="minorBidi"/>
              </w:rPr>
            </w:pPr>
            <w:r>
              <w:rPr>
                <w:rFonts w:asciiTheme="minorBidi" w:hAnsiTheme="minorBidi"/>
              </w:rPr>
              <w:t>8</w:t>
            </w:r>
          </w:p>
        </w:tc>
        <w:tc>
          <w:tcPr>
            <w:tcW w:w="1803" w:type="dxa"/>
          </w:tcPr>
          <w:p w14:paraId="4B379CE8" w14:textId="638E089E" w:rsidR="00A74971" w:rsidRDefault="000C6B6D" w:rsidP="008C7859">
            <w:pPr>
              <w:rPr>
                <w:rFonts w:asciiTheme="minorBidi" w:hAnsiTheme="minorBidi"/>
              </w:rPr>
            </w:pPr>
            <w:r>
              <w:rPr>
                <w:rFonts w:asciiTheme="minorBidi" w:hAnsiTheme="minorBidi"/>
              </w:rPr>
              <w:t>10</w:t>
            </w:r>
          </w:p>
        </w:tc>
        <w:tc>
          <w:tcPr>
            <w:tcW w:w="1804" w:type="dxa"/>
          </w:tcPr>
          <w:p w14:paraId="2F8B4EFE" w14:textId="09219D26" w:rsidR="00A74971" w:rsidRDefault="003F353C" w:rsidP="008C7859">
            <w:pPr>
              <w:rPr>
                <w:rFonts w:asciiTheme="minorBidi" w:hAnsiTheme="minorBidi"/>
              </w:rPr>
            </w:pPr>
            <w:r>
              <w:rPr>
                <w:rFonts w:asciiTheme="minorBidi" w:hAnsiTheme="minorBidi"/>
              </w:rPr>
              <w:t>13</w:t>
            </w:r>
          </w:p>
        </w:tc>
      </w:tr>
      <w:tr w:rsidR="00A74971" w14:paraId="51B7BAF3" w14:textId="77777777" w:rsidTr="00A74971">
        <w:tc>
          <w:tcPr>
            <w:tcW w:w="1803" w:type="dxa"/>
          </w:tcPr>
          <w:p w14:paraId="67EC851B" w14:textId="2C1456E7" w:rsidR="00A74971" w:rsidRDefault="00C83A60" w:rsidP="008C7859">
            <w:pPr>
              <w:rPr>
                <w:rFonts w:asciiTheme="minorBidi" w:hAnsiTheme="minorBidi"/>
              </w:rPr>
            </w:pPr>
            <w:r>
              <w:rPr>
                <w:rFonts w:asciiTheme="minorBidi" w:hAnsiTheme="minorBidi"/>
              </w:rPr>
              <w:t>Outputs</w:t>
            </w:r>
          </w:p>
        </w:tc>
        <w:tc>
          <w:tcPr>
            <w:tcW w:w="1803" w:type="dxa"/>
          </w:tcPr>
          <w:p w14:paraId="77BB4362" w14:textId="508EC440" w:rsidR="00A74971" w:rsidRDefault="0002500F" w:rsidP="008C7859">
            <w:pPr>
              <w:rPr>
                <w:rFonts w:asciiTheme="minorBidi" w:hAnsiTheme="minorBidi"/>
              </w:rPr>
            </w:pPr>
            <w:r>
              <w:rPr>
                <w:rFonts w:asciiTheme="minorBidi" w:hAnsiTheme="minorBidi"/>
              </w:rPr>
              <w:t>14</w:t>
            </w:r>
          </w:p>
        </w:tc>
        <w:tc>
          <w:tcPr>
            <w:tcW w:w="1803" w:type="dxa"/>
          </w:tcPr>
          <w:p w14:paraId="6614F9FD" w14:textId="2D74CFE9" w:rsidR="00A74971" w:rsidRDefault="0002500F" w:rsidP="008C7859">
            <w:pPr>
              <w:rPr>
                <w:rFonts w:asciiTheme="minorBidi" w:hAnsiTheme="minorBidi"/>
              </w:rPr>
            </w:pPr>
            <w:r>
              <w:rPr>
                <w:rFonts w:asciiTheme="minorBidi" w:hAnsiTheme="minorBidi"/>
              </w:rPr>
              <w:t>12</w:t>
            </w:r>
          </w:p>
        </w:tc>
        <w:tc>
          <w:tcPr>
            <w:tcW w:w="1803" w:type="dxa"/>
          </w:tcPr>
          <w:p w14:paraId="4DC7549F" w14:textId="5AED700F" w:rsidR="00A74971" w:rsidRDefault="000C6B6D" w:rsidP="008C7859">
            <w:pPr>
              <w:rPr>
                <w:rFonts w:asciiTheme="minorBidi" w:hAnsiTheme="minorBidi"/>
              </w:rPr>
            </w:pPr>
            <w:r>
              <w:rPr>
                <w:rFonts w:asciiTheme="minorBidi" w:hAnsiTheme="minorBidi"/>
              </w:rPr>
              <w:t>7</w:t>
            </w:r>
          </w:p>
        </w:tc>
        <w:tc>
          <w:tcPr>
            <w:tcW w:w="1804" w:type="dxa"/>
          </w:tcPr>
          <w:p w14:paraId="73063F4F" w14:textId="4A0D6E9D" w:rsidR="00A74971" w:rsidRDefault="00922705" w:rsidP="008C7859">
            <w:pPr>
              <w:rPr>
                <w:rFonts w:asciiTheme="minorBidi" w:hAnsiTheme="minorBidi"/>
              </w:rPr>
            </w:pPr>
            <w:r>
              <w:rPr>
                <w:rFonts w:asciiTheme="minorBidi" w:hAnsiTheme="minorBidi"/>
              </w:rPr>
              <w:t>10</w:t>
            </w:r>
          </w:p>
        </w:tc>
      </w:tr>
      <w:tr w:rsidR="00A74971" w14:paraId="1A5BA4F3" w14:textId="77777777" w:rsidTr="00A74971">
        <w:tc>
          <w:tcPr>
            <w:tcW w:w="1803" w:type="dxa"/>
          </w:tcPr>
          <w:p w14:paraId="108BE2DB" w14:textId="338CD09F" w:rsidR="00A74971" w:rsidRDefault="00C83A60" w:rsidP="008C7859">
            <w:pPr>
              <w:rPr>
                <w:rFonts w:asciiTheme="minorBidi" w:hAnsiTheme="minorBidi"/>
              </w:rPr>
            </w:pPr>
            <w:r>
              <w:rPr>
                <w:rFonts w:asciiTheme="minorBidi" w:hAnsiTheme="minorBidi"/>
              </w:rPr>
              <w:t>Inquiries</w:t>
            </w:r>
          </w:p>
        </w:tc>
        <w:tc>
          <w:tcPr>
            <w:tcW w:w="1803" w:type="dxa"/>
          </w:tcPr>
          <w:p w14:paraId="618AB895" w14:textId="100B9D86" w:rsidR="00A74971" w:rsidRDefault="0002500F" w:rsidP="008C7859">
            <w:pPr>
              <w:rPr>
                <w:rFonts w:asciiTheme="minorBidi" w:hAnsiTheme="minorBidi"/>
              </w:rPr>
            </w:pPr>
            <w:r>
              <w:rPr>
                <w:rFonts w:asciiTheme="minorBidi" w:hAnsiTheme="minorBidi"/>
              </w:rPr>
              <w:t>8</w:t>
            </w:r>
          </w:p>
        </w:tc>
        <w:tc>
          <w:tcPr>
            <w:tcW w:w="1803" w:type="dxa"/>
          </w:tcPr>
          <w:p w14:paraId="21D821D8" w14:textId="4D6C1901" w:rsidR="00A74971" w:rsidRDefault="00922705" w:rsidP="008C7859">
            <w:pPr>
              <w:rPr>
                <w:rFonts w:asciiTheme="minorBidi" w:hAnsiTheme="minorBidi"/>
              </w:rPr>
            </w:pPr>
            <w:r>
              <w:rPr>
                <w:rFonts w:asciiTheme="minorBidi" w:hAnsiTheme="minorBidi"/>
              </w:rPr>
              <w:t>8</w:t>
            </w:r>
          </w:p>
        </w:tc>
        <w:tc>
          <w:tcPr>
            <w:tcW w:w="1803" w:type="dxa"/>
          </w:tcPr>
          <w:p w14:paraId="7B971CA7" w14:textId="71EA7990" w:rsidR="00A74971" w:rsidRDefault="000C6B6D" w:rsidP="008C7859">
            <w:pPr>
              <w:rPr>
                <w:rFonts w:asciiTheme="minorBidi" w:hAnsiTheme="minorBidi"/>
              </w:rPr>
            </w:pPr>
            <w:r>
              <w:rPr>
                <w:rFonts w:asciiTheme="minorBidi" w:hAnsiTheme="minorBidi"/>
              </w:rPr>
              <w:t>13</w:t>
            </w:r>
          </w:p>
        </w:tc>
        <w:tc>
          <w:tcPr>
            <w:tcW w:w="1804" w:type="dxa"/>
          </w:tcPr>
          <w:p w14:paraId="6F3333EB" w14:textId="510A7AB3" w:rsidR="00A74971" w:rsidRDefault="00922705" w:rsidP="008C7859">
            <w:pPr>
              <w:rPr>
                <w:rFonts w:asciiTheme="minorBidi" w:hAnsiTheme="minorBidi"/>
              </w:rPr>
            </w:pPr>
            <w:r>
              <w:rPr>
                <w:rFonts w:asciiTheme="minorBidi" w:hAnsiTheme="minorBidi"/>
              </w:rPr>
              <w:t>9</w:t>
            </w:r>
          </w:p>
        </w:tc>
      </w:tr>
      <w:tr w:rsidR="00A74971" w14:paraId="4CD3FFDF" w14:textId="77777777" w:rsidTr="00A74971">
        <w:tc>
          <w:tcPr>
            <w:tcW w:w="1803" w:type="dxa"/>
          </w:tcPr>
          <w:p w14:paraId="48D3CB61" w14:textId="695D4AC6" w:rsidR="00A74971" w:rsidRDefault="00C83A60" w:rsidP="008C7859">
            <w:pPr>
              <w:rPr>
                <w:rFonts w:asciiTheme="minorBidi" w:hAnsiTheme="minorBidi"/>
              </w:rPr>
            </w:pPr>
            <w:r>
              <w:rPr>
                <w:rFonts w:asciiTheme="minorBidi" w:hAnsiTheme="minorBidi"/>
              </w:rPr>
              <w:t>Files</w:t>
            </w:r>
          </w:p>
        </w:tc>
        <w:tc>
          <w:tcPr>
            <w:tcW w:w="1803" w:type="dxa"/>
          </w:tcPr>
          <w:p w14:paraId="002E1E8F" w14:textId="253C5FFA" w:rsidR="00A74971" w:rsidRDefault="0002500F" w:rsidP="008C7859">
            <w:pPr>
              <w:rPr>
                <w:rFonts w:asciiTheme="minorBidi" w:hAnsiTheme="minorBidi"/>
              </w:rPr>
            </w:pPr>
            <w:r>
              <w:rPr>
                <w:rFonts w:asciiTheme="minorBidi" w:hAnsiTheme="minorBidi"/>
              </w:rPr>
              <w:t>11</w:t>
            </w:r>
          </w:p>
        </w:tc>
        <w:tc>
          <w:tcPr>
            <w:tcW w:w="1803" w:type="dxa"/>
          </w:tcPr>
          <w:p w14:paraId="04571105" w14:textId="1B88409B" w:rsidR="00A74971" w:rsidRDefault="0002500F" w:rsidP="008C7859">
            <w:pPr>
              <w:rPr>
                <w:rFonts w:asciiTheme="minorBidi" w:hAnsiTheme="minorBidi"/>
              </w:rPr>
            </w:pPr>
            <w:r>
              <w:rPr>
                <w:rFonts w:asciiTheme="minorBidi" w:hAnsiTheme="minorBidi"/>
              </w:rPr>
              <w:t>9</w:t>
            </w:r>
          </w:p>
        </w:tc>
        <w:tc>
          <w:tcPr>
            <w:tcW w:w="1803" w:type="dxa"/>
          </w:tcPr>
          <w:p w14:paraId="1B34A1B8" w14:textId="7199BCB6" w:rsidR="00A74971" w:rsidRDefault="003F353C" w:rsidP="008C7859">
            <w:pPr>
              <w:rPr>
                <w:rFonts w:asciiTheme="minorBidi" w:hAnsiTheme="minorBidi"/>
              </w:rPr>
            </w:pPr>
            <w:r>
              <w:rPr>
                <w:rFonts w:asciiTheme="minorBidi" w:hAnsiTheme="minorBidi"/>
              </w:rPr>
              <w:t>8</w:t>
            </w:r>
          </w:p>
        </w:tc>
        <w:tc>
          <w:tcPr>
            <w:tcW w:w="1804" w:type="dxa"/>
          </w:tcPr>
          <w:p w14:paraId="4D2CDAD5" w14:textId="082CE942" w:rsidR="00A74971" w:rsidRDefault="003F353C" w:rsidP="008C7859">
            <w:pPr>
              <w:rPr>
                <w:rFonts w:asciiTheme="minorBidi" w:hAnsiTheme="minorBidi"/>
              </w:rPr>
            </w:pPr>
            <w:r>
              <w:rPr>
                <w:rFonts w:asciiTheme="minorBidi" w:hAnsiTheme="minorBidi"/>
              </w:rPr>
              <w:t>12</w:t>
            </w:r>
          </w:p>
        </w:tc>
      </w:tr>
      <w:tr w:rsidR="00A74971" w14:paraId="131E3A1B" w14:textId="77777777" w:rsidTr="00A74971">
        <w:tc>
          <w:tcPr>
            <w:tcW w:w="1803" w:type="dxa"/>
          </w:tcPr>
          <w:p w14:paraId="7C0BF21D" w14:textId="21767C95" w:rsidR="00A74971" w:rsidRDefault="00C83A60" w:rsidP="008C7859">
            <w:pPr>
              <w:rPr>
                <w:rFonts w:asciiTheme="minorBidi" w:hAnsiTheme="minorBidi"/>
              </w:rPr>
            </w:pPr>
            <w:r>
              <w:rPr>
                <w:rFonts w:asciiTheme="minorBidi" w:hAnsiTheme="minorBidi"/>
              </w:rPr>
              <w:t>Interfaces</w:t>
            </w:r>
          </w:p>
        </w:tc>
        <w:tc>
          <w:tcPr>
            <w:tcW w:w="1803" w:type="dxa"/>
          </w:tcPr>
          <w:p w14:paraId="71543626" w14:textId="183AC893" w:rsidR="00A74971" w:rsidRDefault="0002500F" w:rsidP="008C7859">
            <w:pPr>
              <w:rPr>
                <w:rFonts w:asciiTheme="minorBidi" w:hAnsiTheme="minorBidi"/>
              </w:rPr>
            </w:pPr>
            <w:r>
              <w:rPr>
                <w:rFonts w:asciiTheme="minorBidi" w:hAnsiTheme="minorBidi"/>
              </w:rPr>
              <w:t>6</w:t>
            </w:r>
          </w:p>
        </w:tc>
        <w:tc>
          <w:tcPr>
            <w:tcW w:w="1803" w:type="dxa"/>
          </w:tcPr>
          <w:p w14:paraId="46AE3422" w14:textId="55232FBB" w:rsidR="00A74971" w:rsidRDefault="0002500F" w:rsidP="008C7859">
            <w:pPr>
              <w:rPr>
                <w:rFonts w:asciiTheme="minorBidi" w:hAnsiTheme="minorBidi"/>
              </w:rPr>
            </w:pPr>
            <w:r>
              <w:rPr>
                <w:rFonts w:asciiTheme="minorBidi" w:hAnsiTheme="minorBidi"/>
              </w:rPr>
              <w:t>5</w:t>
            </w:r>
          </w:p>
        </w:tc>
        <w:tc>
          <w:tcPr>
            <w:tcW w:w="1803" w:type="dxa"/>
          </w:tcPr>
          <w:p w14:paraId="2412DE96" w14:textId="31E98A01" w:rsidR="00A74971" w:rsidRDefault="003F353C" w:rsidP="008C7859">
            <w:pPr>
              <w:rPr>
                <w:rFonts w:asciiTheme="minorBidi" w:hAnsiTheme="minorBidi"/>
              </w:rPr>
            </w:pPr>
            <w:r>
              <w:rPr>
                <w:rFonts w:asciiTheme="minorBidi" w:hAnsiTheme="minorBidi"/>
              </w:rPr>
              <w:t>9</w:t>
            </w:r>
          </w:p>
        </w:tc>
        <w:tc>
          <w:tcPr>
            <w:tcW w:w="1804" w:type="dxa"/>
          </w:tcPr>
          <w:p w14:paraId="02F1D8FE" w14:textId="3DFD455F" w:rsidR="00A74971" w:rsidRDefault="003F353C" w:rsidP="008C7859">
            <w:pPr>
              <w:rPr>
                <w:rFonts w:asciiTheme="minorBidi" w:hAnsiTheme="minorBidi"/>
              </w:rPr>
            </w:pPr>
            <w:r>
              <w:rPr>
                <w:rFonts w:asciiTheme="minorBidi" w:hAnsiTheme="minorBidi"/>
              </w:rPr>
              <w:t>7</w:t>
            </w:r>
          </w:p>
        </w:tc>
      </w:tr>
    </w:tbl>
    <w:p w14:paraId="01460141" w14:textId="77777777" w:rsidR="008C7859" w:rsidRPr="008C7859" w:rsidRDefault="008C7859" w:rsidP="008C7859">
      <w:pPr>
        <w:rPr>
          <w:rFonts w:asciiTheme="minorBidi" w:hAnsiTheme="minorBidi"/>
        </w:rPr>
      </w:pPr>
    </w:p>
    <w:p w14:paraId="6D0563C2" w14:textId="77777777" w:rsidR="00AA5C73" w:rsidRDefault="00AA5C73" w:rsidP="00EF743D">
      <w:pPr>
        <w:rPr>
          <w:rFonts w:asciiTheme="minorBidi" w:hAnsiTheme="minorBidi"/>
          <w:b/>
          <w:bCs/>
        </w:rPr>
      </w:pPr>
    </w:p>
    <w:p w14:paraId="24B444CB" w14:textId="77777777" w:rsidR="00AA5C73" w:rsidRDefault="00AA5C73" w:rsidP="00EF743D">
      <w:pPr>
        <w:rPr>
          <w:rFonts w:asciiTheme="minorBidi" w:hAnsiTheme="minorBidi"/>
          <w:b/>
          <w:bCs/>
        </w:rPr>
      </w:pPr>
    </w:p>
    <w:p w14:paraId="0DDAF95C" w14:textId="77777777" w:rsidR="00AA5C73" w:rsidRDefault="00AA5C73" w:rsidP="00EF743D">
      <w:pPr>
        <w:rPr>
          <w:rFonts w:asciiTheme="minorBidi" w:hAnsiTheme="minorBidi"/>
          <w:b/>
          <w:bCs/>
        </w:rPr>
      </w:pPr>
    </w:p>
    <w:p w14:paraId="5147C86A" w14:textId="2F092B9D" w:rsidR="00017F29" w:rsidRDefault="00AA5C73" w:rsidP="00EF743D">
      <w:pPr>
        <w:rPr>
          <w:rFonts w:asciiTheme="minorBidi" w:hAnsiTheme="minorBidi"/>
          <w:b/>
          <w:bCs/>
        </w:rPr>
      </w:pPr>
      <w:r>
        <w:rPr>
          <w:rFonts w:asciiTheme="minorBidi" w:hAnsiTheme="minorBidi"/>
          <w:b/>
          <w:bCs/>
        </w:rPr>
        <w:lastRenderedPageBreak/>
        <w:t>Calculating the raw FP value</w:t>
      </w:r>
    </w:p>
    <w:tbl>
      <w:tblPr>
        <w:tblStyle w:val="TableGrid"/>
        <w:tblW w:w="0" w:type="auto"/>
        <w:tblLook w:val="04A0" w:firstRow="1" w:lastRow="0" w:firstColumn="1" w:lastColumn="0" w:noHBand="0" w:noVBand="1"/>
      </w:tblPr>
      <w:tblGrid>
        <w:gridCol w:w="2254"/>
        <w:gridCol w:w="2254"/>
        <w:gridCol w:w="2254"/>
        <w:gridCol w:w="2254"/>
      </w:tblGrid>
      <w:tr w:rsidR="00AA5C73" w14:paraId="32EB2825" w14:textId="77777777" w:rsidTr="00AA5C73">
        <w:tc>
          <w:tcPr>
            <w:tcW w:w="2254" w:type="dxa"/>
          </w:tcPr>
          <w:p w14:paraId="592F1F27" w14:textId="77777777" w:rsidR="00AA5C73" w:rsidRDefault="00AA5C73" w:rsidP="00EF743D">
            <w:pPr>
              <w:rPr>
                <w:rFonts w:asciiTheme="minorBidi" w:hAnsiTheme="minorBidi"/>
                <w:b/>
                <w:bCs/>
              </w:rPr>
            </w:pPr>
          </w:p>
        </w:tc>
        <w:tc>
          <w:tcPr>
            <w:tcW w:w="2254" w:type="dxa"/>
          </w:tcPr>
          <w:p w14:paraId="7FCB0809" w14:textId="1F852C82" w:rsidR="00AA5C73" w:rsidRDefault="00AA5C73" w:rsidP="00EF743D">
            <w:pPr>
              <w:rPr>
                <w:rFonts w:asciiTheme="minorBidi" w:hAnsiTheme="minorBidi"/>
                <w:b/>
                <w:bCs/>
              </w:rPr>
            </w:pPr>
            <w:r w:rsidRPr="00AA5C73">
              <w:rPr>
                <w:rFonts w:asciiTheme="minorBidi" w:hAnsiTheme="minorBidi"/>
                <w:b/>
                <w:bCs/>
              </w:rPr>
              <w:t>Simple</w:t>
            </w:r>
          </w:p>
        </w:tc>
        <w:tc>
          <w:tcPr>
            <w:tcW w:w="2254" w:type="dxa"/>
          </w:tcPr>
          <w:p w14:paraId="2B003E8D" w14:textId="25033B37" w:rsidR="00AA5C73" w:rsidRDefault="00AA5C73" w:rsidP="00EF743D">
            <w:pPr>
              <w:rPr>
                <w:rFonts w:asciiTheme="minorBidi" w:hAnsiTheme="minorBidi"/>
                <w:b/>
                <w:bCs/>
              </w:rPr>
            </w:pPr>
            <w:r>
              <w:rPr>
                <w:rFonts w:asciiTheme="minorBidi" w:hAnsiTheme="minorBidi"/>
                <w:b/>
                <w:bCs/>
              </w:rPr>
              <w:t>Average</w:t>
            </w:r>
          </w:p>
        </w:tc>
        <w:tc>
          <w:tcPr>
            <w:tcW w:w="2254" w:type="dxa"/>
          </w:tcPr>
          <w:p w14:paraId="436C75AC" w14:textId="495C2E4B" w:rsidR="00AA5C73" w:rsidRDefault="00AA5C73" w:rsidP="00EF743D">
            <w:pPr>
              <w:rPr>
                <w:rFonts w:asciiTheme="minorBidi" w:hAnsiTheme="minorBidi"/>
                <w:b/>
                <w:bCs/>
              </w:rPr>
            </w:pPr>
            <w:r>
              <w:rPr>
                <w:rFonts w:asciiTheme="minorBidi" w:hAnsiTheme="minorBidi"/>
                <w:b/>
                <w:bCs/>
              </w:rPr>
              <w:t>Complex</w:t>
            </w:r>
          </w:p>
        </w:tc>
      </w:tr>
      <w:tr w:rsidR="00AA5C73" w14:paraId="26B903A1" w14:textId="77777777" w:rsidTr="00AA5C73">
        <w:tc>
          <w:tcPr>
            <w:tcW w:w="2254" w:type="dxa"/>
          </w:tcPr>
          <w:p w14:paraId="026FD30F" w14:textId="5C5018C6" w:rsidR="00AA5C73" w:rsidRDefault="00AA5C73" w:rsidP="00EF743D">
            <w:pPr>
              <w:rPr>
                <w:rFonts w:asciiTheme="minorBidi" w:hAnsiTheme="minorBidi"/>
                <w:b/>
                <w:bCs/>
              </w:rPr>
            </w:pPr>
            <w:r w:rsidRPr="00AA5C73">
              <w:rPr>
                <w:rFonts w:asciiTheme="minorBidi" w:hAnsiTheme="minorBidi"/>
                <w:b/>
                <w:bCs/>
              </w:rPr>
              <w:t>Inputs x Count</w:t>
            </w:r>
          </w:p>
        </w:tc>
        <w:tc>
          <w:tcPr>
            <w:tcW w:w="2254" w:type="dxa"/>
          </w:tcPr>
          <w:p w14:paraId="1700A218" w14:textId="542A7947" w:rsidR="00AA5C73" w:rsidRPr="001B0BB3" w:rsidRDefault="00466640" w:rsidP="00EF743D">
            <w:pPr>
              <w:rPr>
                <w:rFonts w:asciiTheme="minorBidi" w:hAnsiTheme="minorBidi"/>
              </w:rPr>
            </w:pPr>
            <w:r>
              <w:rPr>
                <w:rFonts w:asciiTheme="minorBidi" w:hAnsiTheme="minorBidi"/>
              </w:rPr>
              <w:t>8 x 7 = 56</w:t>
            </w:r>
          </w:p>
        </w:tc>
        <w:tc>
          <w:tcPr>
            <w:tcW w:w="2254" w:type="dxa"/>
          </w:tcPr>
          <w:p w14:paraId="0E573CAE" w14:textId="4E611C56" w:rsidR="00AA5C73" w:rsidRPr="001B0BB3" w:rsidRDefault="00466640" w:rsidP="00EF743D">
            <w:pPr>
              <w:rPr>
                <w:rFonts w:asciiTheme="minorBidi" w:hAnsiTheme="minorBidi"/>
              </w:rPr>
            </w:pPr>
            <w:r>
              <w:rPr>
                <w:rFonts w:asciiTheme="minorBidi" w:hAnsiTheme="minorBidi"/>
              </w:rPr>
              <w:t>10 x 7 =</w:t>
            </w:r>
            <w:r w:rsidR="00922705">
              <w:rPr>
                <w:rFonts w:asciiTheme="minorBidi" w:hAnsiTheme="minorBidi"/>
              </w:rPr>
              <w:t xml:space="preserve"> 70</w:t>
            </w:r>
          </w:p>
        </w:tc>
        <w:tc>
          <w:tcPr>
            <w:tcW w:w="2254" w:type="dxa"/>
          </w:tcPr>
          <w:p w14:paraId="43BF8E0B" w14:textId="7B850C41" w:rsidR="00AA5C73" w:rsidRPr="001B0BB3" w:rsidRDefault="00466640" w:rsidP="00EF743D">
            <w:pPr>
              <w:rPr>
                <w:rFonts w:asciiTheme="minorBidi" w:hAnsiTheme="minorBidi"/>
              </w:rPr>
            </w:pPr>
            <w:r>
              <w:rPr>
                <w:rFonts w:asciiTheme="minorBidi" w:hAnsiTheme="minorBidi"/>
              </w:rPr>
              <w:t>13 x 7</w:t>
            </w:r>
            <w:r w:rsidR="00922705">
              <w:rPr>
                <w:rFonts w:asciiTheme="minorBidi" w:hAnsiTheme="minorBidi"/>
              </w:rPr>
              <w:t xml:space="preserve"> = 91 </w:t>
            </w:r>
          </w:p>
        </w:tc>
      </w:tr>
      <w:tr w:rsidR="00AA5C73" w14:paraId="1720D1DC" w14:textId="77777777" w:rsidTr="00AA5C73">
        <w:tc>
          <w:tcPr>
            <w:tcW w:w="2254" w:type="dxa"/>
          </w:tcPr>
          <w:p w14:paraId="22CD03D8" w14:textId="0570E1EA" w:rsidR="00AA5C73" w:rsidRDefault="00AA5C73" w:rsidP="00EF743D">
            <w:pPr>
              <w:rPr>
                <w:rFonts w:asciiTheme="minorBidi" w:hAnsiTheme="minorBidi"/>
                <w:b/>
                <w:bCs/>
              </w:rPr>
            </w:pPr>
            <w:r w:rsidRPr="00AA5C73">
              <w:rPr>
                <w:rFonts w:asciiTheme="minorBidi" w:hAnsiTheme="minorBidi"/>
                <w:b/>
                <w:bCs/>
              </w:rPr>
              <w:t>Outputs x Count</w:t>
            </w:r>
          </w:p>
        </w:tc>
        <w:tc>
          <w:tcPr>
            <w:tcW w:w="2254" w:type="dxa"/>
          </w:tcPr>
          <w:p w14:paraId="2E192C78" w14:textId="1DB022F6" w:rsidR="00AA5C73" w:rsidRPr="001B0BB3" w:rsidRDefault="00922705" w:rsidP="00EF743D">
            <w:pPr>
              <w:rPr>
                <w:rFonts w:asciiTheme="minorBidi" w:hAnsiTheme="minorBidi"/>
              </w:rPr>
            </w:pPr>
            <w:r>
              <w:rPr>
                <w:rFonts w:asciiTheme="minorBidi" w:hAnsiTheme="minorBidi"/>
              </w:rPr>
              <w:t>7</w:t>
            </w:r>
            <w:r w:rsidR="00466640">
              <w:rPr>
                <w:rFonts w:asciiTheme="minorBidi" w:hAnsiTheme="minorBidi"/>
              </w:rPr>
              <w:t xml:space="preserve"> x 14 =</w:t>
            </w:r>
            <w:r>
              <w:rPr>
                <w:rFonts w:asciiTheme="minorBidi" w:hAnsiTheme="minorBidi"/>
              </w:rPr>
              <w:t xml:space="preserve"> 98</w:t>
            </w:r>
          </w:p>
        </w:tc>
        <w:tc>
          <w:tcPr>
            <w:tcW w:w="2254" w:type="dxa"/>
          </w:tcPr>
          <w:p w14:paraId="16CBB783" w14:textId="07CE5456" w:rsidR="00AA5C73" w:rsidRPr="001B0BB3" w:rsidRDefault="00466640" w:rsidP="00EF743D">
            <w:pPr>
              <w:rPr>
                <w:rFonts w:asciiTheme="minorBidi" w:hAnsiTheme="minorBidi"/>
              </w:rPr>
            </w:pPr>
            <w:r>
              <w:rPr>
                <w:rFonts w:asciiTheme="minorBidi" w:hAnsiTheme="minorBidi"/>
              </w:rPr>
              <w:t xml:space="preserve">7 x 14 = </w:t>
            </w:r>
            <w:r w:rsidR="00922705">
              <w:rPr>
                <w:rFonts w:asciiTheme="minorBidi" w:hAnsiTheme="minorBidi"/>
              </w:rPr>
              <w:t>98</w:t>
            </w:r>
          </w:p>
        </w:tc>
        <w:tc>
          <w:tcPr>
            <w:tcW w:w="2254" w:type="dxa"/>
          </w:tcPr>
          <w:p w14:paraId="204BCDBF" w14:textId="4644D7E6" w:rsidR="00AA5C73" w:rsidRPr="001B0BB3" w:rsidRDefault="00922705" w:rsidP="00EF743D">
            <w:pPr>
              <w:rPr>
                <w:rFonts w:asciiTheme="minorBidi" w:hAnsiTheme="minorBidi"/>
              </w:rPr>
            </w:pPr>
            <w:r>
              <w:rPr>
                <w:rFonts w:asciiTheme="minorBidi" w:hAnsiTheme="minorBidi"/>
              </w:rPr>
              <w:t xml:space="preserve">10 </w:t>
            </w:r>
            <w:r w:rsidR="00466640">
              <w:rPr>
                <w:rFonts w:asciiTheme="minorBidi" w:hAnsiTheme="minorBidi"/>
              </w:rPr>
              <w:t>x 7</w:t>
            </w:r>
            <w:r>
              <w:rPr>
                <w:rFonts w:asciiTheme="minorBidi" w:hAnsiTheme="minorBidi"/>
              </w:rPr>
              <w:t xml:space="preserve"> = 70</w:t>
            </w:r>
          </w:p>
        </w:tc>
      </w:tr>
      <w:tr w:rsidR="00AA5C73" w14:paraId="2999E51F" w14:textId="77777777" w:rsidTr="00AA5C73">
        <w:tc>
          <w:tcPr>
            <w:tcW w:w="2254" w:type="dxa"/>
          </w:tcPr>
          <w:p w14:paraId="611FA49C" w14:textId="4E5D69E7" w:rsidR="00AA5C73" w:rsidRDefault="00AA5C73" w:rsidP="00EF743D">
            <w:pPr>
              <w:rPr>
                <w:rFonts w:asciiTheme="minorBidi" w:hAnsiTheme="minorBidi"/>
                <w:b/>
                <w:bCs/>
              </w:rPr>
            </w:pPr>
            <w:r w:rsidRPr="00AA5C73">
              <w:rPr>
                <w:rFonts w:asciiTheme="minorBidi" w:hAnsiTheme="minorBidi"/>
                <w:b/>
                <w:bCs/>
              </w:rPr>
              <w:t>Inquiries x Count</w:t>
            </w:r>
          </w:p>
        </w:tc>
        <w:tc>
          <w:tcPr>
            <w:tcW w:w="2254" w:type="dxa"/>
          </w:tcPr>
          <w:p w14:paraId="15FADDA6" w14:textId="69FEFFE9" w:rsidR="00AA5C73" w:rsidRPr="001B0BB3" w:rsidRDefault="00922705" w:rsidP="00EF743D">
            <w:pPr>
              <w:rPr>
                <w:rFonts w:asciiTheme="minorBidi" w:hAnsiTheme="minorBidi"/>
              </w:rPr>
            </w:pPr>
            <w:r>
              <w:rPr>
                <w:rFonts w:asciiTheme="minorBidi" w:hAnsiTheme="minorBidi"/>
              </w:rPr>
              <w:t>8</w:t>
            </w:r>
            <w:r w:rsidR="00466640">
              <w:rPr>
                <w:rFonts w:asciiTheme="minorBidi" w:hAnsiTheme="minorBidi"/>
              </w:rPr>
              <w:t xml:space="preserve"> x 8 =</w:t>
            </w:r>
            <w:r>
              <w:rPr>
                <w:rFonts w:asciiTheme="minorBidi" w:hAnsiTheme="minorBidi"/>
              </w:rPr>
              <w:t xml:space="preserve"> 64</w:t>
            </w:r>
          </w:p>
        </w:tc>
        <w:tc>
          <w:tcPr>
            <w:tcW w:w="2254" w:type="dxa"/>
          </w:tcPr>
          <w:p w14:paraId="5415EF23" w14:textId="69855C9F" w:rsidR="00AA5C73" w:rsidRPr="001B0BB3" w:rsidRDefault="00466640" w:rsidP="00EF743D">
            <w:pPr>
              <w:rPr>
                <w:rFonts w:asciiTheme="minorBidi" w:hAnsiTheme="minorBidi"/>
              </w:rPr>
            </w:pPr>
            <w:r>
              <w:rPr>
                <w:rFonts w:asciiTheme="minorBidi" w:hAnsiTheme="minorBidi"/>
              </w:rPr>
              <w:t>13 x 8 =</w:t>
            </w:r>
            <w:r w:rsidR="00922705">
              <w:rPr>
                <w:rFonts w:asciiTheme="minorBidi" w:hAnsiTheme="minorBidi"/>
              </w:rPr>
              <w:t xml:space="preserve"> 104</w:t>
            </w:r>
          </w:p>
        </w:tc>
        <w:tc>
          <w:tcPr>
            <w:tcW w:w="2254" w:type="dxa"/>
          </w:tcPr>
          <w:p w14:paraId="6883F6A4" w14:textId="20CEF82D" w:rsidR="00AA5C73" w:rsidRPr="001B0BB3" w:rsidRDefault="00466640" w:rsidP="00EF743D">
            <w:pPr>
              <w:rPr>
                <w:rFonts w:asciiTheme="minorBidi" w:hAnsiTheme="minorBidi"/>
              </w:rPr>
            </w:pPr>
            <w:r>
              <w:rPr>
                <w:rFonts w:asciiTheme="minorBidi" w:hAnsiTheme="minorBidi"/>
              </w:rPr>
              <w:t>9 x 8</w:t>
            </w:r>
            <w:r w:rsidR="00922705">
              <w:rPr>
                <w:rFonts w:asciiTheme="minorBidi" w:hAnsiTheme="minorBidi"/>
              </w:rPr>
              <w:t xml:space="preserve"> = 72</w:t>
            </w:r>
          </w:p>
        </w:tc>
      </w:tr>
      <w:tr w:rsidR="00AA5C73" w14:paraId="40DD7FF9" w14:textId="77777777" w:rsidTr="00AA5C73">
        <w:tc>
          <w:tcPr>
            <w:tcW w:w="2254" w:type="dxa"/>
          </w:tcPr>
          <w:p w14:paraId="0FF78D30" w14:textId="2F281DFD" w:rsidR="00AA5C73" w:rsidRDefault="00AA5C73" w:rsidP="00EF743D">
            <w:pPr>
              <w:rPr>
                <w:rFonts w:asciiTheme="minorBidi" w:hAnsiTheme="minorBidi"/>
                <w:b/>
                <w:bCs/>
              </w:rPr>
            </w:pPr>
            <w:r w:rsidRPr="00AA5C73">
              <w:rPr>
                <w:rFonts w:asciiTheme="minorBidi" w:hAnsiTheme="minorBidi"/>
                <w:b/>
                <w:bCs/>
              </w:rPr>
              <w:t>Files x Count</w:t>
            </w:r>
          </w:p>
        </w:tc>
        <w:tc>
          <w:tcPr>
            <w:tcW w:w="2254" w:type="dxa"/>
          </w:tcPr>
          <w:p w14:paraId="26F02363" w14:textId="5E22DE7C" w:rsidR="00AA5C73" w:rsidRPr="001B0BB3" w:rsidRDefault="00466640" w:rsidP="00EF743D">
            <w:pPr>
              <w:rPr>
                <w:rFonts w:asciiTheme="minorBidi" w:hAnsiTheme="minorBidi"/>
              </w:rPr>
            </w:pPr>
            <w:r>
              <w:rPr>
                <w:rFonts w:asciiTheme="minorBidi" w:hAnsiTheme="minorBidi"/>
              </w:rPr>
              <w:t>9 x 11 =</w:t>
            </w:r>
            <w:r w:rsidR="00922705">
              <w:rPr>
                <w:rFonts w:asciiTheme="minorBidi" w:hAnsiTheme="minorBidi"/>
              </w:rPr>
              <w:t xml:space="preserve"> 99</w:t>
            </w:r>
          </w:p>
        </w:tc>
        <w:tc>
          <w:tcPr>
            <w:tcW w:w="2254" w:type="dxa"/>
          </w:tcPr>
          <w:p w14:paraId="658A423D" w14:textId="1D3EE6A6" w:rsidR="00AA5C73" w:rsidRPr="001B0BB3" w:rsidRDefault="00466640" w:rsidP="00EF743D">
            <w:pPr>
              <w:rPr>
                <w:rFonts w:asciiTheme="minorBidi" w:hAnsiTheme="minorBidi"/>
              </w:rPr>
            </w:pPr>
            <w:r>
              <w:rPr>
                <w:rFonts w:asciiTheme="minorBidi" w:hAnsiTheme="minorBidi"/>
              </w:rPr>
              <w:t>8 x 11 =</w:t>
            </w:r>
            <w:r w:rsidR="00922705">
              <w:rPr>
                <w:rFonts w:asciiTheme="minorBidi" w:hAnsiTheme="minorBidi"/>
              </w:rPr>
              <w:t xml:space="preserve"> 88</w:t>
            </w:r>
          </w:p>
        </w:tc>
        <w:tc>
          <w:tcPr>
            <w:tcW w:w="2254" w:type="dxa"/>
          </w:tcPr>
          <w:p w14:paraId="041BFD9F" w14:textId="118290E8" w:rsidR="00AA5C73" w:rsidRPr="001B0BB3" w:rsidRDefault="00466640" w:rsidP="00EF743D">
            <w:pPr>
              <w:rPr>
                <w:rFonts w:asciiTheme="minorBidi" w:hAnsiTheme="minorBidi"/>
              </w:rPr>
            </w:pPr>
            <w:r>
              <w:rPr>
                <w:rFonts w:asciiTheme="minorBidi" w:hAnsiTheme="minorBidi"/>
              </w:rPr>
              <w:t>12 x 11</w:t>
            </w:r>
            <w:r w:rsidR="00922705">
              <w:rPr>
                <w:rFonts w:asciiTheme="minorBidi" w:hAnsiTheme="minorBidi"/>
              </w:rPr>
              <w:t xml:space="preserve"> = 132</w:t>
            </w:r>
          </w:p>
        </w:tc>
      </w:tr>
      <w:tr w:rsidR="00AA5C73" w14:paraId="33228BD5" w14:textId="77777777" w:rsidTr="00AA5C73">
        <w:tc>
          <w:tcPr>
            <w:tcW w:w="2254" w:type="dxa"/>
          </w:tcPr>
          <w:p w14:paraId="0C834AAD" w14:textId="44992F7D" w:rsidR="00AA5C73" w:rsidRDefault="00AA5C73" w:rsidP="00EF743D">
            <w:pPr>
              <w:rPr>
                <w:rFonts w:asciiTheme="minorBidi" w:hAnsiTheme="minorBidi"/>
                <w:b/>
                <w:bCs/>
              </w:rPr>
            </w:pPr>
            <w:r w:rsidRPr="00AA5C73">
              <w:rPr>
                <w:rFonts w:asciiTheme="minorBidi" w:hAnsiTheme="minorBidi"/>
                <w:b/>
                <w:bCs/>
              </w:rPr>
              <w:t>Interfaces x Count</w:t>
            </w:r>
          </w:p>
        </w:tc>
        <w:tc>
          <w:tcPr>
            <w:tcW w:w="2254" w:type="dxa"/>
          </w:tcPr>
          <w:p w14:paraId="23D492CF" w14:textId="698179D2" w:rsidR="00AA5C73" w:rsidRPr="001B0BB3" w:rsidRDefault="00466640" w:rsidP="00EF743D">
            <w:pPr>
              <w:rPr>
                <w:rFonts w:asciiTheme="minorBidi" w:hAnsiTheme="minorBidi"/>
              </w:rPr>
            </w:pPr>
            <w:r>
              <w:rPr>
                <w:rFonts w:asciiTheme="minorBidi" w:hAnsiTheme="minorBidi"/>
              </w:rPr>
              <w:t>5 x 6 =</w:t>
            </w:r>
            <w:r w:rsidR="00922705">
              <w:rPr>
                <w:rFonts w:asciiTheme="minorBidi" w:hAnsiTheme="minorBidi"/>
              </w:rPr>
              <w:t xml:space="preserve"> 30</w:t>
            </w:r>
          </w:p>
        </w:tc>
        <w:tc>
          <w:tcPr>
            <w:tcW w:w="2254" w:type="dxa"/>
          </w:tcPr>
          <w:p w14:paraId="2D10DF60" w14:textId="53D20B18" w:rsidR="00AA5C73" w:rsidRPr="001B0BB3" w:rsidRDefault="00466640" w:rsidP="00EF743D">
            <w:pPr>
              <w:rPr>
                <w:rFonts w:asciiTheme="minorBidi" w:hAnsiTheme="minorBidi"/>
              </w:rPr>
            </w:pPr>
            <w:r>
              <w:rPr>
                <w:rFonts w:asciiTheme="minorBidi" w:hAnsiTheme="minorBidi"/>
              </w:rPr>
              <w:t>9 x 6 =</w:t>
            </w:r>
            <w:r w:rsidR="00922705">
              <w:rPr>
                <w:rFonts w:asciiTheme="minorBidi" w:hAnsiTheme="minorBidi"/>
              </w:rPr>
              <w:t xml:space="preserve"> 54</w:t>
            </w:r>
          </w:p>
        </w:tc>
        <w:tc>
          <w:tcPr>
            <w:tcW w:w="2254" w:type="dxa"/>
          </w:tcPr>
          <w:p w14:paraId="7B5626FC" w14:textId="6FA8AC38" w:rsidR="00AA5C73" w:rsidRPr="001B0BB3" w:rsidRDefault="00922705" w:rsidP="00EF743D">
            <w:pPr>
              <w:rPr>
                <w:rFonts w:asciiTheme="minorBidi" w:hAnsiTheme="minorBidi"/>
              </w:rPr>
            </w:pPr>
            <w:r>
              <w:rPr>
                <w:rFonts w:asciiTheme="minorBidi" w:hAnsiTheme="minorBidi"/>
              </w:rPr>
              <w:t xml:space="preserve">9 </w:t>
            </w:r>
            <w:r w:rsidR="00466640">
              <w:rPr>
                <w:rFonts w:asciiTheme="minorBidi" w:hAnsiTheme="minorBidi"/>
              </w:rPr>
              <w:t>x 6</w:t>
            </w:r>
            <w:r>
              <w:rPr>
                <w:rFonts w:asciiTheme="minorBidi" w:hAnsiTheme="minorBidi"/>
              </w:rPr>
              <w:t xml:space="preserve"> = 54</w:t>
            </w:r>
          </w:p>
        </w:tc>
      </w:tr>
      <w:tr w:rsidR="00AA5C73" w14:paraId="105A1E18" w14:textId="77777777" w:rsidTr="00AA5C73">
        <w:tc>
          <w:tcPr>
            <w:tcW w:w="2254" w:type="dxa"/>
          </w:tcPr>
          <w:p w14:paraId="4F5B2EA3" w14:textId="1B9EA15C" w:rsidR="00AA5C73" w:rsidRDefault="00AA5C73" w:rsidP="00EF743D">
            <w:pPr>
              <w:rPr>
                <w:rFonts w:asciiTheme="minorBidi" w:hAnsiTheme="minorBidi"/>
                <w:b/>
                <w:bCs/>
              </w:rPr>
            </w:pPr>
            <w:r w:rsidRPr="00AA5C73">
              <w:rPr>
                <w:rFonts w:asciiTheme="minorBidi" w:hAnsiTheme="minorBidi"/>
                <w:b/>
                <w:bCs/>
              </w:rPr>
              <w:t>Raw FP</w:t>
            </w:r>
          </w:p>
        </w:tc>
        <w:tc>
          <w:tcPr>
            <w:tcW w:w="2254" w:type="dxa"/>
          </w:tcPr>
          <w:p w14:paraId="78190F42" w14:textId="63197411" w:rsidR="00AA5C73" w:rsidRPr="001B0BB3" w:rsidRDefault="00922705" w:rsidP="00EF743D">
            <w:pPr>
              <w:rPr>
                <w:rFonts w:asciiTheme="minorBidi" w:hAnsiTheme="minorBidi"/>
              </w:rPr>
            </w:pPr>
            <w:r>
              <w:rPr>
                <w:rFonts w:asciiTheme="minorBidi" w:hAnsiTheme="minorBidi"/>
              </w:rPr>
              <w:t>347</w:t>
            </w:r>
          </w:p>
        </w:tc>
        <w:tc>
          <w:tcPr>
            <w:tcW w:w="2254" w:type="dxa"/>
          </w:tcPr>
          <w:p w14:paraId="746B5454" w14:textId="769F8699" w:rsidR="00AA5C73" w:rsidRPr="001B0BB3" w:rsidRDefault="00922705" w:rsidP="00EF743D">
            <w:pPr>
              <w:rPr>
                <w:rFonts w:asciiTheme="minorBidi" w:hAnsiTheme="minorBidi"/>
              </w:rPr>
            </w:pPr>
            <w:r>
              <w:rPr>
                <w:rFonts w:asciiTheme="minorBidi" w:hAnsiTheme="minorBidi"/>
              </w:rPr>
              <w:t>414</w:t>
            </w:r>
          </w:p>
        </w:tc>
        <w:tc>
          <w:tcPr>
            <w:tcW w:w="2254" w:type="dxa"/>
          </w:tcPr>
          <w:p w14:paraId="548F165F" w14:textId="057D453B" w:rsidR="00AA5C73" w:rsidRPr="001B0BB3" w:rsidRDefault="00922705" w:rsidP="00EF743D">
            <w:pPr>
              <w:rPr>
                <w:rFonts w:asciiTheme="minorBidi" w:hAnsiTheme="minorBidi"/>
              </w:rPr>
            </w:pPr>
            <w:r>
              <w:rPr>
                <w:rFonts w:asciiTheme="minorBidi" w:hAnsiTheme="minorBidi"/>
              </w:rPr>
              <w:t>419</w:t>
            </w:r>
          </w:p>
        </w:tc>
      </w:tr>
    </w:tbl>
    <w:p w14:paraId="6AEC2D53" w14:textId="0193CB88" w:rsidR="00AA5C73" w:rsidRDefault="00AA5C73" w:rsidP="00EF743D">
      <w:pPr>
        <w:rPr>
          <w:rFonts w:asciiTheme="minorBidi" w:hAnsiTheme="minorBidi"/>
          <w:b/>
          <w:bCs/>
        </w:rPr>
      </w:pPr>
    </w:p>
    <w:p w14:paraId="1DF3D5FB" w14:textId="01F2921A" w:rsidR="00AA5C73" w:rsidRDefault="00AA5C73" w:rsidP="00EF743D">
      <w:pPr>
        <w:rPr>
          <w:rFonts w:asciiTheme="minorBidi" w:hAnsiTheme="minorBidi"/>
        </w:rPr>
      </w:pPr>
      <w:r>
        <w:rPr>
          <w:rFonts w:asciiTheme="minorBidi" w:hAnsiTheme="minorBidi"/>
        </w:rPr>
        <w:t>For</w:t>
      </w:r>
      <w:r w:rsidRPr="00AA5C73">
        <w:rPr>
          <w:rFonts w:asciiTheme="minorBidi" w:hAnsiTheme="minorBidi"/>
        </w:rPr>
        <w:t>r each complexity adjustment factor, a rating on a scale of 0 to 5 is given, as shown below:</w:t>
      </w:r>
    </w:p>
    <w:p w14:paraId="51DBAEC2" w14:textId="73CC34F9" w:rsidR="00AA5C73" w:rsidRDefault="00AA5C73" w:rsidP="00EF743D">
      <w:pPr>
        <w:rPr>
          <w:rFonts w:asciiTheme="minorBidi" w:hAnsiTheme="minorBidi"/>
        </w:rPr>
      </w:pPr>
    </w:p>
    <w:tbl>
      <w:tblPr>
        <w:tblStyle w:val="TableGrid"/>
        <w:tblW w:w="0" w:type="auto"/>
        <w:tblLook w:val="04A0" w:firstRow="1" w:lastRow="0" w:firstColumn="1" w:lastColumn="0" w:noHBand="0" w:noVBand="1"/>
      </w:tblPr>
      <w:tblGrid>
        <w:gridCol w:w="4508"/>
        <w:gridCol w:w="4508"/>
      </w:tblGrid>
      <w:tr w:rsidR="00AA5C73" w14:paraId="7295ECD1" w14:textId="77777777" w:rsidTr="00AA5C73">
        <w:tc>
          <w:tcPr>
            <w:tcW w:w="4508" w:type="dxa"/>
          </w:tcPr>
          <w:p w14:paraId="3433DA62" w14:textId="6A28536C" w:rsidR="00AA5C73" w:rsidRPr="00F27092" w:rsidRDefault="00AA5C73" w:rsidP="00C83A60">
            <w:pPr>
              <w:spacing w:line="360" w:lineRule="auto"/>
              <w:rPr>
                <w:rFonts w:asciiTheme="minorBidi" w:hAnsiTheme="minorBidi"/>
                <w:b/>
                <w:bCs/>
              </w:rPr>
            </w:pPr>
            <w:r w:rsidRPr="00F27092">
              <w:rPr>
                <w:rFonts w:asciiTheme="minorBidi" w:hAnsiTheme="minorBidi"/>
                <w:b/>
                <w:bCs/>
              </w:rPr>
              <w:t>Complexity adjustment factors</w:t>
            </w:r>
          </w:p>
        </w:tc>
        <w:tc>
          <w:tcPr>
            <w:tcW w:w="4508" w:type="dxa"/>
          </w:tcPr>
          <w:p w14:paraId="444DAA95" w14:textId="3F9F27DD" w:rsidR="00AA5C73" w:rsidRPr="00F27092" w:rsidRDefault="00AA5C73" w:rsidP="00C83A60">
            <w:pPr>
              <w:spacing w:line="360" w:lineRule="auto"/>
              <w:rPr>
                <w:rFonts w:asciiTheme="minorBidi" w:hAnsiTheme="minorBidi"/>
                <w:b/>
                <w:bCs/>
              </w:rPr>
            </w:pPr>
            <w:r w:rsidRPr="00F27092">
              <w:rPr>
                <w:rFonts w:asciiTheme="minorBidi" w:hAnsiTheme="minorBidi"/>
                <w:b/>
                <w:bCs/>
              </w:rPr>
              <w:t>Rate</w:t>
            </w:r>
          </w:p>
        </w:tc>
      </w:tr>
      <w:tr w:rsidR="00AA5C73" w14:paraId="15778301" w14:textId="77777777" w:rsidTr="00AA5C73">
        <w:tc>
          <w:tcPr>
            <w:tcW w:w="4508" w:type="dxa"/>
          </w:tcPr>
          <w:p w14:paraId="7CAB1432" w14:textId="3BE0ACAE" w:rsidR="00AA5C73" w:rsidRDefault="00C83A60" w:rsidP="00C83A60">
            <w:pPr>
              <w:spacing w:line="360" w:lineRule="auto"/>
              <w:rPr>
                <w:rFonts w:asciiTheme="minorBidi" w:hAnsiTheme="minorBidi"/>
              </w:rPr>
            </w:pPr>
            <w:r w:rsidRPr="00C83A60">
              <w:rPr>
                <w:rFonts w:asciiTheme="minorBidi" w:hAnsiTheme="minorBidi"/>
              </w:rPr>
              <w:t>F1: Does the system require reliable backup and recovery?</w:t>
            </w:r>
          </w:p>
        </w:tc>
        <w:tc>
          <w:tcPr>
            <w:tcW w:w="4508" w:type="dxa"/>
          </w:tcPr>
          <w:p w14:paraId="4A32AF2F" w14:textId="74007751" w:rsidR="00AA5C73" w:rsidRDefault="00006595" w:rsidP="00C83A60">
            <w:pPr>
              <w:spacing w:line="360" w:lineRule="auto"/>
              <w:rPr>
                <w:rFonts w:asciiTheme="minorBidi" w:hAnsiTheme="minorBidi"/>
              </w:rPr>
            </w:pPr>
            <w:r>
              <w:rPr>
                <w:rFonts w:asciiTheme="minorBidi" w:hAnsiTheme="minorBidi"/>
              </w:rPr>
              <w:t>5 - Essential</w:t>
            </w:r>
          </w:p>
        </w:tc>
      </w:tr>
      <w:tr w:rsidR="00AA5C73" w14:paraId="4D2DC12E" w14:textId="77777777" w:rsidTr="00AA5C73">
        <w:tc>
          <w:tcPr>
            <w:tcW w:w="4508" w:type="dxa"/>
          </w:tcPr>
          <w:p w14:paraId="24E98A8B" w14:textId="44AC584D" w:rsidR="00AA5C73" w:rsidRDefault="00C83A60" w:rsidP="00C83A60">
            <w:pPr>
              <w:spacing w:line="360" w:lineRule="auto"/>
              <w:rPr>
                <w:rFonts w:asciiTheme="minorBidi" w:hAnsiTheme="minorBidi"/>
              </w:rPr>
            </w:pPr>
            <w:r w:rsidRPr="00C83A60">
              <w:rPr>
                <w:rFonts w:asciiTheme="minorBidi" w:hAnsiTheme="minorBidi"/>
              </w:rPr>
              <w:t>F2: Are data communications required?</w:t>
            </w:r>
          </w:p>
        </w:tc>
        <w:tc>
          <w:tcPr>
            <w:tcW w:w="4508" w:type="dxa"/>
          </w:tcPr>
          <w:p w14:paraId="2E74AD6C" w14:textId="73D0C0E3" w:rsidR="00AA5C73" w:rsidRDefault="00006595" w:rsidP="00C83A60">
            <w:pPr>
              <w:spacing w:line="360" w:lineRule="auto"/>
              <w:rPr>
                <w:rFonts w:asciiTheme="minorBidi" w:hAnsiTheme="minorBidi"/>
              </w:rPr>
            </w:pPr>
            <w:r>
              <w:rPr>
                <w:rFonts w:asciiTheme="minorBidi" w:hAnsiTheme="minorBidi"/>
              </w:rPr>
              <w:t>4 - Significant</w:t>
            </w:r>
          </w:p>
        </w:tc>
      </w:tr>
      <w:tr w:rsidR="00AA5C73" w14:paraId="427CF51B" w14:textId="77777777" w:rsidTr="00AA5C73">
        <w:tc>
          <w:tcPr>
            <w:tcW w:w="4508" w:type="dxa"/>
          </w:tcPr>
          <w:p w14:paraId="6F58DD58" w14:textId="4DCEB6F2" w:rsidR="00AA5C73" w:rsidRDefault="00C83A60" w:rsidP="00C83A60">
            <w:pPr>
              <w:spacing w:line="360" w:lineRule="auto"/>
              <w:rPr>
                <w:rFonts w:asciiTheme="minorBidi" w:hAnsiTheme="minorBidi"/>
              </w:rPr>
            </w:pPr>
            <w:r w:rsidRPr="00C83A60">
              <w:rPr>
                <w:rFonts w:asciiTheme="minorBidi" w:hAnsiTheme="minorBidi"/>
              </w:rPr>
              <w:t>F3: Are there distributed processing functions?</w:t>
            </w:r>
          </w:p>
        </w:tc>
        <w:tc>
          <w:tcPr>
            <w:tcW w:w="4508" w:type="dxa"/>
          </w:tcPr>
          <w:p w14:paraId="3F307ECB" w14:textId="00DBBBCE" w:rsidR="00AA5C73" w:rsidRDefault="00466640" w:rsidP="00C83A60">
            <w:pPr>
              <w:spacing w:line="360" w:lineRule="auto"/>
              <w:rPr>
                <w:rFonts w:asciiTheme="minorBidi" w:hAnsiTheme="minorBidi"/>
              </w:rPr>
            </w:pPr>
            <w:r>
              <w:rPr>
                <w:rFonts w:asciiTheme="minorBidi" w:hAnsiTheme="minorBidi"/>
              </w:rPr>
              <w:t>4 - Significant</w:t>
            </w:r>
          </w:p>
        </w:tc>
      </w:tr>
      <w:tr w:rsidR="00AA5C73" w14:paraId="0ADFA8B4" w14:textId="77777777" w:rsidTr="00AA5C73">
        <w:tc>
          <w:tcPr>
            <w:tcW w:w="4508" w:type="dxa"/>
          </w:tcPr>
          <w:p w14:paraId="4ED3F1F6" w14:textId="1222D1D5" w:rsidR="00AA5C73" w:rsidRDefault="00C83A60" w:rsidP="00C83A60">
            <w:pPr>
              <w:spacing w:line="360" w:lineRule="auto"/>
              <w:rPr>
                <w:rFonts w:asciiTheme="minorBidi" w:hAnsiTheme="minorBidi"/>
              </w:rPr>
            </w:pPr>
            <w:r w:rsidRPr="00C83A60">
              <w:rPr>
                <w:rFonts w:asciiTheme="minorBidi" w:hAnsiTheme="minorBidi"/>
              </w:rPr>
              <w:t>F4: Is performance critical?</w:t>
            </w:r>
          </w:p>
        </w:tc>
        <w:tc>
          <w:tcPr>
            <w:tcW w:w="4508" w:type="dxa"/>
          </w:tcPr>
          <w:p w14:paraId="33F64C73" w14:textId="440AE568" w:rsidR="00AA5C73" w:rsidRDefault="00006595" w:rsidP="00C83A60">
            <w:pPr>
              <w:spacing w:line="360" w:lineRule="auto"/>
              <w:rPr>
                <w:rFonts w:asciiTheme="minorBidi" w:hAnsiTheme="minorBidi"/>
              </w:rPr>
            </w:pPr>
            <w:r>
              <w:rPr>
                <w:rFonts w:asciiTheme="minorBidi" w:hAnsiTheme="minorBidi"/>
              </w:rPr>
              <w:t>4 - Significa</w:t>
            </w:r>
            <w:r w:rsidR="00466640">
              <w:rPr>
                <w:rFonts w:asciiTheme="minorBidi" w:hAnsiTheme="minorBidi"/>
              </w:rPr>
              <w:t>nt</w:t>
            </w:r>
          </w:p>
        </w:tc>
      </w:tr>
      <w:tr w:rsidR="00AA5C73" w14:paraId="140FDB8F" w14:textId="77777777" w:rsidTr="00AA5C73">
        <w:tc>
          <w:tcPr>
            <w:tcW w:w="4508" w:type="dxa"/>
          </w:tcPr>
          <w:p w14:paraId="2C7BA050" w14:textId="77777777" w:rsidR="00C83A60" w:rsidRPr="00C83A60" w:rsidRDefault="00C83A60" w:rsidP="00C83A60">
            <w:pPr>
              <w:spacing w:line="360" w:lineRule="auto"/>
              <w:rPr>
                <w:rFonts w:asciiTheme="minorBidi" w:hAnsiTheme="minorBidi"/>
              </w:rPr>
            </w:pPr>
            <w:r w:rsidRPr="00C83A60">
              <w:rPr>
                <w:rFonts w:asciiTheme="minorBidi" w:hAnsiTheme="minorBidi"/>
              </w:rPr>
              <w:t>F5: Will the system run in an existing, heavily utilized operational</w:t>
            </w:r>
          </w:p>
          <w:p w14:paraId="4157BB76" w14:textId="1DC1E7D8" w:rsidR="00AA5C73" w:rsidRDefault="00C83A60" w:rsidP="00C83A60">
            <w:pPr>
              <w:spacing w:line="360" w:lineRule="auto"/>
              <w:rPr>
                <w:rFonts w:asciiTheme="minorBidi" w:hAnsiTheme="minorBidi"/>
              </w:rPr>
            </w:pPr>
            <w:r w:rsidRPr="00C83A60">
              <w:rPr>
                <w:rFonts w:asciiTheme="minorBidi" w:hAnsiTheme="minorBidi"/>
              </w:rPr>
              <w:t>environment?</w:t>
            </w:r>
          </w:p>
        </w:tc>
        <w:tc>
          <w:tcPr>
            <w:tcW w:w="4508" w:type="dxa"/>
          </w:tcPr>
          <w:p w14:paraId="5DBF6EF0" w14:textId="3B02C1C7" w:rsidR="00AA5C73" w:rsidRDefault="001B0BB3" w:rsidP="00C83A60">
            <w:pPr>
              <w:spacing w:line="360" w:lineRule="auto"/>
              <w:rPr>
                <w:rFonts w:asciiTheme="minorBidi" w:hAnsiTheme="minorBidi"/>
              </w:rPr>
            </w:pPr>
            <w:r w:rsidRPr="001B0BB3">
              <w:rPr>
                <w:rFonts w:asciiTheme="minorBidi" w:hAnsiTheme="minorBidi"/>
              </w:rPr>
              <w:t>3 - Average</w:t>
            </w:r>
          </w:p>
        </w:tc>
      </w:tr>
      <w:tr w:rsidR="00AA5C73" w14:paraId="746C6E4B" w14:textId="77777777" w:rsidTr="00AA5C73">
        <w:tc>
          <w:tcPr>
            <w:tcW w:w="4508" w:type="dxa"/>
          </w:tcPr>
          <w:p w14:paraId="3F66C5C8" w14:textId="2165F26D" w:rsidR="00AA5C73" w:rsidRDefault="00C83A60" w:rsidP="00C83A60">
            <w:pPr>
              <w:spacing w:line="360" w:lineRule="auto"/>
              <w:rPr>
                <w:rFonts w:asciiTheme="minorBidi" w:hAnsiTheme="minorBidi"/>
              </w:rPr>
            </w:pPr>
            <w:r w:rsidRPr="00C83A60">
              <w:rPr>
                <w:rFonts w:asciiTheme="minorBidi" w:hAnsiTheme="minorBidi"/>
              </w:rPr>
              <w:t>F6: Does the system require on-line data entry?</w:t>
            </w:r>
          </w:p>
        </w:tc>
        <w:tc>
          <w:tcPr>
            <w:tcW w:w="4508" w:type="dxa"/>
          </w:tcPr>
          <w:p w14:paraId="64BE5269" w14:textId="3F3DDF48" w:rsidR="00AA5C73" w:rsidRDefault="00466640" w:rsidP="00C83A60">
            <w:pPr>
              <w:spacing w:line="360" w:lineRule="auto"/>
              <w:rPr>
                <w:rFonts w:asciiTheme="minorBidi" w:hAnsiTheme="minorBidi"/>
              </w:rPr>
            </w:pPr>
            <w:r>
              <w:rPr>
                <w:rFonts w:asciiTheme="minorBidi" w:hAnsiTheme="minorBidi"/>
              </w:rPr>
              <w:t>5 - Essential</w:t>
            </w:r>
          </w:p>
        </w:tc>
      </w:tr>
      <w:tr w:rsidR="00AA5C73" w14:paraId="29EEB233" w14:textId="77777777" w:rsidTr="00AA5C73">
        <w:tc>
          <w:tcPr>
            <w:tcW w:w="4508" w:type="dxa"/>
          </w:tcPr>
          <w:p w14:paraId="3560A266" w14:textId="77777777" w:rsidR="00C83A60" w:rsidRPr="00C83A60" w:rsidRDefault="00C83A60" w:rsidP="00C83A60">
            <w:pPr>
              <w:spacing w:line="360" w:lineRule="auto"/>
              <w:rPr>
                <w:rFonts w:asciiTheme="minorBidi" w:hAnsiTheme="minorBidi"/>
              </w:rPr>
            </w:pPr>
            <w:r w:rsidRPr="00C83A60">
              <w:rPr>
                <w:rFonts w:asciiTheme="minorBidi" w:hAnsiTheme="minorBidi"/>
              </w:rPr>
              <w:t>F7: Does the on-line data entry require the input transaction to be built over</w:t>
            </w:r>
          </w:p>
          <w:p w14:paraId="7ED01F84" w14:textId="5742EE95" w:rsidR="00AA5C73" w:rsidRDefault="00C83A60" w:rsidP="00C83A60">
            <w:pPr>
              <w:spacing w:line="360" w:lineRule="auto"/>
              <w:rPr>
                <w:rFonts w:asciiTheme="minorBidi" w:hAnsiTheme="minorBidi"/>
              </w:rPr>
            </w:pPr>
            <w:r w:rsidRPr="00C83A60">
              <w:rPr>
                <w:rFonts w:asciiTheme="minorBidi" w:hAnsiTheme="minorBidi"/>
              </w:rPr>
              <w:t>multiple screens or operations?</w:t>
            </w:r>
          </w:p>
        </w:tc>
        <w:tc>
          <w:tcPr>
            <w:tcW w:w="4508" w:type="dxa"/>
          </w:tcPr>
          <w:p w14:paraId="1155F6EE" w14:textId="44C5D20C" w:rsidR="00AA5C73" w:rsidRDefault="00466640" w:rsidP="00C83A60">
            <w:pPr>
              <w:spacing w:line="360" w:lineRule="auto"/>
              <w:rPr>
                <w:rFonts w:asciiTheme="minorBidi" w:hAnsiTheme="minorBidi"/>
              </w:rPr>
            </w:pPr>
            <w:r>
              <w:rPr>
                <w:rFonts w:asciiTheme="minorBidi" w:hAnsiTheme="minorBidi"/>
              </w:rPr>
              <w:t>3 - Average</w:t>
            </w:r>
          </w:p>
        </w:tc>
      </w:tr>
      <w:tr w:rsidR="00C83A60" w14:paraId="5C7255E0" w14:textId="77777777" w:rsidTr="00AA5C73">
        <w:tc>
          <w:tcPr>
            <w:tcW w:w="4508" w:type="dxa"/>
          </w:tcPr>
          <w:p w14:paraId="16DE3D59" w14:textId="32D5F029" w:rsidR="00C83A60" w:rsidRPr="00C83A60" w:rsidRDefault="00C83A60" w:rsidP="00C83A60">
            <w:pPr>
              <w:spacing w:line="360" w:lineRule="auto"/>
              <w:rPr>
                <w:rFonts w:asciiTheme="minorBidi" w:hAnsiTheme="minorBidi"/>
              </w:rPr>
            </w:pPr>
            <w:r w:rsidRPr="00C83A60">
              <w:rPr>
                <w:rFonts w:asciiTheme="minorBidi" w:hAnsiTheme="minorBidi"/>
              </w:rPr>
              <w:t>F8: Are the master files updated on-line?</w:t>
            </w:r>
          </w:p>
        </w:tc>
        <w:tc>
          <w:tcPr>
            <w:tcW w:w="4508" w:type="dxa"/>
          </w:tcPr>
          <w:p w14:paraId="66E4392D" w14:textId="19855F4E" w:rsidR="00C83A60" w:rsidRDefault="00466640" w:rsidP="00C83A60">
            <w:pPr>
              <w:spacing w:line="360" w:lineRule="auto"/>
              <w:rPr>
                <w:rFonts w:asciiTheme="minorBidi" w:hAnsiTheme="minorBidi"/>
              </w:rPr>
            </w:pPr>
            <w:r>
              <w:rPr>
                <w:rFonts w:asciiTheme="minorBidi" w:hAnsiTheme="minorBidi"/>
              </w:rPr>
              <w:t>4 - Significant</w:t>
            </w:r>
          </w:p>
        </w:tc>
      </w:tr>
      <w:tr w:rsidR="00C83A60" w14:paraId="1FA37DF0" w14:textId="77777777" w:rsidTr="00AA5C73">
        <w:tc>
          <w:tcPr>
            <w:tcW w:w="4508" w:type="dxa"/>
          </w:tcPr>
          <w:p w14:paraId="14D54B44" w14:textId="185297F2" w:rsidR="00C83A60" w:rsidRPr="00C83A60" w:rsidRDefault="00C83A60" w:rsidP="00C83A60">
            <w:pPr>
              <w:spacing w:line="360" w:lineRule="auto"/>
              <w:rPr>
                <w:rFonts w:asciiTheme="minorBidi" w:hAnsiTheme="minorBidi"/>
              </w:rPr>
            </w:pPr>
            <w:r w:rsidRPr="00C83A60">
              <w:rPr>
                <w:rFonts w:asciiTheme="minorBidi" w:hAnsiTheme="minorBidi"/>
              </w:rPr>
              <w:t>F9: Are the inputs, outputs, files, or inquiries complex?</w:t>
            </w:r>
          </w:p>
        </w:tc>
        <w:tc>
          <w:tcPr>
            <w:tcW w:w="4508" w:type="dxa"/>
          </w:tcPr>
          <w:p w14:paraId="55B51996" w14:textId="542EF88C" w:rsidR="00C83A60" w:rsidRDefault="00466640" w:rsidP="00C83A60">
            <w:pPr>
              <w:spacing w:line="360" w:lineRule="auto"/>
              <w:rPr>
                <w:rFonts w:asciiTheme="minorBidi" w:hAnsiTheme="minorBidi"/>
              </w:rPr>
            </w:pPr>
            <w:r>
              <w:rPr>
                <w:rFonts w:asciiTheme="minorBidi" w:hAnsiTheme="minorBidi"/>
              </w:rPr>
              <w:t>5 - Essential</w:t>
            </w:r>
          </w:p>
        </w:tc>
      </w:tr>
      <w:tr w:rsidR="00C83A60" w14:paraId="053CF9B8" w14:textId="77777777" w:rsidTr="00AA5C73">
        <w:tc>
          <w:tcPr>
            <w:tcW w:w="4508" w:type="dxa"/>
          </w:tcPr>
          <w:p w14:paraId="7795BEC7" w14:textId="78D33825" w:rsidR="00C83A60" w:rsidRPr="00C83A60" w:rsidRDefault="00C83A60" w:rsidP="00C83A60">
            <w:pPr>
              <w:spacing w:line="360" w:lineRule="auto"/>
              <w:rPr>
                <w:rFonts w:asciiTheme="minorBidi" w:hAnsiTheme="minorBidi"/>
              </w:rPr>
            </w:pPr>
            <w:r w:rsidRPr="00C83A60">
              <w:rPr>
                <w:rFonts w:asciiTheme="minorBidi" w:hAnsiTheme="minorBidi"/>
              </w:rPr>
              <w:t>F10: Is the internal processing complex?</w:t>
            </w:r>
          </w:p>
        </w:tc>
        <w:tc>
          <w:tcPr>
            <w:tcW w:w="4508" w:type="dxa"/>
          </w:tcPr>
          <w:p w14:paraId="46C4C16B" w14:textId="22D73120" w:rsidR="00C83A60" w:rsidRDefault="00466640" w:rsidP="00C83A60">
            <w:pPr>
              <w:spacing w:line="360" w:lineRule="auto"/>
              <w:rPr>
                <w:rFonts w:asciiTheme="minorBidi" w:hAnsiTheme="minorBidi"/>
              </w:rPr>
            </w:pPr>
            <w:r>
              <w:rPr>
                <w:rFonts w:asciiTheme="minorBidi" w:hAnsiTheme="minorBidi"/>
              </w:rPr>
              <w:t>3 - Average</w:t>
            </w:r>
          </w:p>
        </w:tc>
      </w:tr>
      <w:tr w:rsidR="00C83A60" w14:paraId="5B4D59EF" w14:textId="77777777" w:rsidTr="00AA5C73">
        <w:tc>
          <w:tcPr>
            <w:tcW w:w="4508" w:type="dxa"/>
          </w:tcPr>
          <w:p w14:paraId="0F44C523" w14:textId="1575CA98" w:rsidR="00C83A60" w:rsidRPr="00C83A60" w:rsidRDefault="00C83A60" w:rsidP="00C83A60">
            <w:pPr>
              <w:spacing w:line="360" w:lineRule="auto"/>
              <w:rPr>
                <w:rFonts w:asciiTheme="minorBidi" w:hAnsiTheme="minorBidi"/>
              </w:rPr>
            </w:pPr>
            <w:r w:rsidRPr="00C83A60">
              <w:rPr>
                <w:rFonts w:asciiTheme="minorBidi" w:hAnsiTheme="minorBidi"/>
              </w:rPr>
              <w:t>F11: Is the code designed to be reusable?</w:t>
            </w:r>
          </w:p>
        </w:tc>
        <w:tc>
          <w:tcPr>
            <w:tcW w:w="4508" w:type="dxa"/>
          </w:tcPr>
          <w:p w14:paraId="5C4B9985" w14:textId="6CDC3B72" w:rsidR="00C83A60" w:rsidRDefault="00922705" w:rsidP="00C83A60">
            <w:pPr>
              <w:spacing w:line="360" w:lineRule="auto"/>
              <w:rPr>
                <w:rFonts w:asciiTheme="minorBidi" w:hAnsiTheme="minorBidi"/>
              </w:rPr>
            </w:pPr>
            <w:r>
              <w:rPr>
                <w:rFonts w:asciiTheme="minorBidi" w:hAnsiTheme="minorBidi"/>
              </w:rPr>
              <w:t>5 - Essential</w:t>
            </w:r>
          </w:p>
        </w:tc>
      </w:tr>
      <w:tr w:rsidR="00C83A60" w14:paraId="299DD4AA" w14:textId="77777777" w:rsidTr="00AA5C73">
        <w:tc>
          <w:tcPr>
            <w:tcW w:w="4508" w:type="dxa"/>
          </w:tcPr>
          <w:p w14:paraId="417FFEC4" w14:textId="4EA7BE01" w:rsidR="00C83A60" w:rsidRPr="00C83A60" w:rsidRDefault="00C83A60" w:rsidP="00C83A60">
            <w:pPr>
              <w:spacing w:line="360" w:lineRule="auto"/>
              <w:rPr>
                <w:rFonts w:asciiTheme="minorBidi" w:hAnsiTheme="minorBidi"/>
              </w:rPr>
            </w:pPr>
            <w:r w:rsidRPr="00C83A60">
              <w:rPr>
                <w:rFonts w:asciiTheme="minorBidi" w:hAnsiTheme="minorBidi"/>
              </w:rPr>
              <w:t>F12: Are conversion and installation included in the design?</w:t>
            </w:r>
          </w:p>
        </w:tc>
        <w:tc>
          <w:tcPr>
            <w:tcW w:w="4508" w:type="dxa"/>
          </w:tcPr>
          <w:p w14:paraId="665D6FFB" w14:textId="60A126AF" w:rsidR="00C83A60" w:rsidRPr="00922705" w:rsidRDefault="00922705" w:rsidP="00922705">
            <w:pPr>
              <w:spacing w:line="360" w:lineRule="auto"/>
              <w:rPr>
                <w:rFonts w:asciiTheme="minorBidi" w:hAnsiTheme="minorBidi"/>
              </w:rPr>
            </w:pPr>
            <w:r>
              <w:rPr>
                <w:rFonts w:asciiTheme="minorBidi" w:hAnsiTheme="minorBidi"/>
              </w:rPr>
              <w:t>3 - Average</w:t>
            </w:r>
          </w:p>
        </w:tc>
      </w:tr>
      <w:tr w:rsidR="00C83A60" w14:paraId="0B5D5A84" w14:textId="77777777" w:rsidTr="00AA5C73">
        <w:tc>
          <w:tcPr>
            <w:tcW w:w="4508" w:type="dxa"/>
          </w:tcPr>
          <w:p w14:paraId="13DEE709" w14:textId="77777777" w:rsidR="00C83A60" w:rsidRPr="00C83A60" w:rsidRDefault="00C83A60" w:rsidP="00C83A60">
            <w:pPr>
              <w:spacing w:line="360" w:lineRule="auto"/>
              <w:rPr>
                <w:rFonts w:asciiTheme="minorBidi" w:hAnsiTheme="minorBidi"/>
              </w:rPr>
            </w:pPr>
            <w:r w:rsidRPr="00C83A60">
              <w:rPr>
                <w:rFonts w:asciiTheme="minorBidi" w:hAnsiTheme="minorBidi"/>
              </w:rPr>
              <w:t>F13: Is the system designed for multiple installations in different</w:t>
            </w:r>
          </w:p>
          <w:p w14:paraId="26F4477D" w14:textId="695201B5" w:rsidR="00C83A60" w:rsidRPr="00C83A60" w:rsidRDefault="00C83A60" w:rsidP="00C83A60">
            <w:pPr>
              <w:spacing w:line="360" w:lineRule="auto"/>
              <w:rPr>
                <w:rFonts w:asciiTheme="minorBidi" w:hAnsiTheme="minorBidi"/>
              </w:rPr>
            </w:pPr>
            <w:r w:rsidRPr="00C83A60">
              <w:rPr>
                <w:rFonts w:asciiTheme="minorBidi" w:hAnsiTheme="minorBidi"/>
              </w:rPr>
              <w:t>organizations?</w:t>
            </w:r>
          </w:p>
        </w:tc>
        <w:tc>
          <w:tcPr>
            <w:tcW w:w="4508" w:type="dxa"/>
          </w:tcPr>
          <w:p w14:paraId="04675610" w14:textId="0E5A9A0B" w:rsidR="00C83A60" w:rsidRDefault="00922705" w:rsidP="00C83A60">
            <w:pPr>
              <w:spacing w:line="360" w:lineRule="auto"/>
              <w:rPr>
                <w:rFonts w:asciiTheme="minorBidi" w:hAnsiTheme="minorBidi"/>
              </w:rPr>
            </w:pPr>
            <w:r>
              <w:rPr>
                <w:rFonts w:asciiTheme="minorBidi" w:hAnsiTheme="minorBidi"/>
              </w:rPr>
              <w:t>4 - Sigificant</w:t>
            </w:r>
          </w:p>
        </w:tc>
      </w:tr>
      <w:tr w:rsidR="00C83A60" w14:paraId="730138C3" w14:textId="77777777" w:rsidTr="00AA5C73">
        <w:tc>
          <w:tcPr>
            <w:tcW w:w="4508" w:type="dxa"/>
          </w:tcPr>
          <w:p w14:paraId="62E3F02A" w14:textId="77777777" w:rsidR="00C83A60" w:rsidRPr="00C83A60" w:rsidRDefault="00C83A60" w:rsidP="00C83A60">
            <w:pPr>
              <w:spacing w:line="360" w:lineRule="auto"/>
              <w:rPr>
                <w:rFonts w:asciiTheme="minorBidi" w:hAnsiTheme="minorBidi"/>
              </w:rPr>
            </w:pPr>
            <w:r w:rsidRPr="00C83A60">
              <w:rPr>
                <w:rFonts w:asciiTheme="minorBidi" w:hAnsiTheme="minorBidi"/>
              </w:rPr>
              <w:lastRenderedPageBreak/>
              <w:t>F14: Is the application designed to facilitate change and ease of use by the</w:t>
            </w:r>
          </w:p>
          <w:p w14:paraId="17661DFF" w14:textId="5D8172FE" w:rsidR="00C83A60" w:rsidRPr="00C83A60" w:rsidRDefault="00C83A60" w:rsidP="00C83A60">
            <w:pPr>
              <w:spacing w:line="360" w:lineRule="auto"/>
              <w:rPr>
                <w:rFonts w:asciiTheme="minorBidi" w:hAnsiTheme="minorBidi"/>
              </w:rPr>
            </w:pPr>
            <w:r w:rsidRPr="00C83A60">
              <w:rPr>
                <w:rFonts w:asciiTheme="minorBidi" w:hAnsiTheme="minorBidi"/>
              </w:rPr>
              <w:t>user?</w:t>
            </w:r>
          </w:p>
        </w:tc>
        <w:tc>
          <w:tcPr>
            <w:tcW w:w="4508" w:type="dxa"/>
          </w:tcPr>
          <w:p w14:paraId="43998146" w14:textId="2155E0E4" w:rsidR="00C83A60" w:rsidRDefault="00922705" w:rsidP="00C83A60">
            <w:pPr>
              <w:spacing w:line="360" w:lineRule="auto"/>
              <w:rPr>
                <w:rFonts w:asciiTheme="minorBidi" w:hAnsiTheme="minorBidi"/>
              </w:rPr>
            </w:pPr>
            <w:r>
              <w:rPr>
                <w:rFonts w:asciiTheme="minorBidi" w:hAnsiTheme="minorBidi"/>
              </w:rPr>
              <w:t>4 - Average</w:t>
            </w:r>
          </w:p>
        </w:tc>
      </w:tr>
      <w:tr w:rsidR="00C83A60" w14:paraId="6FF660D1" w14:textId="77777777" w:rsidTr="00AA5C73">
        <w:tc>
          <w:tcPr>
            <w:tcW w:w="4508" w:type="dxa"/>
          </w:tcPr>
          <w:p w14:paraId="27BB6DFE" w14:textId="43EA6AE5" w:rsidR="00C83A60" w:rsidRPr="00C83A60" w:rsidRDefault="00C83A60" w:rsidP="00C83A60">
            <w:pPr>
              <w:spacing w:line="360" w:lineRule="auto"/>
              <w:rPr>
                <w:rFonts w:asciiTheme="minorBidi" w:hAnsiTheme="minorBidi"/>
              </w:rPr>
            </w:pPr>
            <w:r w:rsidRPr="00C83A60">
              <w:rPr>
                <w:rFonts w:asciiTheme="minorBidi" w:hAnsiTheme="minorBidi"/>
              </w:rPr>
              <w:t>SUM (CAV)</w:t>
            </w:r>
          </w:p>
        </w:tc>
        <w:tc>
          <w:tcPr>
            <w:tcW w:w="4508" w:type="dxa"/>
          </w:tcPr>
          <w:p w14:paraId="5C778356" w14:textId="25D6E5DE" w:rsidR="00C83A60" w:rsidRDefault="00922705" w:rsidP="00C83A60">
            <w:pPr>
              <w:spacing w:line="360" w:lineRule="auto"/>
              <w:rPr>
                <w:rFonts w:asciiTheme="minorBidi" w:hAnsiTheme="minorBidi"/>
              </w:rPr>
            </w:pPr>
            <w:r>
              <w:rPr>
                <w:rFonts w:asciiTheme="minorBidi" w:hAnsiTheme="minorBidi"/>
              </w:rPr>
              <w:t>56</w:t>
            </w:r>
          </w:p>
        </w:tc>
      </w:tr>
    </w:tbl>
    <w:p w14:paraId="7C1925E5" w14:textId="77777777" w:rsidR="00AA5C73" w:rsidRPr="00AA5C73" w:rsidRDefault="00AA5C73" w:rsidP="00EF743D">
      <w:pPr>
        <w:rPr>
          <w:rFonts w:asciiTheme="minorBidi" w:hAnsiTheme="minorBidi"/>
        </w:rPr>
      </w:pPr>
    </w:p>
    <w:p w14:paraId="432E1CB5" w14:textId="77777777" w:rsidR="00017F29" w:rsidRDefault="00017F29" w:rsidP="0059127E">
      <w:pPr>
        <w:rPr>
          <w:rFonts w:asciiTheme="minorBidi" w:hAnsiTheme="minorBidi"/>
          <w:b/>
          <w:bCs/>
        </w:rPr>
      </w:pPr>
    </w:p>
    <w:p w14:paraId="18737821" w14:textId="1A6553DE" w:rsidR="0059127E" w:rsidRPr="0059127E" w:rsidRDefault="0059127E" w:rsidP="0059127E">
      <w:pPr>
        <w:rPr>
          <w:rFonts w:asciiTheme="minorBidi" w:hAnsiTheme="minorBidi"/>
        </w:rPr>
      </w:pPr>
      <w:r w:rsidRPr="0059127E">
        <w:rPr>
          <w:rFonts w:asciiTheme="minorBidi" w:hAnsiTheme="minorBidi"/>
        </w:rPr>
        <w:t>Calculating the FP of each Simple, Average &amp; Complex using the formula below:</w:t>
      </w:r>
    </w:p>
    <w:p w14:paraId="20D442F0" w14:textId="77777777" w:rsidR="0059127E" w:rsidRPr="0059127E" w:rsidRDefault="0059127E" w:rsidP="0059127E">
      <w:pPr>
        <w:rPr>
          <w:rFonts w:asciiTheme="minorBidi" w:hAnsiTheme="minorBidi"/>
        </w:rPr>
      </w:pPr>
      <w:r w:rsidRPr="0059127E">
        <w:rPr>
          <w:rFonts w:asciiTheme="minorBidi" w:hAnsiTheme="minorBidi"/>
        </w:rPr>
        <w:t>FP = Raw FP x [0.65 + (0.01 X CAV)]</w:t>
      </w:r>
    </w:p>
    <w:p w14:paraId="0A18A677" w14:textId="20BC7034" w:rsidR="0059127E" w:rsidRPr="0059127E" w:rsidRDefault="0059127E" w:rsidP="0059127E">
      <w:pPr>
        <w:pStyle w:val="ListParagraph"/>
        <w:numPr>
          <w:ilvl w:val="0"/>
          <w:numId w:val="9"/>
        </w:numPr>
        <w:rPr>
          <w:rFonts w:asciiTheme="minorBidi" w:hAnsiTheme="minorBidi"/>
        </w:rPr>
      </w:pPr>
      <w:r w:rsidRPr="0059127E">
        <w:rPr>
          <w:rFonts w:asciiTheme="minorBidi" w:hAnsiTheme="minorBidi" w:hint="eastAsia"/>
        </w:rPr>
        <w:t xml:space="preserve">Simple: FP = </w:t>
      </w:r>
      <w:r w:rsidR="00CA1857">
        <w:rPr>
          <w:rFonts w:asciiTheme="minorBidi" w:hAnsiTheme="minorBidi"/>
        </w:rPr>
        <w:t>347</w:t>
      </w:r>
      <w:r w:rsidRPr="0059127E">
        <w:rPr>
          <w:rFonts w:asciiTheme="minorBidi" w:hAnsiTheme="minorBidi" w:hint="eastAsia"/>
        </w:rPr>
        <w:t xml:space="preserve"> x [0.65 + (0.01 x 5</w:t>
      </w:r>
      <w:r w:rsidR="00CA1857">
        <w:rPr>
          <w:rFonts w:asciiTheme="minorBidi" w:hAnsiTheme="minorBidi"/>
        </w:rPr>
        <w:t>6</w:t>
      </w:r>
      <w:r w:rsidRPr="0059127E">
        <w:rPr>
          <w:rFonts w:asciiTheme="minorBidi" w:hAnsiTheme="minorBidi" w:hint="eastAsia"/>
        </w:rPr>
        <w:t xml:space="preserve">)] = </w:t>
      </w:r>
      <w:r w:rsidR="00CA1857">
        <w:rPr>
          <w:rFonts w:asciiTheme="minorBidi" w:hAnsiTheme="minorBidi"/>
        </w:rPr>
        <w:t>419.87</w:t>
      </w:r>
    </w:p>
    <w:p w14:paraId="6EB6DC53" w14:textId="5D0E09B1" w:rsidR="0059127E" w:rsidRPr="0059127E" w:rsidRDefault="0059127E" w:rsidP="0059127E">
      <w:pPr>
        <w:pStyle w:val="ListParagraph"/>
        <w:numPr>
          <w:ilvl w:val="0"/>
          <w:numId w:val="9"/>
        </w:numPr>
        <w:rPr>
          <w:rFonts w:asciiTheme="minorBidi" w:hAnsiTheme="minorBidi"/>
        </w:rPr>
      </w:pPr>
      <w:r w:rsidRPr="0059127E">
        <w:rPr>
          <w:rFonts w:asciiTheme="minorBidi" w:hAnsiTheme="minorBidi" w:hint="eastAsia"/>
        </w:rPr>
        <w:t xml:space="preserve">Average: FP = </w:t>
      </w:r>
      <w:r w:rsidR="00CA1857">
        <w:rPr>
          <w:rFonts w:asciiTheme="minorBidi" w:hAnsiTheme="minorBidi"/>
        </w:rPr>
        <w:t>414</w:t>
      </w:r>
      <w:r w:rsidRPr="0059127E">
        <w:rPr>
          <w:rFonts w:asciiTheme="minorBidi" w:hAnsiTheme="minorBidi" w:hint="eastAsia"/>
        </w:rPr>
        <w:t xml:space="preserve"> x [0.65 + (0.01 x 5</w:t>
      </w:r>
      <w:r w:rsidR="00CA1857">
        <w:rPr>
          <w:rFonts w:asciiTheme="minorBidi" w:hAnsiTheme="minorBidi"/>
        </w:rPr>
        <w:t>6</w:t>
      </w:r>
      <w:r w:rsidRPr="0059127E">
        <w:rPr>
          <w:rFonts w:asciiTheme="minorBidi" w:hAnsiTheme="minorBidi" w:hint="eastAsia"/>
        </w:rPr>
        <w:t xml:space="preserve">)] = </w:t>
      </w:r>
      <w:r w:rsidR="00CA1857">
        <w:rPr>
          <w:rFonts w:asciiTheme="minorBidi" w:hAnsiTheme="minorBidi"/>
        </w:rPr>
        <w:t>500.94</w:t>
      </w:r>
    </w:p>
    <w:p w14:paraId="782F45B9" w14:textId="22A26884" w:rsidR="0059127E" w:rsidRPr="0059127E" w:rsidRDefault="0059127E" w:rsidP="0059127E">
      <w:pPr>
        <w:pStyle w:val="ListParagraph"/>
        <w:numPr>
          <w:ilvl w:val="0"/>
          <w:numId w:val="9"/>
        </w:numPr>
        <w:rPr>
          <w:rFonts w:asciiTheme="minorBidi" w:hAnsiTheme="minorBidi"/>
        </w:rPr>
      </w:pPr>
      <w:r w:rsidRPr="0059127E">
        <w:rPr>
          <w:rFonts w:asciiTheme="minorBidi" w:hAnsiTheme="minorBidi" w:hint="eastAsia"/>
        </w:rPr>
        <w:t xml:space="preserve">Complex: FP = </w:t>
      </w:r>
      <w:r w:rsidR="00CA1857">
        <w:rPr>
          <w:rFonts w:asciiTheme="minorBidi" w:hAnsiTheme="minorBidi"/>
        </w:rPr>
        <w:t>419</w:t>
      </w:r>
      <w:r w:rsidRPr="0059127E">
        <w:rPr>
          <w:rFonts w:asciiTheme="minorBidi" w:hAnsiTheme="minorBidi" w:hint="eastAsia"/>
        </w:rPr>
        <w:t xml:space="preserve"> x [0.65 + (0.01 x 5</w:t>
      </w:r>
      <w:r w:rsidR="00CA1857">
        <w:rPr>
          <w:rFonts w:asciiTheme="minorBidi" w:hAnsiTheme="minorBidi"/>
        </w:rPr>
        <w:t>6</w:t>
      </w:r>
      <w:r w:rsidRPr="0059127E">
        <w:rPr>
          <w:rFonts w:asciiTheme="minorBidi" w:hAnsiTheme="minorBidi" w:hint="eastAsia"/>
        </w:rPr>
        <w:t xml:space="preserve">)] = </w:t>
      </w:r>
      <w:r w:rsidR="00CA1857">
        <w:rPr>
          <w:rFonts w:asciiTheme="minorBidi" w:hAnsiTheme="minorBidi"/>
        </w:rPr>
        <w:t>506.99</w:t>
      </w:r>
    </w:p>
    <w:p w14:paraId="15738A69" w14:textId="1A07F5E1" w:rsidR="00017F29" w:rsidRPr="0059127E" w:rsidRDefault="0059127E" w:rsidP="0059127E">
      <w:pPr>
        <w:rPr>
          <w:rFonts w:asciiTheme="minorBidi" w:hAnsiTheme="minorBidi"/>
        </w:rPr>
      </w:pPr>
      <w:r w:rsidRPr="0059127E">
        <w:rPr>
          <w:rFonts w:asciiTheme="minorBidi" w:hAnsiTheme="minorBidi"/>
        </w:rPr>
        <w:t>Calculating the productivity, quality, cost, and documentation of the following projects</w:t>
      </w:r>
      <w:r>
        <w:rPr>
          <w:rFonts w:asciiTheme="minorBidi" w:hAnsiTheme="minorBidi"/>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A1857" w14:paraId="1C811FD3" w14:textId="77777777" w:rsidTr="0059127E">
        <w:tc>
          <w:tcPr>
            <w:tcW w:w="1502" w:type="dxa"/>
          </w:tcPr>
          <w:p w14:paraId="1AD743A7" w14:textId="53973C59" w:rsidR="00CA1857" w:rsidRDefault="00CA1857" w:rsidP="00CA1857">
            <w:pPr>
              <w:rPr>
                <w:rFonts w:asciiTheme="minorBidi" w:hAnsiTheme="minorBidi"/>
                <w:b/>
                <w:bCs/>
              </w:rPr>
            </w:pPr>
            <w:r>
              <w:rPr>
                <w:rFonts w:asciiTheme="minorBidi" w:hAnsiTheme="minorBidi"/>
                <w:b/>
                <w:bCs/>
              </w:rPr>
              <w:t>Project</w:t>
            </w:r>
          </w:p>
        </w:tc>
        <w:tc>
          <w:tcPr>
            <w:tcW w:w="1502" w:type="dxa"/>
          </w:tcPr>
          <w:p w14:paraId="628A839F" w14:textId="77777777" w:rsidR="00CA1857" w:rsidRPr="008C7859" w:rsidRDefault="00CA1857" w:rsidP="00CA1857">
            <w:pPr>
              <w:rPr>
                <w:rFonts w:asciiTheme="minorBidi" w:hAnsiTheme="minorBidi"/>
                <w:b/>
                <w:bCs/>
              </w:rPr>
            </w:pPr>
            <w:r w:rsidRPr="008C7859">
              <w:rPr>
                <w:rFonts w:asciiTheme="minorBidi" w:hAnsiTheme="minorBidi"/>
                <w:b/>
                <w:bCs/>
              </w:rPr>
              <w:t>Effort</w:t>
            </w:r>
          </w:p>
          <w:p w14:paraId="4F4B1D82" w14:textId="76E85B60" w:rsidR="00CA1857" w:rsidRDefault="00CA1857" w:rsidP="00CA1857">
            <w:pPr>
              <w:rPr>
                <w:rFonts w:asciiTheme="minorBidi" w:hAnsiTheme="minorBidi"/>
                <w:b/>
                <w:bCs/>
              </w:rPr>
            </w:pPr>
            <w:r w:rsidRPr="008C7859">
              <w:rPr>
                <w:rFonts w:asciiTheme="minorBidi" w:hAnsiTheme="minorBidi"/>
                <w:b/>
                <w:bCs/>
              </w:rPr>
              <w:t>(person-month)</w:t>
            </w:r>
          </w:p>
        </w:tc>
        <w:tc>
          <w:tcPr>
            <w:tcW w:w="1503" w:type="dxa"/>
          </w:tcPr>
          <w:p w14:paraId="0FB7D4C7" w14:textId="515BDAB3" w:rsidR="00CA1857" w:rsidRDefault="00CA1857" w:rsidP="00CA1857">
            <w:pPr>
              <w:rPr>
                <w:rFonts w:asciiTheme="minorBidi" w:hAnsiTheme="minorBidi"/>
                <w:b/>
                <w:bCs/>
              </w:rPr>
            </w:pPr>
            <w:r w:rsidRPr="008C7859">
              <w:rPr>
                <w:rFonts w:asciiTheme="minorBidi" w:hAnsiTheme="minorBidi"/>
                <w:b/>
                <w:bCs/>
              </w:rPr>
              <w:t>Cost (</w:t>
            </w:r>
            <w:r>
              <w:rPr>
                <w:rFonts w:asciiTheme="minorBidi" w:hAnsiTheme="minorBidi"/>
                <w:b/>
                <w:bCs/>
              </w:rPr>
              <w:t>RM</w:t>
            </w:r>
            <w:r w:rsidRPr="008C7859">
              <w:rPr>
                <w:rFonts w:asciiTheme="minorBidi" w:hAnsiTheme="minorBidi"/>
                <w:b/>
                <w:bCs/>
              </w:rPr>
              <w:t>)</w:t>
            </w:r>
          </w:p>
        </w:tc>
        <w:tc>
          <w:tcPr>
            <w:tcW w:w="1503" w:type="dxa"/>
          </w:tcPr>
          <w:p w14:paraId="1A6A93E3" w14:textId="335ADA62" w:rsidR="00CA1857" w:rsidRDefault="00CA1857" w:rsidP="00CA1857">
            <w:pPr>
              <w:rPr>
                <w:rFonts w:asciiTheme="minorBidi" w:hAnsiTheme="minorBidi"/>
                <w:b/>
                <w:bCs/>
              </w:rPr>
            </w:pPr>
            <w:r w:rsidRPr="008C7859">
              <w:rPr>
                <w:rFonts w:asciiTheme="minorBidi" w:hAnsiTheme="minorBidi"/>
                <w:b/>
                <w:bCs/>
              </w:rPr>
              <w:t>Size(kLOC)</w:t>
            </w:r>
          </w:p>
        </w:tc>
        <w:tc>
          <w:tcPr>
            <w:tcW w:w="1503" w:type="dxa"/>
          </w:tcPr>
          <w:p w14:paraId="1226B8FB" w14:textId="77777777" w:rsidR="00CA1857" w:rsidRPr="008C7859" w:rsidRDefault="00CA1857" w:rsidP="00CA1857">
            <w:pPr>
              <w:rPr>
                <w:rFonts w:asciiTheme="minorBidi" w:hAnsiTheme="minorBidi"/>
                <w:b/>
                <w:bCs/>
              </w:rPr>
            </w:pPr>
            <w:r w:rsidRPr="008C7859">
              <w:rPr>
                <w:rFonts w:asciiTheme="minorBidi" w:hAnsiTheme="minorBidi"/>
                <w:b/>
                <w:bCs/>
              </w:rPr>
              <w:t>Doc.</w:t>
            </w:r>
          </w:p>
          <w:p w14:paraId="05B82AC8" w14:textId="72933279" w:rsidR="00CA1857" w:rsidRDefault="00CA1857" w:rsidP="00CA1857">
            <w:pPr>
              <w:rPr>
                <w:rFonts w:asciiTheme="minorBidi" w:hAnsiTheme="minorBidi"/>
                <w:b/>
                <w:bCs/>
              </w:rPr>
            </w:pPr>
            <w:r w:rsidRPr="008C7859">
              <w:rPr>
                <w:rFonts w:asciiTheme="minorBidi" w:hAnsiTheme="minorBidi"/>
                <w:b/>
                <w:bCs/>
              </w:rPr>
              <w:t>(pages)</w:t>
            </w:r>
          </w:p>
        </w:tc>
        <w:tc>
          <w:tcPr>
            <w:tcW w:w="1503" w:type="dxa"/>
          </w:tcPr>
          <w:p w14:paraId="054E00CB" w14:textId="01836E52" w:rsidR="00CA1857" w:rsidRDefault="00CA1857" w:rsidP="00CA1857">
            <w:pPr>
              <w:rPr>
                <w:rFonts w:asciiTheme="minorBidi" w:hAnsiTheme="minorBidi"/>
                <w:b/>
                <w:bCs/>
              </w:rPr>
            </w:pPr>
            <w:r w:rsidRPr="008C7859">
              <w:rPr>
                <w:rFonts w:asciiTheme="minorBidi" w:hAnsiTheme="minorBidi"/>
                <w:b/>
                <w:bCs/>
              </w:rPr>
              <w:t>Errors</w:t>
            </w:r>
          </w:p>
        </w:tc>
      </w:tr>
      <w:tr w:rsidR="00CA1857" w14:paraId="1F27BB78" w14:textId="77777777" w:rsidTr="0059127E">
        <w:tc>
          <w:tcPr>
            <w:tcW w:w="1502" w:type="dxa"/>
          </w:tcPr>
          <w:p w14:paraId="20AE9E59" w14:textId="2A2BF956" w:rsidR="00CA1857" w:rsidRDefault="00CA1857" w:rsidP="00CA1857">
            <w:pPr>
              <w:rPr>
                <w:rFonts w:asciiTheme="minorBidi" w:hAnsiTheme="minorBidi"/>
                <w:b/>
                <w:bCs/>
              </w:rPr>
            </w:pPr>
            <w:r w:rsidRPr="00D12CF4">
              <w:rPr>
                <w:rFonts w:asciiTheme="minorBidi" w:hAnsiTheme="minorBidi"/>
              </w:rPr>
              <w:t>Forumium - Alpha 1</w:t>
            </w:r>
          </w:p>
        </w:tc>
        <w:tc>
          <w:tcPr>
            <w:tcW w:w="1502" w:type="dxa"/>
          </w:tcPr>
          <w:p w14:paraId="65FD74C0" w14:textId="74091EE6" w:rsidR="00CA1857" w:rsidRDefault="00CA1857" w:rsidP="00CA1857">
            <w:pPr>
              <w:rPr>
                <w:rFonts w:asciiTheme="minorBidi" w:hAnsiTheme="minorBidi"/>
                <w:b/>
                <w:bCs/>
              </w:rPr>
            </w:pPr>
            <w:r>
              <w:rPr>
                <w:rFonts w:asciiTheme="minorBidi" w:hAnsiTheme="minorBidi"/>
              </w:rPr>
              <w:t>28</w:t>
            </w:r>
          </w:p>
        </w:tc>
        <w:tc>
          <w:tcPr>
            <w:tcW w:w="1503" w:type="dxa"/>
          </w:tcPr>
          <w:p w14:paraId="4774E156" w14:textId="1CF34DEA" w:rsidR="00CA1857" w:rsidRDefault="00CA1857" w:rsidP="00CA1857">
            <w:pPr>
              <w:rPr>
                <w:rFonts w:asciiTheme="minorBidi" w:hAnsiTheme="minorBidi"/>
                <w:b/>
                <w:bCs/>
              </w:rPr>
            </w:pPr>
            <w:r>
              <w:rPr>
                <w:rFonts w:asciiTheme="minorBidi" w:hAnsiTheme="minorBidi"/>
              </w:rPr>
              <w:t>500,000</w:t>
            </w:r>
          </w:p>
        </w:tc>
        <w:tc>
          <w:tcPr>
            <w:tcW w:w="1503" w:type="dxa"/>
          </w:tcPr>
          <w:p w14:paraId="69F5762F" w14:textId="3D00B88A" w:rsidR="00CA1857" w:rsidRDefault="00CA1857" w:rsidP="00CA1857">
            <w:pPr>
              <w:rPr>
                <w:rFonts w:asciiTheme="minorBidi" w:hAnsiTheme="minorBidi"/>
                <w:b/>
                <w:bCs/>
              </w:rPr>
            </w:pPr>
            <w:r>
              <w:rPr>
                <w:rFonts w:asciiTheme="minorBidi" w:hAnsiTheme="minorBidi"/>
              </w:rPr>
              <w:t>12.5</w:t>
            </w:r>
          </w:p>
        </w:tc>
        <w:tc>
          <w:tcPr>
            <w:tcW w:w="1503" w:type="dxa"/>
          </w:tcPr>
          <w:p w14:paraId="08C3D008" w14:textId="5FB45841" w:rsidR="00CA1857" w:rsidRDefault="00CA1857" w:rsidP="00CA1857">
            <w:pPr>
              <w:rPr>
                <w:rFonts w:asciiTheme="minorBidi" w:hAnsiTheme="minorBidi"/>
                <w:b/>
                <w:bCs/>
              </w:rPr>
            </w:pPr>
            <w:r>
              <w:rPr>
                <w:rFonts w:asciiTheme="minorBidi" w:hAnsiTheme="minorBidi"/>
              </w:rPr>
              <w:t>700</w:t>
            </w:r>
          </w:p>
        </w:tc>
        <w:tc>
          <w:tcPr>
            <w:tcW w:w="1503" w:type="dxa"/>
          </w:tcPr>
          <w:p w14:paraId="5B10660C" w14:textId="24AA9274" w:rsidR="00CA1857" w:rsidRDefault="00CA1857" w:rsidP="00CA1857">
            <w:pPr>
              <w:rPr>
                <w:rFonts w:asciiTheme="minorBidi" w:hAnsiTheme="minorBidi"/>
                <w:b/>
                <w:bCs/>
              </w:rPr>
            </w:pPr>
            <w:r>
              <w:rPr>
                <w:rFonts w:asciiTheme="minorBidi" w:hAnsiTheme="minorBidi"/>
              </w:rPr>
              <w:t>88</w:t>
            </w:r>
          </w:p>
        </w:tc>
      </w:tr>
      <w:tr w:rsidR="00CA1857" w14:paraId="5E411800" w14:textId="77777777" w:rsidTr="0059127E">
        <w:tc>
          <w:tcPr>
            <w:tcW w:w="1502" w:type="dxa"/>
          </w:tcPr>
          <w:p w14:paraId="524FADA7" w14:textId="3EC121A4" w:rsidR="00CA1857" w:rsidRDefault="00CA1857" w:rsidP="00CA1857">
            <w:pPr>
              <w:rPr>
                <w:rFonts w:asciiTheme="minorBidi" w:hAnsiTheme="minorBidi"/>
                <w:b/>
                <w:bCs/>
              </w:rPr>
            </w:pPr>
            <w:r>
              <w:rPr>
                <w:rFonts w:asciiTheme="minorBidi" w:hAnsiTheme="minorBidi"/>
              </w:rPr>
              <w:t>Forumium – Beta 2</w:t>
            </w:r>
          </w:p>
        </w:tc>
        <w:tc>
          <w:tcPr>
            <w:tcW w:w="1502" w:type="dxa"/>
          </w:tcPr>
          <w:p w14:paraId="55C5CF4F" w14:textId="12345E95" w:rsidR="00CA1857" w:rsidRDefault="00CA1857" w:rsidP="00CA1857">
            <w:pPr>
              <w:rPr>
                <w:rFonts w:asciiTheme="minorBidi" w:hAnsiTheme="minorBidi"/>
                <w:b/>
                <w:bCs/>
              </w:rPr>
            </w:pPr>
            <w:r>
              <w:rPr>
                <w:rFonts w:asciiTheme="minorBidi" w:hAnsiTheme="minorBidi"/>
              </w:rPr>
              <w:t>17</w:t>
            </w:r>
          </w:p>
        </w:tc>
        <w:tc>
          <w:tcPr>
            <w:tcW w:w="1503" w:type="dxa"/>
          </w:tcPr>
          <w:p w14:paraId="20AEFC44" w14:textId="7E1D30F9" w:rsidR="00CA1857" w:rsidRDefault="00CA1857" w:rsidP="00CA1857">
            <w:pPr>
              <w:rPr>
                <w:rFonts w:asciiTheme="minorBidi" w:hAnsiTheme="minorBidi"/>
                <w:b/>
                <w:bCs/>
              </w:rPr>
            </w:pPr>
            <w:r>
              <w:rPr>
                <w:rFonts w:asciiTheme="minorBidi" w:hAnsiTheme="minorBidi"/>
              </w:rPr>
              <w:t>360,000</w:t>
            </w:r>
          </w:p>
        </w:tc>
        <w:tc>
          <w:tcPr>
            <w:tcW w:w="1503" w:type="dxa"/>
          </w:tcPr>
          <w:p w14:paraId="74108C20" w14:textId="40ECBF29" w:rsidR="00CA1857" w:rsidRDefault="00CA1857" w:rsidP="00CA1857">
            <w:pPr>
              <w:rPr>
                <w:rFonts w:asciiTheme="minorBidi" w:hAnsiTheme="minorBidi"/>
                <w:b/>
                <w:bCs/>
              </w:rPr>
            </w:pPr>
            <w:r>
              <w:rPr>
                <w:rFonts w:asciiTheme="minorBidi" w:hAnsiTheme="minorBidi"/>
              </w:rPr>
              <w:t>11.7</w:t>
            </w:r>
          </w:p>
        </w:tc>
        <w:tc>
          <w:tcPr>
            <w:tcW w:w="1503" w:type="dxa"/>
          </w:tcPr>
          <w:p w14:paraId="39DC9625" w14:textId="556E67BA" w:rsidR="00CA1857" w:rsidRDefault="00CA1857" w:rsidP="00CA1857">
            <w:pPr>
              <w:rPr>
                <w:rFonts w:asciiTheme="minorBidi" w:hAnsiTheme="minorBidi"/>
                <w:b/>
                <w:bCs/>
              </w:rPr>
            </w:pPr>
            <w:r>
              <w:rPr>
                <w:rFonts w:asciiTheme="minorBidi" w:hAnsiTheme="minorBidi"/>
              </w:rPr>
              <w:t>650</w:t>
            </w:r>
          </w:p>
        </w:tc>
        <w:tc>
          <w:tcPr>
            <w:tcW w:w="1503" w:type="dxa"/>
          </w:tcPr>
          <w:p w14:paraId="5E78E048" w14:textId="078E30A0" w:rsidR="00CA1857" w:rsidRDefault="00CA1857" w:rsidP="00CA1857">
            <w:pPr>
              <w:rPr>
                <w:rFonts w:asciiTheme="minorBidi" w:hAnsiTheme="minorBidi"/>
                <w:b/>
                <w:bCs/>
              </w:rPr>
            </w:pPr>
            <w:r>
              <w:rPr>
                <w:rFonts w:asciiTheme="minorBidi" w:hAnsiTheme="minorBidi"/>
              </w:rPr>
              <w:t>73</w:t>
            </w:r>
          </w:p>
        </w:tc>
      </w:tr>
      <w:tr w:rsidR="00CA1857" w14:paraId="2FC0A71B" w14:textId="77777777" w:rsidTr="0059127E">
        <w:tc>
          <w:tcPr>
            <w:tcW w:w="1502" w:type="dxa"/>
          </w:tcPr>
          <w:p w14:paraId="70D341FD" w14:textId="74EC2CBC" w:rsidR="00CA1857" w:rsidRDefault="00CA1857" w:rsidP="00CA1857">
            <w:pPr>
              <w:rPr>
                <w:rFonts w:asciiTheme="minorBidi" w:hAnsiTheme="minorBidi"/>
                <w:b/>
                <w:bCs/>
              </w:rPr>
            </w:pPr>
            <w:r>
              <w:rPr>
                <w:rFonts w:asciiTheme="minorBidi" w:hAnsiTheme="minorBidi"/>
              </w:rPr>
              <w:t>Forumium – Gamma 3</w:t>
            </w:r>
          </w:p>
        </w:tc>
        <w:tc>
          <w:tcPr>
            <w:tcW w:w="1502" w:type="dxa"/>
          </w:tcPr>
          <w:p w14:paraId="73978337" w14:textId="237D147F" w:rsidR="00CA1857" w:rsidRDefault="00CA1857" w:rsidP="00CA1857">
            <w:pPr>
              <w:rPr>
                <w:rFonts w:asciiTheme="minorBidi" w:hAnsiTheme="minorBidi"/>
                <w:b/>
                <w:bCs/>
              </w:rPr>
            </w:pPr>
            <w:r>
              <w:rPr>
                <w:rFonts w:asciiTheme="minorBidi" w:hAnsiTheme="minorBidi"/>
              </w:rPr>
              <w:t>13</w:t>
            </w:r>
          </w:p>
        </w:tc>
        <w:tc>
          <w:tcPr>
            <w:tcW w:w="1503" w:type="dxa"/>
          </w:tcPr>
          <w:p w14:paraId="1691BC02" w14:textId="10880AB4" w:rsidR="00CA1857" w:rsidRDefault="00CA1857" w:rsidP="00CA1857">
            <w:pPr>
              <w:rPr>
                <w:rFonts w:asciiTheme="minorBidi" w:hAnsiTheme="minorBidi"/>
                <w:b/>
                <w:bCs/>
              </w:rPr>
            </w:pPr>
            <w:r>
              <w:rPr>
                <w:rFonts w:asciiTheme="minorBidi" w:hAnsiTheme="minorBidi"/>
              </w:rPr>
              <w:t>210,000</w:t>
            </w:r>
          </w:p>
        </w:tc>
        <w:tc>
          <w:tcPr>
            <w:tcW w:w="1503" w:type="dxa"/>
          </w:tcPr>
          <w:p w14:paraId="6FE66946" w14:textId="4E0F6891" w:rsidR="00CA1857" w:rsidRDefault="00CA1857" w:rsidP="00CA1857">
            <w:pPr>
              <w:rPr>
                <w:rFonts w:asciiTheme="minorBidi" w:hAnsiTheme="minorBidi"/>
                <w:b/>
                <w:bCs/>
              </w:rPr>
            </w:pPr>
            <w:r>
              <w:rPr>
                <w:rFonts w:asciiTheme="minorBidi" w:hAnsiTheme="minorBidi"/>
              </w:rPr>
              <w:t>11.4</w:t>
            </w:r>
          </w:p>
        </w:tc>
        <w:tc>
          <w:tcPr>
            <w:tcW w:w="1503" w:type="dxa"/>
          </w:tcPr>
          <w:p w14:paraId="75618662" w14:textId="402B5FF6" w:rsidR="00CA1857" w:rsidRDefault="00CA1857" w:rsidP="00CA1857">
            <w:pPr>
              <w:rPr>
                <w:rFonts w:asciiTheme="minorBidi" w:hAnsiTheme="minorBidi"/>
                <w:b/>
                <w:bCs/>
              </w:rPr>
            </w:pPr>
            <w:r>
              <w:rPr>
                <w:rFonts w:asciiTheme="minorBidi" w:hAnsiTheme="minorBidi"/>
              </w:rPr>
              <w:t>620</w:t>
            </w:r>
          </w:p>
        </w:tc>
        <w:tc>
          <w:tcPr>
            <w:tcW w:w="1503" w:type="dxa"/>
          </w:tcPr>
          <w:p w14:paraId="396D436E" w14:textId="5B0D3FAD" w:rsidR="00CA1857" w:rsidRDefault="00CA1857" w:rsidP="00CA1857">
            <w:pPr>
              <w:rPr>
                <w:rFonts w:asciiTheme="minorBidi" w:hAnsiTheme="minorBidi"/>
                <w:b/>
                <w:bCs/>
              </w:rPr>
            </w:pPr>
            <w:r>
              <w:rPr>
                <w:rFonts w:asciiTheme="minorBidi" w:hAnsiTheme="minorBidi"/>
              </w:rPr>
              <w:t>61</w:t>
            </w:r>
          </w:p>
        </w:tc>
      </w:tr>
    </w:tbl>
    <w:p w14:paraId="49F376C2" w14:textId="68C93442" w:rsidR="00017F29" w:rsidRDefault="00017F29" w:rsidP="00EF743D">
      <w:pPr>
        <w:rPr>
          <w:rFonts w:asciiTheme="minorBidi" w:hAnsiTheme="minorBidi"/>
          <w:b/>
          <w:bCs/>
        </w:rPr>
      </w:pPr>
    </w:p>
    <w:p w14:paraId="09E6B467" w14:textId="72A38086" w:rsidR="001D47AF" w:rsidRDefault="001D47AF" w:rsidP="00EF743D">
      <w:pPr>
        <w:rPr>
          <w:rFonts w:asciiTheme="minorBidi" w:hAnsiTheme="minorBidi"/>
          <w:b/>
          <w:bCs/>
        </w:rPr>
      </w:pPr>
    </w:p>
    <w:p w14:paraId="05867BDC" w14:textId="051A7A2F" w:rsidR="001D47AF" w:rsidRDefault="001D47AF" w:rsidP="00EF743D">
      <w:pPr>
        <w:rPr>
          <w:rFonts w:asciiTheme="minorBidi" w:hAnsiTheme="minorBidi"/>
          <w:b/>
          <w:bCs/>
        </w:rPr>
      </w:pPr>
    </w:p>
    <w:p w14:paraId="63CE1C29" w14:textId="058D45C9" w:rsidR="001D47AF" w:rsidRDefault="001D47AF" w:rsidP="00EF743D">
      <w:pPr>
        <w:rPr>
          <w:rFonts w:asciiTheme="minorBidi" w:hAnsiTheme="minorBidi"/>
          <w:b/>
          <w:bCs/>
        </w:rPr>
      </w:pPr>
    </w:p>
    <w:p w14:paraId="17BAF302" w14:textId="6EF0BF0D" w:rsidR="001D47AF" w:rsidRDefault="001D47AF" w:rsidP="00EF743D">
      <w:pPr>
        <w:rPr>
          <w:rFonts w:asciiTheme="minorBidi" w:hAnsiTheme="minorBidi"/>
          <w:b/>
          <w:bCs/>
        </w:rPr>
      </w:pPr>
    </w:p>
    <w:p w14:paraId="24DE47C4" w14:textId="1D32AED7" w:rsidR="001D47AF" w:rsidRDefault="001D47AF" w:rsidP="00EF743D">
      <w:pPr>
        <w:rPr>
          <w:rFonts w:asciiTheme="minorBidi" w:hAnsiTheme="minorBidi"/>
          <w:b/>
          <w:bCs/>
        </w:rPr>
      </w:pPr>
    </w:p>
    <w:p w14:paraId="3C6A2F98" w14:textId="0109E16F" w:rsidR="001D47AF" w:rsidRDefault="001D47AF" w:rsidP="00EF743D">
      <w:pPr>
        <w:rPr>
          <w:rFonts w:asciiTheme="minorBidi" w:hAnsiTheme="minorBidi"/>
          <w:b/>
          <w:bCs/>
        </w:rPr>
      </w:pPr>
    </w:p>
    <w:p w14:paraId="7319FE57" w14:textId="0CB2C635" w:rsidR="001D47AF" w:rsidRDefault="001D47AF" w:rsidP="00EF743D">
      <w:pPr>
        <w:rPr>
          <w:rFonts w:asciiTheme="minorBidi" w:hAnsiTheme="minorBidi"/>
          <w:b/>
          <w:bCs/>
        </w:rPr>
      </w:pPr>
    </w:p>
    <w:p w14:paraId="416A9461" w14:textId="5C9415B6" w:rsidR="001D47AF" w:rsidRDefault="001D47AF" w:rsidP="00EF743D">
      <w:pPr>
        <w:rPr>
          <w:rFonts w:asciiTheme="minorBidi" w:hAnsiTheme="minorBidi"/>
          <w:b/>
          <w:bCs/>
        </w:rPr>
      </w:pPr>
    </w:p>
    <w:p w14:paraId="3811D8A2" w14:textId="65676875" w:rsidR="001D47AF" w:rsidRDefault="001D47AF" w:rsidP="00EF743D">
      <w:pPr>
        <w:rPr>
          <w:rFonts w:asciiTheme="minorBidi" w:hAnsiTheme="minorBidi"/>
          <w:b/>
          <w:bCs/>
        </w:rPr>
      </w:pPr>
    </w:p>
    <w:p w14:paraId="4B1F4252" w14:textId="4CCA1034" w:rsidR="001D47AF" w:rsidRDefault="001D47AF" w:rsidP="00EF743D">
      <w:pPr>
        <w:rPr>
          <w:rFonts w:asciiTheme="minorBidi" w:hAnsiTheme="minorBidi"/>
          <w:b/>
          <w:bCs/>
        </w:rPr>
      </w:pPr>
    </w:p>
    <w:p w14:paraId="7EDC7E9E" w14:textId="392DB5D6" w:rsidR="001D47AF" w:rsidRDefault="001D47AF" w:rsidP="00EF743D">
      <w:pPr>
        <w:rPr>
          <w:rFonts w:asciiTheme="minorBidi" w:hAnsiTheme="minorBidi"/>
          <w:b/>
          <w:bCs/>
        </w:rPr>
      </w:pPr>
    </w:p>
    <w:p w14:paraId="29A598BA" w14:textId="660DFCC6" w:rsidR="001D47AF" w:rsidRDefault="001D47AF" w:rsidP="00EF743D">
      <w:pPr>
        <w:rPr>
          <w:rFonts w:asciiTheme="minorBidi" w:hAnsiTheme="minorBidi"/>
          <w:b/>
          <w:bCs/>
        </w:rPr>
      </w:pPr>
    </w:p>
    <w:p w14:paraId="41A7368F" w14:textId="590F5001" w:rsidR="001D47AF" w:rsidRDefault="001D47AF" w:rsidP="00EF743D">
      <w:pPr>
        <w:rPr>
          <w:rFonts w:asciiTheme="minorBidi" w:hAnsiTheme="minorBidi"/>
          <w:b/>
          <w:bCs/>
        </w:rPr>
      </w:pPr>
    </w:p>
    <w:p w14:paraId="3B7D25B5" w14:textId="31B116D0" w:rsidR="001D47AF" w:rsidRDefault="001D47AF" w:rsidP="00EF743D">
      <w:pPr>
        <w:rPr>
          <w:rFonts w:asciiTheme="minorBidi" w:hAnsiTheme="minorBidi"/>
          <w:b/>
          <w:bCs/>
        </w:rPr>
      </w:pPr>
    </w:p>
    <w:p w14:paraId="71C4E80D" w14:textId="6DC92741" w:rsidR="001D47AF" w:rsidRDefault="001D47AF" w:rsidP="00EF743D">
      <w:pPr>
        <w:rPr>
          <w:rFonts w:asciiTheme="minorBidi" w:hAnsiTheme="minorBidi"/>
          <w:b/>
          <w:bCs/>
        </w:rPr>
      </w:pPr>
    </w:p>
    <w:p w14:paraId="58F3CB98" w14:textId="1BD65E1D" w:rsidR="0041240D" w:rsidRDefault="0041240D" w:rsidP="00EF743D">
      <w:pPr>
        <w:rPr>
          <w:rFonts w:asciiTheme="minorBidi" w:hAnsiTheme="minorBidi"/>
          <w:b/>
          <w:bCs/>
        </w:rPr>
      </w:pPr>
    </w:p>
    <w:p w14:paraId="502D1B53" w14:textId="63E37359" w:rsidR="0041240D" w:rsidRDefault="00B67A99" w:rsidP="00B67A99">
      <w:pPr>
        <w:rPr>
          <w:rFonts w:asciiTheme="minorBidi" w:hAnsiTheme="minorBidi"/>
          <w:b/>
          <w:bCs/>
        </w:rPr>
      </w:pPr>
      <w:r>
        <w:rPr>
          <w:rFonts w:asciiTheme="minorBidi" w:hAnsiTheme="minorBidi"/>
          <w:b/>
          <w:bCs/>
        </w:rPr>
        <w:t>Alpha 1</w:t>
      </w:r>
    </w:p>
    <w:tbl>
      <w:tblPr>
        <w:tblStyle w:val="TableGrid"/>
        <w:tblW w:w="0" w:type="auto"/>
        <w:tblLook w:val="04A0" w:firstRow="1" w:lastRow="0" w:firstColumn="1" w:lastColumn="0" w:noHBand="0" w:noVBand="1"/>
      </w:tblPr>
      <w:tblGrid>
        <w:gridCol w:w="2254"/>
        <w:gridCol w:w="2254"/>
        <w:gridCol w:w="2254"/>
        <w:gridCol w:w="2254"/>
      </w:tblGrid>
      <w:tr w:rsidR="003C015D" w14:paraId="1B17F302" w14:textId="77777777" w:rsidTr="003C015D">
        <w:tc>
          <w:tcPr>
            <w:tcW w:w="2254" w:type="dxa"/>
          </w:tcPr>
          <w:p w14:paraId="6BE68866" w14:textId="38B14D78" w:rsidR="003C015D" w:rsidRDefault="003C015D" w:rsidP="00BC377D">
            <w:pPr>
              <w:spacing w:line="360" w:lineRule="auto"/>
              <w:rPr>
                <w:rFonts w:asciiTheme="minorBidi" w:hAnsiTheme="minorBidi"/>
                <w:b/>
                <w:bCs/>
              </w:rPr>
            </w:pPr>
            <w:bookmarkStart w:id="0" w:name="_Hlk216119794"/>
            <w:r>
              <w:rPr>
                <w:rFonts w:asciiTheme="minorBidi" w:hAnsiTheme="minorBidi"/>
                <w:b/>
                <w:bCs/>
              </w:rPr>
              <w:t>Metrics</w:t>
            </w:r>
          </w:p>
        </w:tc>
        <w:tc>
          <w:tcPr>
            <w:tcW w:w="2254" w:type="dxa"/>
          </w:tcPr>
          <w:p w14:paraId="060B9C48" w14:textId="12B43075" w:rsidR="003C015D" w:rsidRDefault="003C015D" w:rsidP="00BC377D">
            <w:pPr>
              <w:spacing w:line="360" w:lineRule="auto"/>
              <w:rPr>
                <w:rFonts w:asciiTheme="minorBidi" w:hAnsiTheme="minorBidi"/>
                <w:b/>
                <w:bCs/>
              </w:rPr>
            </w:pPr>
            <w:r>
              <w:rPr>
                <w:rFonts w:asciiTheme="minorBidi" w:hAnsiTheme="minorBidi"/>
                <w:b/>
                <w:bCs/>
              </w:rPr>
              <w:t>Simple</w:t>
            </w:r>
          </w:p>
        </w:tc>
        <w:tc>
          <w:tcPr>
            <w:tcW w:w="2254" w:type="dxa"/>
          </w:tcPr>
          <w:p w14:paraId="067726F0" w14:textId="61BD4553" w:rsidR="003C015D" w:rsidRDefault="003C015D" w:rsidP="00BC377D">
            <w:pPr>
              <w:spacing w:line="360" w:lineRule="auto"/>
              <w:rPr>
                <w:rFonts w:asciiTheme="minorBidi" w:hAnsiTheme="minorBidi"/>
                <w:b/>
                <w:bCs/>
              </w:rPr>
            </w:pPr>
            <w:r>
              <w:rPr>
                <w:rFonts w:asciiTheme="minorBidi" w:hAnsiTheme="minorBidi"/>
                <w:b/>
                <w:bCs/>
              </w:rPr>
              <w:t>Average</w:t>
            </w:r>
          </w:p>
        </w:tc>
        <w:tc>
          <w:tcPr>
            <w:tcW w:w="2254" w:type="dxa"/>
          </w:tcPr>
          <w:p w14:paraId="241D822E" w14:textId="7CB36C8F" w:rsidR="003C015D" w:rsidRDefault="003C015D" w:rsidP="00BC377D">
            <w:pPr>
              <w:spacing w:line="360" w:lineRule="auto"/>
              <w:rPr>
                <w:rFonts w:asciiTheme="minorBidi" w:hAnsiTheme="minorBidi"/>
                <w:b/>
                <w:bCs/>
              </w:rPr>
            </w:pPr>
            <w:r>
              <w:rPr>
                <w:rFonts w:asciiTheme="minorBidi" w:hAnsiTheme="minorBidi"/>
                <w:b/>
                <w:bCs/>
              </w:rPr>
              <w:t>Complex</w:t>
            </w:r>
          </w:p>
        </w:tc>
      </w:tr>
      <w:tr w:rsidR="003C015D" w14:paraId="5E14809C" w14:textId="77777777" w:rsidTr="003C015D">
        <w:tc>
          <w:tcPr>
            <w:tcW w:w="2254" w:type="dxa"/>
          </w:tcPr>
          <w:p w14:paraId="00D25478" w14:textId="3A98B4BC" w:rsidR="003C015D" w:rsidRPr="003C015D" w:rsidRDefault="003C015D" w:rsidP="00BC377D">
            <w:pPr>
              <w:spacing w:line="360" w:lineRule="auto"/>
              <w:rPr>
                <w:rFonts w:asciiTheme="minorBidi" w:hAnsiTheme="minorBidi"/>
              </w:rPr>
            </w:pPr>
            <w:r w:rsidRPr="003C015D">
              <w:rPr>
                <w:rFonts w:asciiTheme="minorBidi" w:hAnsiTheme="minorBidi"/>
              </w:rPr>
              <w:t>Productivity</w:t>
            </w:r>
          </w:p>
        </w:tc>
        <w:tc>
          <w:tcPr>
            <w:tcW w:w="2254" w:type="dxa"/>
          </w:tcPr>
          <w:p w14:paraId="1FFF30AD" w14:textId="417AA02C" w:rsidR="003C015D" w:rsidRPr="00297432" w:rsidRDefault="00297432" w:rsidP="00BC377D">
            <w:pPr>
              <w:spacing w:line="360" w:lineRule="auto"/>
              <w:rPr>
                <w:rFonts w:asciiTheme="minorBidi" w:hAnsiTheme="minorBidi"/>
              </w:rPr>
            </w:pPr>
            <w:r w:rsidRPr="00297432">
              <w:rPr>
                <w:rFonts w:asciiTheme="minorBidi" w:hAnsiTheme="minorBidi"/>
              </w:rPr>
              <w:t>419</w:t>
            </w:r>
            <w:r w:rsidR="00B67A99">
              <w:rPr>
                <w:rFonts w:asciiTheme="minorBidi" w:hAnsiTheme="minorBidi"/>
              </w:rPr>
              <w:t>.87/28</w:t>
            </w:r>
            <w:r w:rsidR="00580A23">
              <w:rPr>
                <w:rFonts w:asciiTheme="minorBidi" w:hAnsiTheme="minorBidi"/>
              </w:rPr>
              <w:t xml:space="preserve"> = 14.99</w:t>
            </w:r>
          </w:p>
        </w:tc>
        <w:tc>
          <w:tcPr>
            <w:tcW w:w="2254" w:type="dxa"/>
          </w:tcPr>
          <w:p w14:paraId="1BFB0F5A" w14:textId="5FF0D9EB" w:rsidR="003C015D" w:rsidRPr="00297432" w:rsidRDefault="00BC377D" w:rsidP="00BC377D">
            <w:pPr>
              <w:spacing w:line="360" w:lineRule="auto"/>
              <w:rPr>
                <w:rFonts w:asciiTheme="minorBidi" w:hAnsiTheme="minorBidi"/>
              </w:rPr>
            </w:pPr>
            <w:r>
              <w:rPr>
                <w:rFonts w:asciiTheme="minorBidi" w:hAnsiTheme="minorBidi"/>
              </w:rPr>
              <w:t>500.94/</w:t>
            </w:r>
            <w:r w:rsidR="00B67A99">
              <w:rPr>
                <w:rFonts w:asciiTheme="minorBidi" w:hAnsiTheme="minorBidi"/>
              </w:rPr>
              <w:t>28</w:t>
            </w:r>
            <w:r w:rsidR="005D49C9">
              <w:rPr>
                <w:rFonts w:asciiTheme="minorBidi" w:hAnsiTheme="minorBidi"/>
              </w:rPr>
              <w:t xml:space="preserve"> = 17.89</w:t>
            </w:r>
          </w:p>
        </w:tc>
        <w:tc>
          <w:tcPr>
            <w:tcW w:w="2254" w:type="dxa"/>
          </w:tcPr>
          <w:p w14:paraId="0988BF03" w14:textId="3C26217C" w:rsidR="003C015D" w:rsidRPr="00297432" w:rsidRDefault="00580A23" w:rsidP="00BC377D">
            <w:pPr>
              <w:spacing w:line="360" w:lineRule="auto"/>
              <w:rPr>
                <w:rFonts w:asciiTheme="minorBidi" w:hAnsiTheme="minorBidi"/>
              </w:rPr>
            </w:pPr>
            <w:r>
              <w:rPr>
                <w:rFonts w:asciiTheme="minorBidi" w:hAnsiTheme="minorBidi"/>
              </w:rPr>
              <w:t>506.99/</w:t>
            </w:r>
            <w:r w:rsidR="00B67A99">
              <w:rPr>
                <w:rFonts w:asciiTheme="minorBidi" w:hAnsiTheme="minorBidi"/>
              </w:rPr>
              <w:t>28</w:t>
            </w:r>
            <w:r w:rsidR="00B57CBE">
              <w:rPr>
                <w:rFonts w:asciiTheme="minorBidi" w:hAnsiTheme="minorBidi"/>
              </w:rPr>
              <w:t xml:space="preserve"> = 18.10</w:t>
            </w:r>
          </w:p>
        </w:tc>
      </w:tr>
      <w:tr w:rsidR="003C015D" w14:paraId="52DDB906" w14:textId="77777777" w:rsidTr="003C015D">
        <w:tc>
          <w:tcPr>
            <w:tcW w:w="2254" w:type="dxa"/>
          </w:tcPr>
          <w:p w14:paraId="5396D0CD" w14:textId="6FB0EF9C" w:rsidR="003C015D" w:rsidRPr="003C015D" w:rsidRDefault="003C015D" w:rsidP="00BC377D">
            <w:pPr>
              <w:spacing w:line="360" w:lineRule="auto"/>
              <w:rPr>
                <w:rFonts w:asciiTheme="minorBidi" w:hAnsiTheme="minorBidi"/>
              </w:rPr>
            </w:pPr>
            <w:r w:rsidRPr="003C015D">
              <w:rPr>
                <w:rFonts w:asciiTheme="minorBidi" w:hAnsiTheme="minorBidi"/>
              </w:rPr>
              <w:t>Quality</w:t>
            </w:r>
          </w:p>
        </w:tc>
        <w:tc>
          <w:tcPr>
            <w:tcW w:w="2254" w:type="dxa"/>
          </w:tcPr>
          <w:p w14:paraId="5BD52ED3" w14:textId="50A16A40" w:rsidR="003C015D" w:rsidRPr="00297432" w:rsidRDefault="00B67A99" w:rsidP="00BC377D">
            <w:pPr>
              <w:spacing w:line="360" w:lineRule="auto"/>
              <w:rPr>
                <w:rFonts w:asciiTheme="minorBidi" w:hAnsiTheme="minorBidi"/>
              </w:rPr>
            </w:pPr>
            <w:r>
              <w:rPr>
                <w:rFonts w:asciiTheme="minorBidi" w:hAnsiTheme="minorBidi"/>
              </w:rPr>
              <w:t>88</w:t>
            </w:r>
            <w:r w:rsidR="00BC377D">
              <w:rPr>
                <w:rFonts w:asciiTheme="minorBidi" w:hAnsiTheme="minorBidi"/>
              </w:rPr>
              <w:t>/419.87</w:t>
            </w:r>
            <w:r w:rsidR="00580A23">
              <w:rPr>
                <w:rFonts w:asciiTheme="minorBidi" w:hAnsiTheme="minorBidi"/>
              </w:rPr>
              <w:t xml:space="preserve"> = 0.21</w:t>
            </w:r>
          </w:p>
        </w:tc>
        <w:tc>
          <w:tcPr>
            <w:tcW w:w="2254" w:type="dxa"/>
          </w:tcPr>
          <w:p w14:paraId="1C723324" w14:textId="4DCD2DBA" w:rsidR="003C015D" w:rsidRPr="00297432" w:rsidRDefault="00B67A99" w:rsidP="005D49C9">
            <w:pPr>
              <w:tabs>
                <w:tab w:val="right" w:pos="2038"/>
              </w:tabs>
              <w:spacing w:line="360" w:lineRule="auto"/>
              <w:rPr>
                <w:rFonts w:asciiTheme="minorBidi" w:hAnsiTheme="minorBidi"/>
              </w:rPr>
            </w:pPr>
            <w:r>
              <w:rPr>
                <w:rFonts w:asciiTheme="minorBidi" w:hAnsiTheme="minorBidi"/>
              </w:rPr>
              <w:t>88</w:t>
            </w:r>
            <w:r w:rsidR="00BC377D">
              <w:rPr>
                <w:rFonts w:asciiTheme="minorBidi" w:hAnsiTheme="minorBidi"/>
              </w:rPr>
              <w:t>/500.94</w:t>
            </w:r>
            <w:r w:rsidR="005D49C9">
              <w:rPr>
                <w:rFonts w:asciiTheme="minorBidi" w:hAnsiTheme="minorBidi"/>
              </w:rPr>
              <w:t xml:space="preserve"> = 0.18</w:t>
            </w:r>
          </w:p>
        </w:tc>
        <w:tc>
          <w:tcPr>
            <w:tcW w:w="2254" w:type="dxa"/>
          </w:tcPr>
          <w:p w14:paraId="6420A16D" w14:textId="61F9C1B4" w:rsidR="003C015D" w:rsidRPr="00297432" w:rsidRDefault="00B67A99" w:rsidP="00BC377D">
            <w:pPr>
              <w:spacing w:line="360" w:lineRule="auto"/>
              <w:rPr>
                <w:rFonts w:asciiTheme="minorBidi" w:hAnsiTheme="minorBidi"/>
              </w:rPr>
            </w:pPr>
            <w:r>
              <w:rPr>
                <w:rFonts w:asciiTheme="minorBidi" w:hAnsiTheme="minorBidi"/>
              </w:rPr>
              <w:t>88</w:t>
            </w:r>
            <w:r w:rsidR="00580A23">
              <w:rPr>
                <w:rFonts w:asciiTheme="minorBidi" w:hAnsiTheme="minorBidi"/>
              </w:rPr>
              <w:t>/506.99</w:t>
            </w:r>
            <w:r w:rsidR="00B57CBE">
              <w:rPr>
                <w:rFonts w:asciiTheme="minorBidi" w:hAnsiTheme="minorBidi"/>
              </w:rPr>
              <w:t xml:space="preserve"> = 0.17</w:t>
            </w:r>
          </w:p>
        </w:tc>
      </w:tr>
      <w:tr w:rsidR="003C015D" w14:paraId="0672C0FA" w14:textId="77777777" w:rsidTr="003C015D">
        <w:tc>
          <w:tcPr>
            <w:tcW w:w="2254" w:type="dxa"/>
          </w:tcPr>
          <w:p w14:paraId="1F1000A3" w14:textId="3378A84D" w:rsidR="003C015D" w:rsidRPr="003C015D" w:rsidRDefault="003C015D" w:rsidP="00BC377D">
            <w:pPr>
              <w:spacing w:line="360" w:lineRule="auto"/>
              <w:rPr>
                <w:rFonts w:asciiTheme="minorBidi" w:hAnsiTheme="minorBidi"/>
              </w:rPr>
            </w:pPr>
            <w:r w:rsidRPr="003C015D">
              <w:rPr>
                <w:rFonts w:asciiTheme="minorBidi" w:hAnsiTheme="minorBidi"/>
              </w:rPr>
              <w:t>Cost</w:t>
            </w:r>
          </w:p>
        </w:tc>
        <w:tc>
          <w:tcPr>
            <w:tcW w:w="2254" w:type="dxa"/>
          </w:tcPr>
          <w:p w14:paraId="43F51E71" w14:textId="773F4004" w:rsidR="003C015D" w:rsidRPr="00297432" w:rsidRDefault="00B67A99" w:rsidP="00BC377D">
            <w:pPr>
              <w:spacing w:line="360" w:lineRule="auto"/>
              <w:rPr>
                <w:rFonts w:asciiTheme="minorBidi" w:hAnsiTheme="minorBidi"/>
              </w:rPr>
            </w:pPr>
            <w:r>
              <w:rPr>
                <w:rFonts w:asciiTheme="minorBidi" w:hAnsiTheme="minorBidi"/>
              </w:rPr>
              <w:t>500k</w:t>
            </w:r>
            <w:r w:rsidR="00BC377D">
              <w:rPr>
                <w:rFonts w:asciiTheme="minorBidi" w:hAnsiTheme="minorBidi"/>
              </w:rPr>
              <w:t>/419.87</w:t>
            </w:r>
            <w:r w:rsidR="00580A23">
              <w:rPr>
                <w:rFonts w:asciiTheme="minorBidi" w:hAnsiTheme="minorBidi"/>
              </w:rPr>
              <w:t xml:space="preserve"> = 1190.84</w:t>
            </w:r>
          </w:p>
        </w:tc>
        <w:tc>
          <w:tcPr>
            <w:tcW w:w="2254" w:type="dxa"/>
          </w:tcPr>
          <w:p w14:paraId="2D9DBBDB" w14:textId="08083924" w:rsidR="003C015D" w:rsidRPr="00297432" w:rsidRDefault="00B67A99" w:rsidP="00BC377D">
            <w:pPr>
              <w:spacing w:line="360" w:lineRule="auto"/>
              <w:rPr>
                <w:rFonts w:asciiTheme="minorBidi" w:hAnsiTheme="minorBidi"/>
              </w:rPr>
            </w:pPr>
            <w:r>
              <w:rPr>
                <w:rFonts w:asciiTheme="minorBidi" w:hAnsiTheme="minorBidi"/>
              </w:rPr>
              <w:t>500k</w:t>
            </w:r>
            <w:r w:rsidR="00580A23">
              <w:rPr>
                <w:rFonts w:asciiTheme="minorBidi" w:hAnsiTheme="minorBidi"/>
              </w:rPr>
              <w:t>/500.94</w:t>
            </w:r>
            <w:r w:rsidR="005D49C9">
              <w:rPr>
                <w:rFonts w:asciiTheme="minorBidi" w:hAnsiTheme="minorBidi"/>
              </w:rPr>
              <w:t xml:space="preserve"> = 998.12</w:t>
            </w:r>
          </w:p>
        </w:tc>
        <w:tc>
          <w:tcPr>
            <w:tcW w:w="2254" w:type="dxa"/>
          </w:tcPr>
          <w:p w14:paraId="173C7C21" w14:textId="4CBED163" w:rsidR="003C015D" w:rsidRPr="00297432" w:rsidRDefault="00B67A99" w:rsidP="00BC377D">
            <w:pPr>
              <w:spacing w:line="360" w:lineRule="auto"/>
              <w:rPr>
                <w:rFonts w:asciiTheme="minorBidi" w:hAnsiTheme="minorBidi"/>
              </w:rPr>
            </w:pPr>
            <w:r>
              <w:rPr>
                <w:rFonts w:asciiTheme="minorBidi" w:hAnsiTheme="minorBidi"/>
              </w:rPr>
              <w:t>500k</w:t>
            </w:r>
            <w:r w:rsidR="00580A23">
              <w:rPr>
                <w:rFonts w:asciiTheme="minorBidi" w:hAnsiTheme="minorBidi"/>
              </w:rPr>
              <w:t>/506.99</w:t>
            </w:r>
            <w:r w:rsidR="00B57CBE">
              <w:rPr>
                <w:rFonts w:asciiTheme="minorBidi" w:hAnsiTheme="minorBidi"/>
              </w:rPr>
              <w:t xml:space="preserve"> = 986.21</w:t>
            </w:r>
          </w:p>
        </w:tc>
      </w:tr>
      <w:tr w:rsidR="003C015D" w14:paraId="70729DAD" w14:textId="77777777" w:rsidTr="003C015D">
        <w:tc>
          <w:tcPr>
            <w:tcW w:w="2254" w:type="dxa"/>
          </w:tcPr>
          <w:p w14:paraId="7B61F921" w14:textId="5B872554" w:rsidR="003C015D" w:rsidRPr="003C015D" w:rsidRDefault="003C015D" w:rsidP="00BC377D">
            <w:pPr>
              <w:spacing w:line="360" w:lineRule="auto"/>
              <w:rPr>
                <w:rFonts w:asciiTheme="minorBidi" w:hAnsiTheme="minorBidi"/>
              </w:rPr>
            </w:pPr>
            <w:r w:rsidRPr="003C015D">
              <w:rPr>
                <w:rFonts w:asciiTheme="minorBidi" w:hAnsiTheme="minorBidi"/>
              </w:rPr>
              <w:t>Documetation</w:t>
            </w:r>
          </w:p>
        </w:tc>
        <w:tc>
          <w:tcPr>
            <w:tcW w:w="2254" w:type="dxa"/>
          </w:tcPr>
          <w:p w14:paraId="789F5DAC" w14:textId="633E8D96" w:rsidR="003C015D" w:rsidRPr="00297432" w:rsidRDefault="00B67A99" w:rsidP="00BC377D">
            <w:pPr>
              <w:spacing w:line="360" w:lineRule="auto"/>
              <w:rPr>
                <w:rFonts w:asciiTheme="minorBidi" w:hAnsiTheme="minorBidi"/>
              </w:rPr>
            </w:pPr>
            <w:r>
              <w:rPr>
                <w:rFonts w:asciiTheme="minorBidi" w:hAnsiTheme="minorBidi"/>
              </w:rPr>
              <w:t>700</w:t>
            </w:r>
            <w:r w:rsidR="00BC377D">
              <w:rPr>
                <w:rFonts w:asciiTheme="minorBidi" w:hAnsiTheme="minorBidi"/>
              </w:rPr>
              <w:t>/419.87</w:t>
            </w:r>
            <w:r w:rsidR="00580A23">
              <w:rPr>
                <w:rFonts w:asciiTheme="minorBidi" w:hAnsiTheme="minorBidi"/>
              </w:rPr>
              <w:t xml:space="preserve"> = 1.67</w:t>
            </w:r>
          </w:p>
        </w:tc>
        <w:tc>
          <w:tcPr>
            <w:tcW w:w="2254" w:type="dxa"/>
          </w:tcPr>
          <w:p w14:paraId="14D984E6" w14:textId="4730BDB6" w:rsidR="003C015D" w:rsidRPr="00297432" w:rsidRDefault="00B67A99" w:rsidP="00BC377D">
            <w:pPr>
              <w:spacing w:line="360" w:lineRule="auto"/>
              <w:rPr>
                <w:rFonts w:asciiTheme="minorBidi" w:hAnsiTheme="minorBidi"/>
              </w:rPr>
            </w:pPr>
            <w:r>
              <w:rPr>
                <w:rFonts w:asciiTheme="minorBidi" w:hAnsiTheme="minorBidi"/>
              </w:rPr>
              <w:t>700</w:t>
            </w:r>
            <w:r w:rsidR="00580A23">
              <w:rPr>
                <w:rFonts w:asciiTheme="minorBidi" w:hAnsiTheme="minorBidi"/>
              </w:rPr>
              <w:t>/500.94</w:t>
            </w:r>
            <w:r w:rsidR="005D49C9">
              <w:rPr>
                <w:rFonts w:asciiTheme="minorBidi" w:hAnsiTheme="minorBidi"/>
              </w:rPr>
              <w:t xml:space="preserve"> = 1.40</w:t>
            </w:r>
          </w:p>
        </w:tc>
        <w:tc>
          <w:tcPr>
            <w:tcW w:w="2254" w:type="dxa"/>
          </w:tcPr>
          <w:p w14:paraId="77CC374E" w14:textId="37E7226E" w:rsidR="003C015D" w:rsidRPr="00297432" w:rsidRDefault="00B67A99" w:rsidP="00BC377D">
            <w:pPr>
              <w:spacing w:line="360" w:lineRule="auto"/>
              <w:rPr>
                <w:rFonts w:asciiTheme="minorBidi" w:hAnsiTheme="minorBidi"/>
              </w:rPr>
            </w:pPr>
            <w:r>
              <w:rPr>
                <w:rFonts w:asciiTheme="minorBidi" w:hAnsiTheme="minorBidi"/>
              </w:rPr>
              <w:t>700</w:t>
            </w:r>
            <w:r w:rsidR="00580A23">
              <w:rPr>
                <w:rFonts w:asciiTheme="minorBidi" w:hAnsiTheme="minorBidi"/>
              </w:rPr>
              <w:t>/506.99</w:t>
            </w:r>
            <w:r w:rsidR="00B57CBE">
              <w:rPr>
                <w:rFonts w:asciiTheme="minorBidi" w:hAnsiTheme="minorBidi"/>
              </w:rPr>
              <w:t xml:space="preserve"> = 1.38</w:t>
            </w:r>
          </w:p>
        </w:tc>
      </w:tr>
      <w:bookmarkEnd w:id="0"/>
    </w:tbl>
    <w:p w14:paraId="2BD77EB3" w14:textId="20211D40" w:rsidR="003C015D" w:rsidRDefault="003C015D" w:rsidP="00EF743D">
      <w:pPr>
        <w:rPr>
          <w:rFonts w:asciiTheme="minorBidi" w:hAnsiTheme="minorBidi"/>
          <w:b/>
          <w:bCs/>
        </w:rPr>
      </w:pPr>
    </w:p>
    <w:p w14:paraId="316BD141" w14:textId="7557104F" w:rsidR="00B67A99" w:rsidRDefault="00B67A99" w:rsidP="00EF743D">
      <w:pPr>
        <w:rPr>
          <w:rFonts w:asciiTheme="minorBidi" w:hAnsiTheme="minorBidi"/>
          <w:b/>
          <w:bCs/>
        </w:rPr>
      </w:pPr>
      <w:r>
        <w:rPr>
          <w:rFonts w:asciiTheme="minorBidi" w:hAnsiTheme="minorBidi"/>
          <w:b/>
          <w:bCs/>
        </w:rPr>
        <w:t>Beta 2</w:t>
      </w:r>
    </w:p>
    <w:tbl>
      <w:tblPr>
        <w:tblStyle w:val="TableGrid"/>
        <w:tblW w:w="0" w:type="auto"/>
        <w:tblLook w:val="04A0" w:firstRow="1" w:lastRow="0" w:firstColumn="1" w:lastColumn="0" w:noHBand="0" w:noVBand="1"/>
      </w:tblPr>
      <w:tblGrid>
        <w:gridCol w:w="2254"/>
        <w:gridCol w:w="2254"/>
        <w:gridCol w:w="2254"/>
        <w:gridCol w:w="2254"/>
      </w:tblGrid>
      <w:tr w:rsidR="003C015D" w14:paraId="11A23AE0" w14:textId="77777777" w:rsidTr="00BB44D2">
        <w:tc>
          <w:tcPr>
            <w:tcW w:w="2254" w:type="dxa"/>
          </w:tcPr>
          <w:p w14:paraId="680A9B76" w14:textId="77777777" w:rsidR="003C015D" w:rsidRDefault="003C015D" w:rsidP="00BC377D">
            <w:pPr>
              <w:spacing w:line="360" w:lineRule="auto"/>
              <w:rPr>
                <w:rFonts w:asciiTheme="minorBidi" w:hAnsiTheme="minorBidi"/>
                <w:b/>
                <w:bCs/>
              </w:rPr>
            </w:pPr>
            <w:r>
              <w:rPr>
                <w:rFonts w:asciiTheme="minorBidi" w:hAnsiTheme="minorBidi"/>
                <w:b/>
                <w:bCs/>
              </w:rPr>
              <w:t>Metrics</w:t>
            </w:r>
          </w:p>
        </w:tc>
        <w:tc>
          <w:tcPr>
            <w:tcW w:w="2254" w:type="dxa"/>
          </w:tcPr>
          <w:p w14:paraId="79FAE9C3" w14:textId="77777777" w:rsidR="003C015D" w:rsidRDefault="003C015D" w:rsidP="00BC377D">
            <w:pPr>
              <w:spacing w:line="360" w:lineRule="auto"/>
              <w:rPr>
                <w:rFonts w:asciiTheme="minorBidi" w:hAnsiTheme="minorBidi"/>
                <w:b/>
                <w:bCs/>
              </w:rPr>
            </w:pPr>
            <w:r>
              <w:rPr>
                <w:rFonts w:asciiTheme="minorBidi" w:hAnsiTheme="minorBidi"/>
                <w:b/>
                <w:bCs/>
              </w:rPr>
              <w:t>Simple</w:t>
            </w:r>
          </w:p>
        </w:tc>
        <w:tc>
          <w:tcPr>
            <w:tcW w:w="2254" w:type="dxa"/>
          </w:tcPr>
          <w:p w14:paraId="29E6CD43" w14:textId="77777777" w:rsidR="003C015D" w:rsidRDefault="003C015D" w:rsidP="00BC377D">
            <w:pPr>
              <w:spacing w:line="360" w:lineRule="auto"/>
              <w:rPr>
                <w:rFonts w:asciiTheme="minorBidi" w:hAnsiTheme="minorBidi"/>
                <w:b/>
                <w:bCs/>
              </w:rPr>
            </w:pPr>
            <w:r>
              <w:rPr>
                <w:rFonts w:asciiTheme="minorBidi" w:hAnsiTheme="minorBidi"/>
                <w:b/>
                <w:bCs/>
              </w:rPr>
              <w:t>Average</w:t>
            </w:r>
          </w:p>
        </w:tc>
        <w:tc>
          <w:tcPr>
            <w:tcW w:w="2254" w:type="dxa"/>
          </w:tcPr>
          <w:p w14:paraId="165D3AB7" w14:textId="77777777" w:rsidR="003C015D" w:rsidRDefault="003C015D" w:rsidP="00BC377D">
            <w:pPr>
              <w:spacing w:line="360" w:lineRule="auto"/>
              <w:rPr>
                <w:rFonts w:asciiTheme="minorBidi" w:hAnsiTheme="minorBidi"/>
                <w:b/>
                <w:bCs/>
              </w:rPr>
            </w:pPr>
            <w:r>
              <w:rPr>
                <w:rFonts w:asciiTheme="minorBidi" w:hAnsiTheme="minorBidi"/>
                <w:b/>
                <w:bCs/>
              </w:rPr>
              <w:t>Complex</w:t>
            </w:r>
          </w:p>
        </w:tc>
      </w:tr>
      <w:tr w:rsidR="00B67A99" w14:paraId="1E433AB1" w14:textId="77777777" w:rsidTr="00BB44D2">
        <w:tc>
          <w:tcPr>
            <w:tcW w:w="2254" w:type="dxa"/>
          </w:tcPr>
          <w:p w14:paraId="17B9664A" w14:textId="77777777" w:rsidR="00B67A99" w:rsidRPr="003C015D" w:rsidRDefault="00B67A99" w:rsidP="00BC377D">
            <w:pPr>
              <w:spacing w:line="360" w:lineRule="auto"/>
              <w:rPr>
                <w:rFonts w:asciiTheme="minorBidi" w:hAnsiTheme="minorBidi"/>
              </w:rPr>
            </w:pPr>
            <w:bookmarkStart w:id="1" w:name="_Hlk216891340"/>
            <w:r w:rsidRPr="003C015D">
              <w:rPr>
                <w:rFonts w:asciiTheme="minorBidi" w:hAnsiTheme="minorBidi"/>
              </w:rPr>
              <w:t>Productivity</w:t>
            </w:r>
          </w:p>
        </w:tc>
        <w:tc>
          <w:tcPr>
            <w:tcW w:w="2254" w:type="dxa"/>
          </w:tcPr>
          <w:p w14:paraId="3E95E03A" w14:textId="2292E4C9" w:rsidR="00B67A99" w:rsidRPr="00B67A99" w:rsidRDefault="00580A23" w:rsidP="00BC377D">
            <w:pPr>
              <w:spacing w:line="360" w:lineRule="auto"/>
              <w:rPr>
                <w:rFonts w:asciiTheme="minorBidi" w:hAnsiTheme="minorBidi"/>
              </w:rPr>
            </w:pPr>
            <w:r>
              <w:rPr>
                <w:rFonts w:asciiTheme="minorBidi" w:hAnsiTheme="minorBidi"/>
              </w:rPr>
              <w:t>419.87</w:t>
            </w:r>
            <w:r w:rsidR="00BC377D">
              <w:rPr>
                <w:rFonts w:asciiTheme="minorBidi" w:hAnsiTheme="minorBidi"/>
              </w:rPr>
              <w:t>/</w:t>
            </w:r>
            <w:r w:rsidR="00B67A99" w:rsidRPr="00B67A99">
              <w:rPr>
                <w:rFonts w:asciiTheme="minorBidi" w:hAnsiTheme="minorBidi"/>
              </w:rPr>
              <w:t>17</w:t>
            </w:r>
            <w:r w:rsidR="00B57CBE">
              <w:rPr>
                <w:rFonts w:asciiTheme="minorBidi" w:hAnsiTheme="minorBidi"/>
              </w:rPr>
              <w:t xml:space="preserve"> = 24.7</w:t>
            </w:r>
          </w:p>
        </w:tc>
        <w:tc>
          <w:tcPr>
            <w:tcW w:w="2254" w:type="dxa"/>
          </w:tcPr>
          <w:p w14:paraId="16C7E584" w14:textId="2920A611" w:rsidR="00B67A99" w:rsidRPr="00B67A99" w:rsidRDefault="00580A23" w:rsidP="00BC377D">
            <w:pPr>
              <w:spacing w:line="360" w:lineRule="auto"/>
              <w:rPr>
                <w:rFonts w:asciiTheme="minorBidi" w:hAnsiTheme="minorBidi"/>
              </w:rPr>
            </w:pPr>
            <w:r>
              <w:rPr>
                <w:rFonts w:asciiTheme="minorBidi" w:hAnsiTheme="minorBidi"/>
              </w:rPr>
              <w:t>500.94/</w:t>
            </w:r>
            <w:r w:rsidR="00B67A99" w:rsidRPr="00B67A99">
              <w:rPr>
                <w:rFonts w:asciiTheme="minorBidi" w:hAnsiTheme="minorBidi"/>
              </w:rPr>
              <w:t>17</w:t>
            </w:r>
            <w:r w:rsidR="00B57CBE">
              <w:rPr>
                <w:rFonts w:asciiTheme="minorBidi" w:hAnsiTheme="minorBidi"/>
              </w:rPr>
              <w:t xml:space="preserve"> = </w:t>
            </w:r>
            <w:r w:rsidR="00B57CBE" w:rsidRPr="00B57CBE">
              <w:rPr>
                <w:rFonts w:asciiTheme="minorBidi" w:hAnsiTheme="minorBidi"/>
              </w:rPr>
              <w:t>29.47</w:t>
            </w:r>
          </w:p>
        </w:tc>
        <w:tc>
          <w:tcPr>
            <w:tcW w:w="2254" w:type="dxa"/>
          </w:tcPr>
          <w:p w14:paraId="0DBCC7A2" w14:textId="76A47FEE" w:rsidR="00B67A99" w:rsidRPr="00B67A99" w:rsidRDefault="00580A23" w:rsidP="00BC377D">
            <w:pPr>
              <w:spacing w:line="360" w:lineRule="auto"/>
              <w:rPr>
                <w:rFonts w:asciiTheme="minorBidi" w:hAnsiTheme="minorBidi"/>
              </w:rPr>
            </w:pPr>
            <w:r>
              <w:rPr>
                <w:rFonts w:asciiTheme="minorBidi" w:hAnsiTheme="minorBidi"/>
              </w:rPr>
              <w:t>506.99/</w:t>
            </w:r>
            <w:r w:rsidR="00B67A99" w:rsidRPr="00B67A99">
              <w:rPr>
                <w:rFonts w:asciiTheme="minorBidi" w:hAnsiTheme="minorBidi"/>
              </w:rPr>
              <w:t>17</w:t>
            </w:r>
            <w:r w:rsidR="00B57CBE">
              <w:rPr>
                <w:rFonts w:asciiTheme="minorBidi" w:hAnsiTheme="minorBidi"/>
              </w:rPr>
              <w:t xml:space="preserve"> =</w:t>
            </w:r>
            <w:r w:rsidR="00027423">
              <w:rPr>
                <w:rFonts w:asciiTheme="minorBidi" w:hAnsiTheme="minorBidi"/>
              </w:rPr>
              <w:t xml:space="preserve"> </w:t>
            </w:r>
            <w:r w:rsidR="00027423" w:rsidRPr="00027423">
              <w:rPr>
                <w:rFonts w:asciiTheme="minorBidi" w:hAnsiTheme="minorBidi"/>
              </w:rPr>
              <w:t>29.82</w:t>
            </w:r>
          </w:p>
        </w:tc>
      </w:tr>
      <w:tr w:rsidR="00B67A99" w14:paraId="12F176CD" w14:textId="77777777" w:rsidTr="00BB44D2">
        <w:tc>
          <w:tcPr>
            <w:tcW w:w="2254" w:type="dxa"/>
          </w:tcPr>
          <w:p w14:paraId="142F4B8E" w14:textId="77777777" w:rsidR="00B67A99" w:rsidRPr="003C015D" w:rsidRDefault="00B67A99" w:rsidP="00BC377D">
            <w:pPr>
              <w:spacing w:line="360" w:lineRule="auto"/>
              <w:rPr>
                <w:rFonts w:asciiTheme="minorBidi" w:hAnsiTheme="minorBidi"/>
              </w:rPr>
            </w:pPr>
            <w:r w:rsidRPr="003C015D">
              <w:rPr>
                <w:rFonts w:asciiTheme="minorBidi" w:hAnsiTheme="minorBidi"/>
              </w:rPr>
              <w:t>Quality</w:t>
            </w:r>
          </w:p>
        </w:tc>
        <w:tc>
          <w:tcPr>
            <w:tcW w:w="2254" w:type="dxa"/>
          </w:tcPr>
          <w:p w14:paraId="7572435A" w14:textId="763DDC75" w:rsidR="00B67A99" w:rsidRPr="00B67A99" w:rsidRDefault="00B67A99" w:rsidP="00BC377D">
            <w:pPr>
              <w:spacing w:line="360" w:lineRule="auto"/>
              <w:rPr>
                <w:rFonts w:asciiTheme="minorBidi" w:hAnsiTheme="minorBidi"/>
              </w:rPr>
            </w:pPr>
            <w:r>
              <w:rPr>
                <w:rFonts w:asciiTheme="minorBidi" w:hAnsiTheme="minorBidi"/>
              </w:rPr>
              <w:t>73</w:t>
            </w:r>
            <w:r w:rsidR="00580A23">
              <w:rPr>
                <w:rFonts w:asciiTheme="minorBidi" w:hAnsiTheme="minorBidi"/>
              </w:rPr>
              <w:t>/</w:t>
            </w:r>
            <w:r w:rsidR="00580A23" w:rsidRPr="00580A23">
              <w:rPr>
                <w:rFonts w:asciiTheme="minorBidi" w:hAnsiTheme="minorBidi"/>
              </w:rPr>
              <w:t>419.87</w:t>
            </w:r>
            <w:r w:rsidR="00B57CBE">
              <w:rPr>
                <w:rFonts w:asciiTheme="minorBidi" w:hAnsiTheme="minorBidi"/>
              </w:rPr>
              <w:t xml:space="preserve"> = 0.174</w:t>
            </w:r>
          </w:p>
        </w:tc>
        <w:tc>
          <w:tcPr>
            <w:tcW w:w="2254" w:type="dxa"/>
          </w:tcPr>
          <w:p w14:paraId="3B8EB973" w14:textId="11D75AF6" w:rsidR="00B67A99" w:rsidRPr="00B67A99" w:rsidRDefault="00B67A99" w:rsidP="00BC377D">
            <w:pPr>
              <w:spacing w:line="360" w:lineRule="auto"/>
              <w:rPr>
                <w:rFonts w:asciiTheme="minorBidi" w:hAnsiTheme="minorBidi"/>
              </w:rPr>
            </w:pPr>
            <w:r>
              <w:rPr>
                <w:rFonts w:asciiTheme="minorBidi" w:hAnsiTheme="minorBidi"/>
              </w:rPr>
              <w:t>73</w:t>
            </w:r>
            <w:r w:rsidR="00580A23">
              <w:rPr>
                <w:rFonts w:asciiTheme="minorBidi" w:hAnsiTheme="minorBidi"/>
              </w:rPr>
              <w:t>/500.94</w:t>
            </w:r>
            <w:r w:rsidR="00B57CBE">
              <w:rPr>
                <w:rFonts w:asciiTheme="minorBidi" w:hAnsiTheme="minorBidi"/>
              </w:rPr>
              <w:t xml:space="preserve"> = </w:t>
            </w:r>
            <w:r w:rsidR="00B57CBE" w:rsidRPr="00B57CBE">
              <w:rPr>
                <w:rFonts w:asciiTheme="minorBidi" w:hAnsiTheme="minorBidi"/>
              </w:rPr>
              <w:t>0.145</w:t>
            </w:r>
          </w:p>
        </w:tc>
        <w:tc>
          <w:tcPr>
            <w:tcW w:w="2254" w:type="dxa"/>
          </w:tcPr>
          <w:p w14:paraId="6D6D3E07" w14:textId="3187D535" w:rsidR="00B67A99" w:rsidRPr="00B67A99" w:rsidRDefault="00B67A99" w:rsidP="00BC377D">
            <w:pPr>
              <w:spacing w:line="360" w:lineRule="auto"/>
              <w:rPr>
                <w:rFonts w:asciiTheme="minorBidi" w:hAnsiTheme="minorBidi"/>
              </w:rPr>
            </w:pPr>
            <w:r>
              <w:rPr>
                <w:rFonts w:asciiTheme="minorBidi" w:hAnsiTheme="minorBidi"/>
              </w:rPr>
              <w:t>73</w:t>
            </w:r>
            <w:r w:rsidR="00580A23">
              <w:rPr>
                <w:rFonts w:asciiTheme="minorBidi" w:hAnsiTheme="minorBidi"/>
              </w:rPr>
              <w:t>/506.99</w:t>
            </w:r>
            <w:r w:rsidR="00B57CBE">
              <w:rPr>
                <w:rFonts w:asciiTheme="minorBidi" w:hAnsiTheme="minorBidi"/>
              </w:rPr>
              <w:t xml:space="preserve"> =</w:t>
            </w:r>
            <w:r w:rsidR="00027423">
              <w:rPr>
                <w:rFonts w:asciiTheme="minorBidi" w:hAnsiTheme="minorBidi"/>
              </w:rPr>
              <w:t xml:space="preserve"> </w:t>
            </w:r>
            <w:r w:rsidR="00027423" w:rsidRPr="00027423">
              <w:rPr>
                <w:rFonts w:asciiTheme="minorBidi" w:hAnsiTheme="minorBidi"/>
              </w:rPr>
              <w:t>0.14</w:t>
            </w:r>
          </w:p>
        </w:tc>
      </w:tr>
      <w:tr w:rsidR="00B67A99" w14:paraId="1BD94678" w14:textId="77777777" w:rsidTr="00BB44D2">
        <w:tc>
          <w:tcPr>
            <w:tcW w:w="2254" w:type="dxa"/>
          </w:tcPr>
          <w:p w14:paraId="54674B72" w14:textId="77777777" w:rsidR="00B67A99" w:rsidRPr="003C015D" w:rsidRDefault="00B67A99" w:rsidP="00BC377D">
            <w:pPr>
              <w:spacing w:line="360" w:lineRule="auto"/>
              <w:rPr>
                <w:rFonts w:asciiTheme="minorBidi" w:hAnsiTheme="minorBidi"/>
              </w:rPr>
            </w:pPr>
            <w:r w:rsidRPr="003C015D">
              <w:rPr>
                <w:rFonts w:asciiTheme="minorBidi" w:hAnsiTheme="minorBidi"/>
              </w:rPr>
              <w:t>Cost</w:t>
            </w:r>
          </w:p>
        </w:tc>
        <w:tc>
          <w:tcPr>
            <w:tcW w:w="2254" w:type="dxa"/>
          </w:tcPr>
          <w:p w14:paraId="19C63E5E" w14:textId="496B839C" w:rsidR="00B67A99" w:rsidRPr="00B67A99" w:rsidRDefault="00B67A99" w:rsidP="00BC377D">
            <w:pPr>
              <w:spacing w:line="360" w:lineRule="auto"/>
              <w:rPr>
                <w:rFonts w:asciiTheme="minorBidi" w:hAnsiTheme="minorBidi"/>
              </w:rPr>
            </w:pPr>
            <w:r>
              <w:rPr>
                <w:rFonts w:asciiTheme="minorBidi" w:hAnsiTheme="minorBidi"/>
              </w:rPr>
              <w:t>360k</w:t>
            </w:r>
            <w:r w:rsidR="00580A23">
              <w:rPr>
                <w:rFonts w:asciiTheme="minorBidi" w:hAnsiTheme="minorBidi"/>
              </w:rPr>
              <w:t>/419.87</w:t>
            </w:r>
            <w:r w:rsidR="00B57CBE">
              <w:rPr>
                <w:rFonts w:asciiTheme="minorBidi" w:hAnsiTheme="minorBidi"/>
              </w:rPr>
              <w:t xml:space="preserve"> = 857.41</w:t>
            </w:r>
          </w:p>
        </w:tc>
        <w:tc>
          <w:tcPr>
            <w:tcW w:w="2254" w:type="dxa"/>
          </w:tcPr>
          <w:p w14:paraId="6553497A" w14:textId="72E591D5" w:rsidR="00B67A99" w:rsidRPr="00B67A99" w:rsidRDefault="00B67A99" w:rsidP="00BC377D">
            <w:pPr>
              <w:spacing w:line="360" w:lineRule="auto"/>
              <w:rPr>
                <w:rFonts w:asciiTheme="minorBidi" w:hAnsiTheme="minorBidi"/>
              </w:rPr>
            </w:pPr>
            <w:r>
              <w:rPr>
                <w:rFonts w:asciiTheme="minorBidi" w:hAnsiTheme="minorBidi"/>
              </w:rPr>
              <w:t>360k</w:t>
            </w:r>
            <w:r w:rsidR="00580A23">
              <w:rPr>
                <w:rFonts w:asciiTheme="minorBidi" w:hAnsiTheme="minorBidi"/>
              </w:rPr>
              <w:t>/500.94</w:t>
            </w:r>
            <w:r w:rsidR="00B57CBE">
              <w:rPr>
                <w:rFonts w:asciiTheme="minorBidi" w:hAnsiTheme="minorBidi"/>
              </w:rPr>
              <w:t xml:space="preserve"> = </w:t>
            </w:r>
            <w:r w:rsidR="00B57CBE" w:rsidRPr="00B57CBE">
              <w:rPr>
                <w:rFonts w:asciiTheme="minorBidi" w:hAnsiTheme="minorBidi"/>
              </w:rPr>
              <w:t>718.6</w:t>
            </w:r>
            <w:r w:rsidR="00B57CBE">
              <w:rPr>
                <w:rFonts w:asciiTheme="minorBidi" w:hAnsiTheme="minorBidi"/>
              </w:rPr>
              <w:t>5</w:t>
            </w:r>
          </w:p>
        </w:tc>
        <w:tc>
          <w:tcPr>
            <w:tcW w:w="2254" w:type="dxa"/>
          </w:tcPr>
          <w:p w14:paraId="4736C967" w14:textId="5B729F6E" w:rsidR="00B67A99" w:rsidRPr="00B67A99" w:rsidRDefault="00B67A99" w:rsidP="00BC377D">
            <w:pPr>
              <w:spacing w:line="360" w:lineRule="auto"/>
              <w:rPr>
                <w:rFonts w:asciiTheme="minorBidi" w:hAnsiTheme="minorBidi"/>
              </w:rPr>
            </w:pPr>
            <w:r>
              <w:rPr>
                <w:rFonts w:asciiTheme="minorBidi" w:hAnsiTheme="minorBidi"/>
              </w:rPr>
              <w:t>360k</w:t>
            </w:r>
            <w:r w:rsidR="00580A23">
              <w:rPr>
                <w:rFonts w:asciiTheme="minorBidi" w:hAnsiTheme="minorBidi"/>
              </w:rPr>
              <w:t>/506.99</w:t>
            </w:r>
            <w:r w:rsidR="00B57CBE">
              <w:rPr>
                <w:rFonts w:asciiTheme="minorBidi" w:hAnsiTheme="minorBidi"/>
              </w:rPr>
              <w:t xml:space="preserve"> = </w:t>
            </w:r>
            <w:r w:rsidR="00B57CBE" w:rsidRPr="00B57CBE">
              <w:rPr>
                <w:rFonts w:asciiTheme="minorBidi" w:hAnsiTheme="minorBidi"/>
              </w:rPr>
              <w:t>710.07</w:t>
            </w:r>
          </w:p>
        </w:tc>
      </w:tr>
      <w:tr w:rsidR="00B67A99" w14:paraId="329932BB" w14:textId="77777777" w:rsidTr="00BB44D2">
        <w:tc>
          <w:tcPr>
            <w:tcW w:w="2254" w:type="dxa"/>
          </w:tcPr>
          <w:p w14:paraId="79711918" w14:textId="77777777" w:rsidR="00B67A99" w:rsidRPr="003C015D" w:rsidRDefault="00B67A99" w:rsidP="00BC377D">
            <w:pPr>
              <w:spacing w:line="360" w:lineRule="auto"/>
              <w:rPr>
                <w:rFonts w:asciiTheme="minorBidi" w:hAnsiTheme="minorBidi"/>
              </w:rPr>
            </w:pPr>
            <w:r w:rsidRPr="003C015D">
              <w:rPr>
                <w:rFonts w:asciiTheme="minorBidi" w:hAnsiTheme="minorBidi"/>
              </w:rPr>
              <w:t>Documetation</w:t>
            </w:r>
          </w:p>
        </w:tc>
        <w:tc>
          <w:tcPr>
            <w:tcW w:w="2254" w:type="dxa"/>
          </w:tcPr>
          <w:p w14:paraId="02DCB412" w14:textId="68595006" w:rsidR="00B67A99" w:rsidRPr="00B67A99" w:rsidRDefault="00B67A99" w:rsidP="00BC377D">
            <w:pPr>
              <w:spacing w:line="360" w:lineRule="auto"/>
              <w:rPr>
                <w:rFonts w:asciiTheme="minorBidi" w:hAnsiTheme="minorBidi"/>
              </w:rPr>
            </w:pPr>
            <w:r>
              <w:rPr>
                <w:rFonts w:asciiTheme="minorBidi" w:hAnsiTheme="minorBidi"/>
              </w:rPr>
              <w:t>650</w:t>
            </w:r>
            <w:r w:rsidR="00580A23">
              <w:rPr>
                <w:rFonts w:asciiTheme="minorBidi" w:hAnsiTheme="minorBidi"/>
              </w:rPr>
              <w:t>/419.87</w:t>
            </w:r>
            <w:r w:rsidR="00B57CBE">
              <w:rPr>
                <w:rFonts w:asciiTheme="minorBidi" w:hAnsiTheme="minorBidi"/>
              </w:rPr>
              <w:t xml:space="preserve"> = </w:t>
            </w:r>
            <w:r w:rsidR="00B57CBE" w:rsidRPr="00B57CBE">
              <w:rPr>
                <w:rFonts w:asciiTheme="minorBidi" w:hAnsiTheme="minorBidi"/>
              </w:rPr>
              <w:t>1.54</w:t>
            </w:r>
          </w:p>
        </w:tc>
        <w:tc>
          <w:tcPr>
            <w:tcW w:w="2254" w:type="dxa"/>
          </w:tcPr>
          <w:p w14:paraId="67F4BDE0" w14:textId="422C2636" w:rsidR="00B67A99" w:rsidRPr="00B67A99" w:rsidRDefault="00B67A99" w:rsidP="00BC377D">
            <w:pPr>
              <w:spacing w:line="360" w:lineRule="auto"/>
              <w:rPr>
                <w:rFonts w:asciiTheme="minorBidi" w:hAnsiTheme="minorBidi"/>
              </w:rPr>
            </w:pPr>
            <w:r>
              <w:rPr>
                <w:rFonts w:asciiTheme="minorBidi" w:hAnsiTheme="minorBidi"/>
              </w:rPr>
              <w:t>650</w:t>
            </w:r>
            <w:r w:rsidR="00580A23">
              <w:rPr>
                <w:rFonts w:asciiTheme="minorBidi" w:hAnsiTheme="minorBidi"/>
              </w:rPr>
              <w:t>/500.94</w:t>
            </w:r>
            <w:r w:rsidR="00B57CBE">
              <w:rPr>
                <w:rFonts w:asciiTheme="minorBidi" w:hAnsiTheme="minorBidi"/>
              </w:rPr>
              <w:t xml:space="preserve"> =</w:t>
            </w:r>
            <w:r w:rsidR="00027423">
              <w:rPr>
                <w:rFonts w:asciiTheme="minorBidi" w:hAnsiTheme="minorBidi"/>
              </w:rPr>
              <w:t xml:space="preserve"> </w:t>
            </w:r>
            <w:r w:rsidR="00027423" w:rsidRPr="00027423">
              <w:rPr>
                <w:rFonts w:asciiTheme="minorBidi" w:hAnsiTheme="minorBidi"/>
              </w:rPr>
              <w:t>1.</w:t>
            </w:r>
            <w:r w:rsidR="00027423">
              <w:rPr>
                <w:rFonts w:asciiTheme="minorBidi" w:hAnsiTheme="minorBidi"/>
              </w:rPr>
              <w:t>30</w:t>
            </w:r>
          </w:p>
        </w:tc>
        <w:tc>
          <w:tcPr>
            <w:tcW w:w="2254" w:type="dxa"/>
          </w:tcPr>
          <w:p w14:paraId="33252214" w14:textId="185ED267" w:rsidR="00B67A99" w:rsidRPr="00B67A99" w:rsidRDefault="00B67A99" w:rsidP="00BC377D">
            <w:pPr>
              <w:spacing w:line="360" w:lineRule="auto"/>
              <w:rPr>
                <w:rFonts w:asciiTheme="minorBidi" w:hAnsiTheme="minorBidi"/>
              </w:rPr>
            </w:pPr>
            <w:r>
              <w:rPr>
                <w:rFonts w:asciiTheme="minorBidi" w:hAnsiTheme="minorBidi"/>
              </w:rPr>
              <w:t>650</w:t>
            </w:r>
            <w:r w:rsidR="00580A23">
              <w:rPr>
                <w:rFonts w:asciiTheme="minorBidi" w:hAnsiTheme="minorBidi"/>
              </w:rPr>
              <w:t>/506.99</w:t>
            </w:r>
            <w:r w:rsidR="00B57CBE">
              <w:rPr>
                <w:rFonts w:asciiTheme="minorBidi" w:hAnsiTheme="minorBidi"/>
              </w:rPr>
              <w:t xml:space="preserve"> =</w:t>
            </w:r>
            <w:r w:rsidR="00027423">
              <w:rPr>
                <w:rFonts w:asciiTheme="minorBidi" w:hAnsiTheme="minorBidi"/>
              </w:rPr>
              <w:t xml:space="preserve"> </w:t>
            </w:r>
            <w:r w:rsidR="00027423" w:rsidRPr="00027423">
              <w:rPr>
                <w:rFonts w:asciiTheme="minorBidi" w:hAnsiTheme="minorBidi"/>
              </w:rPr>
              <w:t>1.28</w:t>
            </w:r>
          </w:p>
        </w:tc>
      </w:tr>
      <w:bookmarkEnd w:id="1"/>
    </w:tbl>
    <w:p w14:paraId="0AA1571A" w14:textId="2819A734" w:rsidR="00017F29" w:rsidRDefault="00017F29" w:rsidP="00EF743D">
      <w:pPr>
        <w:rPr>
          <w:rFonts w:asciiTheme="minorBidi" w:hAnsiTheme="minorBidi"/>
          <w:b/>
          <w:bCs/>
        </w:rPr>
      </w:pPr>
    </w:p>
    <w:p w14:paraId="7B303D25" w14:textId="079E6DB5" w:rsidR="00B67A99" w:rsidRDefault="00B67A99" w:rsidP="00EF743D">
      <w:pPr>
        <w:rPr>
          <w:rFonts w:asciiTheme="minorBidi" w:hAnsiTheme="minorBidi"/>
          <w:b/>
          <w:bCs/>
        </w:rPr>
      </w:pPr>
      <w:r>
        <w:rPr>
          <w:rFonts w:asciiTheme="minorBidi" w:hAnsiTheme="minorBidi"/>
          <w:b/>
          <w:bCs/>
        </w:rPr>
        <w:t>Gamma 3</w:t>
      </w:r>
    </w:p>
    <w:tbl>
      <w:tblPr>
        <w:tblStyle w:val="TableGrid1"/>
        <w:tblW w:w="0" w:type="auto"/>
        <w:tblLook w:val="04A0" w:firstRow="1" w:lastRow="0" w:firstColumn="1" w:lastColumn="0" w:noHBand="0" w:noVBand="1"/>
      </w:tblPr>
      <w:tblGrid>
        <w:gridCol w:w="2254"/>
        <w:gridCol w:w="2254"/>
        <w:gridCol w:w="2254"/>
        <w:gridCol w:w="2254"/>
      </w:tblGrid>
      <w:tr w:rsidR="003C015D" w:rsidRPr="003C015D" w14:paraId="22367556" w14:textId="77777777" w:rsidTr="00BB44D2">
        <w:tc>
          <w:tcPr>
            <w:tcW w:w="2254" w:type="dxa"/>
          </w:tcPr>
          <w:p w14:paraId="134CDB80" w14:textId="77777777" w:rsidR="003C015D" w:rsidRPr="003C015D" w:rsidRDefault="003C015D" w:rsidP="003C015D">
            <w:pPr>
              <w:spacing w:after="160" w:line="259" w:lineRule="auto"/>
              <w:rPr>
                <w:rFonts w:asciiTheme="minorBidi" w:hAnsiTheme="minorBidi"/>
                <w:b/>
                <w:bCs/>
              </w:rPr>
            </w:pPr>
            <w:bookmarkStart w:id="2" w:name="_Hlk216119870"/>
            <w:r w:rsidRPr="003C015D">
              <w:rPr>
                <w:rFonts w:asciiTheme="minorBidi" w:hAnsiTheme="minorBidi"/>
                <w:b/>
                <w:bCs/>
              </w:rPr>
              <w:t>Metrics</w:t>
            </w:r>
          </w:p>
        </w:tc>
        <w:tc>
          <w:tcPr>
            <w:tcW w:w="2254" w:type="dxa"/>
          </w:tcPr>
          <w:p w14:paraId="068D7E8B" w14:textId="77777777" w:rsidR="003C015D" w:rsidRPr="003C015D" w:rsidRDefault="003C015D" w:rsidP="003C015D">
            <w:pPr>
              <w:spacing w:after="160" w:line="259" w:lineRule="auto"/>
              <w:rPr>
                <w:rFonts w:asciiTheme="minorBidi" w:hAnsiTheme="minorBidi"/>
                <w:b/>
                <w:bCs/>
              </w:rPr>
            </w:pPr>
            <w:r w:rsidRPr="003C015D">
              <w:rPr>
                <w:rFonts w:asciiTheme="minorBidi" w:hAnsiTheme="minorBidi"/>
                <w:b/>
                <w:bCs/>
              </w:rPr>
              <w:t>Simple</w:t>
            </w:r>
          </w:p>
        </w:tc>
        <w:tc>
          <w:tcPr>
            <w:tcW w:w="2254" w:type="dxa"/>
          </w:tcPr>
          <w:p w14:paraId="7D3C4115" w14:textId="77777777" w:rsidR="003C015D" w:rsidRPr="003C015D" w:rsidRDefault="003C015D" w:rsidP="003C015D">
            <w:pPr>
              <w:spacing w:after="160" w:line="259" w:lineRule="auto"/>
              <w:rPr>
                <w:rFonts w:asciiTheme="minorBidi" w:hAnsiTheme="minorBidi"/>
                <w:b/>
                <w:bCs/>
              </w:rPr>
            </w:pPr>
            <w:r w:rsidRPr="003C015D">
              <w:rPr>
                <w:rFonts w:asciiTheme="minorBidi" w:hAnsiTheme="minorBidi"/>
                <w:b/>
                <w:bCs/>
              </w:rPr>
              <w:t>Average</w:t>
            </w:r>
          </w:p>
        </w:tc>
        <w:tc>
          <w:tcPr>
            <w:tcW w:w="2254" w:type="dxa"/>
          </w:tcPr>
          <w:p w14:paraId="0B99B160" w14:textId="77777777" w:rsidR="003C015D" w:rsidRPr="003C015D" w:rsidRDefault="003C015D" w:rsidP="003C015D">
            <w:pPr>
              <w:spacing w:after="160" w:line="259" w:lineRule="auto"/>
              <w:rPr>
                <w:rFonts w:asciiTheme="minorBidi" w:hAnsiTheme="minorBidi"/>
                <w:b/>
                <w:bCs/>
              </w:rPr>
            </w:pPr>
            <w:r w:rsidRPr="003C015D">
              <w:rPr>
                <w:rFonts w:asciiTheme="minorBidi" w:hAnsiTheme="minorBidi"/>
                <w:b/>
                <w:bCs/>
              </w:rPr>
              <w:t>Complex</w:t>
            </w:r>
          </w:p>
        </w:tc>
      </w:tr>
      <w:tr w:rsidR="00BC377D" w:rsidRPr="003C015D" w14:paraId="3BB6C0DF" w14:textId="77777777" w:rsidTr="00BB44D2">
        <w:tc>
          <w:tcPr>
            <w:tcW w:w="2254" w:type="dxa"/>
          </w:tcPr>
          <w:p w14:paraId="1E402655" w14:textId="77777777" w:rsidR="00BC377D" w:rsidRPr="003C015D" w:rsidRDefault="00BC377D" w:rsidP="00BC377D">
            <w:pPr>
              <w:spacing w:after="160" w:line="259" w:lineRule="auto"/>
              <w:rPr>
                <w:rFonts w:asciiTheme="minorBidi" w:hAnsiTheme="minorBidi"/>
              </w:rPr>
            </w:pPr>
            <w:r w:rsidRPr="003C015D">
              <w:rPr>
                <w:rFonts w:asciiTheme="minorBidi" w:hAnsiTheme="minorBidi"/>
              </w:rPr>
              <w:t>Productivity</w:t>
            </w:r>
          </w:p>
        </w:tc>
        <w:tc>
          <w:tcPr>
            <w:tcW w:w="2254" w:type="dxa"/>
          </w:tcPr>
          <w:p w14:paraId="1E0B464D" w14:textId="066C1AB5" w:rsidR="00BC377D" w:rsidRPr="00BC377D" w:rsidRDefault="00580A23" w:rsidP="00BC377D">
            <w:pPr>
              <w:spacing w:after="160" w:line="259" w:lineRule="auto"/>
              <w:rPr>
                <w:rFonts w:asciiTheme="minorBidi" w:hAnsiTheme="minorBidi"/>
              </w:rPr>
            </w:pPr>
            <w:r>
              <w:rPr>
                <w:rFonts w:asciiTheme="minorBidi" w:hAnsiTheme="minorBidi"/>
              </w:rPr>
              <w:t>419.87/</w:t>
            </w:r>
            <w:r w:rsidR="00BC377D" w:rsidRPr="00BC377D">
              <w:rPr>
                <w:rFonts w:asciiTheme="minorBidi" w:hAnsiTheme="minorBidi"/>
              </w:rPr>
              <w:t>13</w:t>
            </w:r>
            <w:r w:rsidR="00027423">
              <w:rPr>
                <w:rFonts w:asciiTheme="minorBidi" w:hAnsiTheme="minorBidi"/>
              </w:rPr>
              <w:t xml:space="preserve"> = </w:t>
            </w:r>
            <w:r w:rsidR="00027423" w:rsidRPr="00027423">
              <w:rPr>
                <w:rFonts w:asciiTheme="minorBidi" w:hAnsiTheme="minorBidi"/>
              </w:rPr>
              <w:t>32.</w:t>
            </w:r>
            <w:r w:rsidR="00027423">
              <w:rPr>
                <w:rFonts w:asciiTheme="minorBidi" w:hAnsiTheme="minorBidi"/>
              </w:rPr>
              <w:t>30</w:t>
            </w:r>
          </w:p>
        </w:tc>
        <w:tc>
          <w:tcPr>
            <w:tcW w:w="2254" w:type="dxa"/>
          </w:tcPr>
          <w:p w14:paraId="3194AD06" w14:textId="1D619798" w:rsidR="00BC377D" w:rsidRPr="00BC377D" w:rsidRDefault="00580A23" w:rsidP="00BC377D">
            <w:pPr>
              <w:spacing w:after="160" w:line="259" w:lineRule="auto"/>
              <w:rPr>
                <w:rFonts w:asciiTheme="minorBidi" w:hAnsiTheme="minorBidi"/>
              </w:rPr>
            </w:pPr>
            <w:r>
              <w:rPr>
                <w:rFonts w:asciiTheme="minorBidi" w:hAnsiTheme="minorBidi"/>
              </w:rPr>
              <w:t>500.94/</w:t>
            </w:r>
            <w:r w:rsidR="00BC377D" w:rsidRPr="00BC377D">
              <w:rPr>
                <w:rFonts w:asciiTheme="minorBidi" w:hAnsiTheme="minorBidi"/>
              </w:rPr>
              <w:t>13</w:t>
            </w:r>
            <w:r w:rsidR="00791B6F">
              <w:rPr>
                <w:rFonts w:asciiTheme="minorBidi" w:hAnsiTheme="minorBidi"/>
              </w:rPr>
              <w:t xml:space="preserve"> = </w:t>
            </w:r>
            <w:r w:rsidR="00791B6F" w:rsidRPr="00791B6F">
              <w:rPr>
                <w:rFonts w:asciiTheme="minorBidi" w:hAnsiTheme="minorBidi"/>
              </w:rPr>
              <w:t>38.53</w:t>
            </w:r>
          </w:p>
        </w:tc>
        <w:tc>
          <w:tcPr>
            <w:tcW w:w="2254" w:type="dxa"/>
          </w:tcPr>
          <w:p w14:paraId="2FBE89BC" w14:textId="155A70B9" w:rsidR="00BC377D" w:rsidRPr="00BC377D" w:rsidRDefault="00580A23" w:rsidP="00BC377D">
            <w:pPr>
              <w:spacing w:after="160" w:line="259" w:lineRule="auto"/>
              <w:rPr>
                <w:rFonts w:asciiTheme="minorBidi" w:hAnsiTheme="minorBidi"/>
              </w:rPr>
            </w:pPr>
            <w:r>
              <w:rPr>
                <w:rFonts w:asciiTheme="minorBidi" w:hAnsiTheme="minorBidi"/>
              </w:rPr>
              <w:t>506.99/</w:t>
            </w:r>
            <w:r w:rsidR="00BC377D" w:rsidRPr="00BC377D">
              <w:rPr>
                <w:rFonts w:asciiTheme="minorBidi" w:hAnsiTheme="minorBidi"/>
              </w:rPr>
              <w:t>13</w:t>
            </w:r>
            <w:r w:rsidR="00791B6F">
              <w:rPr>
                <w:rFonts w:asciiTheme="minorBidi" w:hAnsiTheme="minorBidi"/>
              </w:rPr>
              <w:t xml:space="preserve"> = </w:t>
            </w:r>
            <w:r w:rsidR="00545C73" w:rsidRPr="00545C73">
              <w:rPr>
                <w:rFonts w:asciiTheme="minorBidi" w:hAnsiTheme="minorBidi"/>
              </w:rPr>
              <w:t>38.99</w:t>
            </w:r>
          </w:p>
        </w:tc>
      </w:tr>
      <w:tr w:rsidR="00BC377D" w:rsidRPr="003C015D" w14:paraId="18D3EA3A" w14:textId="77777777" w:rsidTr="00BB44D2">
        <w:tc>
          <w:tcPr>
            <w:tcW w:w="2254" w:type="dxa"/>
          </w:tcPr>
          <w:p w14:paraId="6D12011A" w14:textId="77777777" w:rsidR="00BC377D" w:rsidRPr="003C015D" w:rsidRDefault="00BC377D" w:rsidP="00BC377D">
            <w:pPr>
              <w:spacing w:after="160" w:line="259" w:lineRule="auto"/>
              <w:rPr>
                <w:rFonts w:asciiTheme="minorBidi" w:hAnsiTheme="minorBidi"/>
              </w:rPr>
            </w:pPr>
            <w:r w:rsidRPr="003C015D">
              <w:rPr>
                <w:rFonts w:asciiTheme="minorBidi" w:hAnsiTheme="minorBidi"/>
              </w:rPr>
              <w:t>Quality</w:t>
            </w:r>
          </w:p>
        </w:tc>
        <w:tc>
          <w:tcPr>
            <w:tcW w:w="2254" w:type="dxa"/>
          </w:tcPr>
          <w:p w14:paraId="66C13755" w14:textId="336FB831" w:rsidR="00BC377D" w:rsidRPr="00BC377D" w:rsidRDefault="00BC377D" w:rsidP="00BC377D">
            <w:pPr>
              <w:spacing w:after="160" w:line="259" w:lineRule="auto"/>
              <w:rPr>
                <w:rFonts w:asciiTheme="minorBidi" w:hAnsiTheme="minorBidi"/>
              </w:rPr>
            </w:pPr>
            <w:r w:rsidRPr="00BC377D">
              <w:rPr>
                <w:rFonts w:asciiTheme="minorBidi" w:hAnsiTheme="minorBidi"/>
              </w:rPr>
              <w:t>61</w:t>
            </w:r>
            <w:r w:rsidR="00580A23">
              <w:rPr>
                <w:rFonts w:asciiTheme="minorBidi" w:hAnsiTheme="minorBidi"/>
              </w:rPr>
              <w:t>/</w:t>
            </w:r>
            <w:r w:rsidR="00580A23" w:rsidRPr="00580A23">
              <w:rPr>
                <w:rFonts w:asciiTheme="minorBidi" w:hAnsiTheme="minorBidi"/>
              </w:rPr>
              <w:t>419.87</w:t>
            </w:r>
            <w:r w:rsidR="00027423">
              <w:rPr>
                <w:rFonts w:asciiTheme="minorBidi" w:hAnsiTheme="minorBidi"/>
              </w:rPr>
              <w:t xml:space="preserve"> = </w:t>
            </w:r>
            <w:r w:rsidR="00027423" w:rsidRPr="00027423">
              <w:rPr>
                <w:rFonts w:asciiTheme="minorBidi" w:hAnsiTheme="minorBidi"/>
              </w:rPr>
              <w:t>0.145</w:t>
            </w:r>
          </w:p>
        </w:tc>
        <w:tc>
          <w:tcPr>
            <w:tcW w:w="2254" w:type="dxa"/>
          </w:tcPr>
          <w:p w14:paraId="1D749F82" w14:textId="116D8D82" w:rsidR="00BC377D" w:rsidRPr="00BC377D" w:rsidRDefault="00BC377D" w:rsidP="00BC377D">
            <w:pPr>
              <w:spacing w:after="160" w:line="259" w:lineRule="auto"/>
              <w:rPr>
                <w:rFonts w:asciiTheme="minorBidi" w:hAnsiTheme="minorBidi"/>
              </w:rPr>
            </w:pPr>
            <w:r w:rsidRPr="00BC377D">
              <w:rPr>
                <w:rFonts w:asciiTheme="minorBidi" w:hAnsiTheme="minorBidi"/>
              </w:rPr>
              <w:t>61</w:t>
            </w:r>
            <w:r w:rsidR="00580A23">
              <w:rPr>
                <w:rFonts w:asciiTheme="minorBidi" w:hAnsiTheme="minorBidi"/>
              </w:rPr>
              <w:t>/500.94</w:t>
            </w:r>
            <w:r w:rsidR="00791B6F">
              <w:rPr>
                <w:rFonts w:asciiTheme="minorBidi" w:hAnsiTheme="minorBidi"/>
              </w:rPr>
              <w:t xml:space="preserve"> =</w:t>
            </w:r>
            <w:r w:rsidR="00545C73">
              <w:rPr>
                <w:rFonts w:asciiTheme="minorBidi" w:hAnsiTheme="minorBidi"/>
              </w:rPr>
              <w:t xml:space="preserve"> </w:t>
            </w:r>
            <w:r w:rsidR="00545C73" w:rsidRPr="00545C73">
              <w:rPr>
                <w:rFonts w:asciiTheme="minorBidi" w:hAnsiTheme="minorBidi"/>
              </w:rPr>
              <w:t>0.12</w:t>
            </w:r>
          </w:p>
        </w:tc>
        <w:tc>
          <w:tcPr>
            <w:tcW w:w="2254" w:type="dxa"/>
          </w:tcPr>
          <w:p w14:paraId="1E17F9B9" w14:textId="0CB66989" w:rsidR="00BC377D" w:rsidRPr="00BC377D" w:rsidRDefault="00BC377D" w:rsidP="00545C73">
            <w:pPr>
              <w:spacing w:after="160" w:line="259" w:lineRule="auto"/>
              <w:rPr>
                <w:rFonts w:asciiTheme="minorBidi" w:hAnsiTheme="minorBidi"/>
              </w:rPr>
            </w:pPr>
            <w:r w:rsidRPr="00BC377D">
              <w:rPr>
                <w:rFonts w:asciiTheme="minorBidi" w:hAnsiTheme="minorBidi"/>
              </w:rPr>
              <w:t>61</w:t>
            </w:r>
            <w:r w:rsidR="00580A23">
              <w:rPr>
                <w:rFonts w:asciiTheme="minorBidi" w:hAnsiTheme="minorBidi"/>
              </w:rPr>
              <w:t>/506.99</w:t>
            </w:r>
            <w:r w:rsidR="00791B6F">
              <w:rPr>
                <w:rFonts w:asciiTheme="minorBidi" w:hAnsiTheme="minorBidi"/>
              </w:rPr>
              <w:t xml:space="preserve"> =</w:t>
            </w:r>
            <w:r w:rsidR="00545C73">
              <w:rPr>
                <w:rFonts w:asciiTheme="minorBidi" w:hAnsiTheme="minorBidi"/>
              </w:rPr>
              <w:t xml:space="preserve"> </w:t>
            </w:r>
            <w:r w:rsidR="00545C73" w:rsidRPr="00545C73">
              <w:rPr>
                <w:rFonts w:asciiTheme="minorBidi" w:hAnsiTheme="minorBidi"/>
              </w:rPr>
              <w:t>0.12</w:t>
            </w:r>
          </w:p>
        </w:tc>
      </w:tr>
      <w:tr w:rsidR="00BC377D" w:rsidRPr="003C015D" w14:paraId="04BC335B" w14:textId="77777777" w:rsidTr="00BB44D2">
        <w:tc>
          <w:tcPr>
            <w:tcW w:w="2254" w:type="dxa"/>
          </w:tcPr>
          <w:p w14:paraId="14CD7982" w14:textId="77777777" w:rsidR="00BC377D" w:rsidRPr="003C015D" w:rsidRDefault="00BC377D" w:rsidP="00BC377D">
            <w:pPr>
              <w:spacing w:after="160" w:line="259" w:lineRule="auto"/>
              <w:rPr>
                <w:rFonts w:asciiTheme="minorBidi" w:hAnsiTheme="minorBidi"/>
              </w:rPr>
            </w:pPr>
            <w:r w:rsidRPr="003C015D">
              <w:rPr>
                <w:rFonts w:asciiTheme="minorBidi" w:hAnsiTheme="minorBidi"/>
              </w:rPr>
              <w:t>Cost</w:t>
            </w:r>
          </w:p>
        </w:tc>
        <w:tc>
          <w:tcPr>
            <w:tcW w:w="2254" w:type="dxa"/>
          </w:tcPr>
          <w:p w14:paraId="29BB19D0" w14:textId="2E31E1FE" w:rsidR="00BC377D" w:rsidRPr="00BC377D" w:rsidRDefault="00BC377D" w:rsidP="00BC377D">
            <w:pPr>
              <w:spacing w:after="160" w:line="259" w:lineRule="auto"/>
              <w:rPr>
                <w:rFonts w:asciiTheme="minorBidi" w:hAnsiTheme="minorBidi"/>
              </w:rPr>
            </w:pPr>
            <w:r w:rsidRPr="00BC377D">
              <w:rPr>
                <w:rFonts w:asciiTheme="minorBidi" w:hAnsiTheme="minorBidi"/>
              </w:rPr>
              <w:t>210k</w:t>
            </w:r>
            <w:r w:rsidR="00580A23">
              <w:rPr>
                <w:rFonts w:asciiTheme="minorBidi" w:hAnsiTheme="minorBidi"/>
              </w:rPr>
              <w:t>/</w:t>
            </w:r>
            <w:r w:rsidR="00580A23" w:rsidRPr="00580A23">
              <w:rPr>
                <w:rFonts w:asciiTheme="minorBidi" w:hAnsiTheme="minorBidi"/>
              </w:rPr>
              <w:t>419.87</w:t>
            </w:r>
            <w:r w:rsidR="00027423">
              <w:rPr>
                <w:rFonts w:asciiTheme="minorBidi" w:hAnsiTheme="minorBidi"/>
              </w:rPr>
              <w:t xml:space="preserve"> = </w:t>
            </w:r>
            <w:r w:rsidR="00027423" w:rsidRPr="00027423">
              <w:rPr>
                <w:rFonts w:asciiTheme="minorBidi" w:hAnsiTheme="minorBidi"/>
              </w:rPr>
              <w:t>500.15</w:t>
            </w:r>
          </w:p>
        </w:tc>
        <w:tc>
          <w:tcPr>
            <w:tcW w:w="2254" w:type="dxa"/>
          </w:tcPr>
          <w:p w14:paraId="09DA1323" w14:textId="5C92015E" w:rsidR="00BC377D" w:rsidRPr="00BC377D" w:rsidRDefault="00BC377D" w:rsidP="00BC377D">
            <w:pPr>
              <w:spacing w:after="160" w:line="259" w:lineRule="auto"/>
              <w:rPr>
                <w:rFonts w:asciiTheme="minorBidi" w:hAnsiTheme="minorBidi"/>
              </w:rPr>
            </w:pPr>
            <w:r w:rsidRPr="00BC377D">
              <w:rPr>
                <w:rFonts w:asciiTheme="minorBidi" w:hAnsiTheme="minorBidi"/>
              </w:rPr>
              <w:t>210k</w:t>
            </w:r>
            <w:r w:rsidR="00580A23">
              <w:rPr>
                <w:rFonts w:asciiTheme="minorBidi" w:hAnsiTheme="minorBidi"/>
              </w:rPr>
              <w:t>/500.94</w:t>
            </w:r>
            <w:r w:rsidR="00791B6F">
              <w:rPr>
                <w:rFonts w:asciiTheme="minorBidi" w:hAnsiTheme="minorBidi"/>
              </w:rPr>
              <w:t xml:space="preserve"> = </w:t>
            </w:r>
            <w:r w:rsidR="00545C73" w:rsidRPr="00545C73">
              <w:rPr>
                <w:rFonts w:asciiTheme="minorBidi" w:hAnsiTheme="minorBidi"/>
              </w:rPr>
              <w:t>419.21</w:t>
            </w:r>
          </w:p>
        </w:tc>
        <w:tc>
          <w:tcPr>
            <w:tcW w:w="2254" w:type="dxa"/>
          </w:tcPr>
          <w:p w14:paraId="0E1CDFA3" w14:textId="7B911A96" w:rsidR="00BC377D" w:rsidRPr="00BC377D" w:rsidRDefault="00BC377D" w:rsidP="00BC377D">
            <w:pPr>
              <w:spacing w:after="160" w:line="259" w:lineRule="auto"/>
              <w:rPr>
                <w:rFonts w:asciiTheme="minorBidi" w:hAnsiTheme="minorBidi"/>
              </w:rPr>
            </w:pPr>
            <w:r w:rsidRPr="00BC377D">
              <w:rPr>
                <w:rFonts w:asciiTheme="minorBidi" w:hAnsiTheme="minorBidi"/>
              </w:rPr>
              <w:t>210k</w:t>
            </w:r>
            <w:r w:rsidR="00580A23">
              <w:rPr>
                <w:rFonts w:asciiTheme="minorBidi" w:hAnsiTheme="minorBidi"/>
              </w:rPr>
              <w:t>/506.99</w:t>
            </w:r>
            <w:r w:rsidR="00791B6F">
              <w:rPr>
                <w:rFonts w:asciiTheme="minorBidi" w:hAnsiTheme="minorBidi"/>
              </w:rPr>
              <w:t xml:space="preserve"> = </w:t>
            </w:r>
            <w:r w:rsidR="00545C73" w:rsidRPr="00545C73">
              <w:rPr>
                <w:rFonts w:asciiTheme="minorBidi" w:hAnsiTheme="minorBidi"/>
              </w:rPr>
              <w:t>414.2</w:t>
            </w:r>
            <w:r w:rsidR="00545C73">
              <w:rPr>
                <w:rFonts w:asciiTheme="minorBidi" w:hAnsiTheme="minorBidi"/>
              </w:rPr>
              <w:t>1</w:t>
            </w:r>
          </w:p>
        </w:tc>
      </w:tr>
      <w:tr w:rsidR="00BC377D" w:rsidRPr="003C015D" w14:paraId="38899B51" w14:textId="77777777" w:rsidTr="00BB44D2">
        <w:tc>
          <w:tcPr>
            <w:tcW w:w="2254" w:type="dxa"/>
          </w:tcPr>
          <w:p w14:paraId="430AD3F2" w14:textId="77777777" w:rsidR="00BC377D" w:rsidRPr="003C015D" w:rsidRDefault="00BC377D" w:rsidP="00BC377D">
            <w:pPr>
              <w:spacing w:after="160" w:line="259" w:lineRule="auto"/>
              <w:rPr>
                <w:rFonts w:asciiTheme="minorBidi" w:hAnsiTheme="minorBidi"/>
              </w:rPr>
            </w:pPr>
            <w:r w:rsidRPr="003C015D">
              <w:rPr>
                <w:rFonts w:asciiTheme="minorBidi" w:hAnsiTheme="minorBidi"/>
              </w:rPr>
              <w:t>Documetation</w:t>
            </w:r>
          </w:p>
        </w:tc>
        <w:tc>
          <w:tcPr>
            <w:tcW w:w="2254" w:type="dxa"/>
          </w:tcPr>
          <w:p w14:paraId="1171B300" w14:textId="342FF5E4" w:rsidR="00BC377D" w:rsidRPr="00BC377D" w:rsidRDefault="00BC377D" w:rsidP="00BC377D">
            <w:pPr>
              <w:spacing w:after="160" w:line="259" w:lineRule="auto"/>
              <w:rPr>
                <w:rFonts w:asciiTheme="minorBidi" w:hAnsiTheme="minorBidi"/>
              </w:rPr>
            </w:pPr>
            <w:r w:rsidRPr="00BC377D">
              <w:rPr>
                <w:rFonts w:asciiTheme="minorBidi" w:hAnsiTheme="minorBidi"/>
              </w:rPr>
              <w:t>620</w:t>
            </w:r>
            <w:r w:rsidR="00580A23">
              <w:rPr>
                <w:rFonts w:asciiTheme="minorBidi" w:hAnsiTheme="minorBidi"/>
              </w:rPr>
              <w:t>/</w:t>
            </w:r>
            <w:r w:rsidR="00580A23" w:rsidRPr="00580A23">
              <w:rPr>
                <w:rFonts w:asciiTheme="minorBidi" w:hAnsiTheme="minorBidi"/>
              </w:rPr>
              <w:t>419.87</w:t>
            </w:r>
            <w:r w:rsidR="00027423">
              <w:rPr>
                <w:rFonts w:asciiTheme="minorBidi" w:hAnsiTheme="minorBidi"/>
              </w:rPr>
              <w:t xml:space="preserve"> = </w:t>
            </w:r>
            <w:r w:rsidR="00791B6F" w:rsidRPr="00791B6F">
              <w:rPr>
                <w:rFonts w:asciiTheme="minorBidi" w:hAnsiTheme="minorBidi"/>
              </w:rPr>
              <w:t>1.476</w:t>
            </w:r>
          </w:p>
        </w:tc>
        <w:tc>
          <w:tcPr>
            <w:tcW w:w="2254" w:type="dxa"/>
          </w:tcPr>
          <w:p w14:paraId="51ECB06F" w14:textId="173D97A6" w:rsidR="00BC377D" w:rsidRPr="00BC377D" w:rsidRDefault="00BC377D" w:rsidP="00BC377D">
            <w:pPr>
              <w:spacing w:after="160" w:line="259" w:lineRule="auto"/>
              <w:rPr>
                <w:rFonts w:asciiTheme="minorBidi" w:hAnsiTheme="minorBidi"/>
              </w:rPr>
            </w:pPr>
            <w:r w:rsidRPr="00BC377D">
              <w:rPr>
                <w:rFonts w:asciiTheme="minorBidi" w:hAnsiTheme="minorBidi"/>
              </w:rPr>
              <w:t>620</w:t>
            </w:r>
            <w:r w:rsidR="00580A23">
              <w:rPr>
                <w:rFonts w:asciiTheme="minorBidi" w:hAnsiTheme="minorBidi"/>
              </w:rPr>
              <w:t>/500.94</w:t>
            </w:r>
            <w:r w:rsidR="00791B6F">
              <w:rPr>
                <w:rFonts w:asciiTheme="minorBidi" w:hAnsiTheme="minorBidi"/>
              </w:rPr>
              <w:t xml:space="preserve"> = </w:t>
            </w:r>
            <w:r w:rsidR="00545C73" w:rsidRPr="00545C73">
              <w:rPr>
                <w:rFonts w:asciiTheme="minorBidi" w:hAnsiTheme="minorBidi"/>
              </w:rPr>
              <w:t>1.23</w:t>
            </w:r>
          </w:p>
        </w:tc>
        <w:tc>
          <w:tcPr>
            <w:tcW w:w="2254" w:type="dxa"/>
          </w:tcPr>
          <w:p w14:paraId="00397D53" w14:textId="5C869631" w:rsidR="00BC377D" w:rsidRPr="00BC377D" w:rsidRDefault="00BC377D" w:rsidP="00BC377D">
            <w:pPr>
              <w:spacing w:after="160" w:line="259" w:lineRule="auto"/>
              <w:rPr>
                <w:rFonts w:asciiTheme="minorBidi" w:hAnsiTheme="minorBidi"/>
              </w:rPr>
            </w:pPr>
            <w:r w:rsidRPr="00BC377D">
              <w:rPr>
                <w:rFonts w:asciiTheme="minorBidi" w:hAnsiTheme="minorBidi"/>
              </w:rPr>
              <w:t>620</w:t>
            </w:r>
            <w:r w:rsidR="00580A23">
              <w:rPr>
                <w:rFonts w:asciiTheme="minorBidi" w:hAnsiTheme="minorBidi"/>
              </w:rPr>
              <w:t>/506.99</w:t>
            </w:r>
            <w:r w:rsidR="00791B6F">
              <w:rPr>
                <w:rFonts w:asciiTheme="minorBidi" w:hAnsiTheme="minorBidi"/>
              </w:rPr>
              <w:t xml:space="preserve"> = </w:t>
            </w:r>
            <w:r w:rsidR="00545C73" w:rsidRPr="00545C73">
              <w:rPr>
                <w:rFonts w:asciiTheme="minorBidi" w:hAnsiTheme="minorBidi"/>
              </w:rPr>
              <w:t>1.22</w:t>
            </w:r>
          </w:p>
        </w:tc>
      </w:tr>
      <w:bookmarkEnd w:id="2"/>
    </w:tbl>
    <w:p w14:paraId="1220C4B7" w14:textId="640311A8" w:rsidR="003C015D" w:rsidRDefault="003C015D" w:rsidP="00EF743D">
      <w:pPr>
        <w:rPr>
          <w:rFonts w:asciiTheme="minorBidi" w:hAnsiTheme="minorBidi"/>
          <w:b/>
          <w:bCs/>
        </w:rPr>
      </w:pPr>
    </w:p>
    <w:p w14:paraId="64C93478" w14:textId="77777777" w:rsidR="003C015D" w:rsidRDefault="003C015D" w:rsidP="00EF743D">
      <w:pPr>
        <w:rPr>
          <w:rFonts w:asciiTheme="minorBidi" w:hAnsiTheme="minorBidi"/>
          <w:b/>
          <w:bCs/>
        </w:rPr>
      </w:pPr>
    </w:p>
    <w:p w14:paraId="459E772F" w14:textId="49FAFFFE" w:rsidR="00017F29" w:rsidRDefault="00017F29" w:rsidP="00EF743D">
      <w:pPr>
        <w:rPr>
          <w:rFonts w:asciiTheme="minorBidi" w:hAnsiTheme="minorBidi"/>
          <w:b/>
          <w:bCs/>
        </w:rPr>
      </w:pPr>
    </w:p>
    <w:p w14:paraId="3D3B8386" w14:textId="2F3173C3" w:rsidR="00736ED9" w:rsidRDefault="00736ED9" w:rsidP="00EF743D">
      <w:pPr>
        <w:rPr>
          <w:rFonts w:asciiTheme="minorBidi" w:hAnsiTheme="minorBidi"/>
          <w:b/>
          <w:bCs/>
        </w:rPr>
      </w:pPr>
    </w:p>
    <w:p w14:paraId="1732CFA4" w14:textId="13548B37" w:rsidR="00736ED9" w:rsidRDefault="00736ED9" w:rsidP="00EF743D">
      <w:pPr>
        <w:rPr>
          <w:rFonts w:asciiTheme="minorBidi" w:hAnsiTheme="minorBidi"/>
          <w:b/>
          <w:bCs/>
        </w:rPr>
      </w:pPr>
    </w:p>
    <w:p w14:paraId="2D6D7F25" w14:textId="5CB370D4" w:rsidR="00736ED9" w:rsidRDefault="00736ED9" w:rsidP="00EF743D">
      <w:pPr>
        <w:rPr>
          <w:rFonts w:asciiTheme="minorBidi" w:hAnsiTheme="minorBidi"/>
          <w:b/>
          <w:bCs/>
        </w:rPr>
      </w:pPr>
    </w:p>
    <w:p w14:paraId="6AFC4C4E" w14:textId="77777777" w:rsidR="00736ED9" w:rsidRDefault="00736ED9" w:rsidP="00EF743D">
      <w:pPr>
        <w:rPr>
          <w:rFonts w:asciiTheme="minorBidi" w:hAnsiTheme="minorBidi"/>
          <w:b/>
          <w:bCs/>
        </w:rPr>
      </w:pPr>
    </w:p>
    <w:p w14:paraId="536BBDFE" w14:textId="77777777" w:rsidR="00017F29" w:rsidRDefault="00017F29" w:rsidP="00EF743D">
      <w:pPr>
        <w:rPr>
          <w:rFonts w:asciiTheme="minorBidi" w:hAnsiTheme="minorBidi"/>
          <w:b/>
          <w:bCs/>
        </w:rPr>
      </w:pPr>
    </w:p>
    <w:p w14:paraId="198084CB" w14:textId="2F076CFB" w:rsidR="00017F29" w:rsidRDefault="00017F29" w:rsidP="00EF743D">
      <w:pPr>
        <w:rPr>
          <w:rFonts w:asciiTheme="minorBidi" w:hAnsiTheme="minorBidi"/>
          <w:b/>
          <w:bCs/>
        </w:rPr>
      </w:pPr>
    </w:p>
    <w:p w14:paraId="65D396E0" w14:textId="01500E3C" w:rsidR="003C015D" w:rsidRDefault="003C015D" w:rsidP="00EF743D">
      <w:pPr>
        <w:rPr>
          <w:rFonts w:asciiTheme="minorBidi" w:hAnsiTheme="minorBidi"/>
          <w:b/>
          <w:bCs/>
        </w:rPr>
      </w:pPr>
    </w:p>
    <w:p w14:paraId="7A23B343" w14:textId="77777777" w:rsidR="003C015D" w:rsidRDefault="003C015D" w:rsidP="00CB73CC">
      <w:pPr>
        <w:kinsoku w:val="0"/>
        <w:overflowPunct w:val="0"/>
        <w:autoSpaceDE w:val="0"/>
        <w:autoSpaceDN w:val="0"/>
        <w:adjustRightInd w:val="0"/>
        <w:spacing w:after="0" w:line="266" w:lineRule="exact"/>
        <w:outlineLvl w:val="0"/>
        <w:rPr>
          <w:rFonts w:ascii="Arial" w:hAnsi="Arial" w:cs="Arial"/>
          <w:b/>
          <w:bCs/>
          <w:u w:val="thick"/>
          <w:lang w:bidi="ar-SA"/>
        </w:rPr>
      </w:pPr>
    </w:p>
    <w:p w14:paraId="2C7986B1" w14:textId="1F881230" w:rsidR="0059127E" w:rsidRPr="0059127E" w:rsidRDefault="0059127E" w:rsidP="0059127E">
      <w:pPr>
        <w:kinsoku w:val="0"/>
        <w:overflowPunct w:val="0"/>
        <w:autoSpaceDE w:val="0"/>
        <w:autoSpaceDN w:val="0"/>
        <w:adjustRightInd w:val="0"/>
        <w:spacing w:after="0" w:line="266" w:lineRule="exact"/>
        <w:ind w:left="40"/>
        <w:outlineLvl w:val="0"/>
        <w:rPr>
          <w:rFonts w:ascii="Arial" w:hAnsi="Arial" w:cs="Arial"/>
          <w:b/>
          <w:bCs/>
          <w:lang w:bidi="ar-SA"/>
        </w:rPr>
      </w:pPr>
      <w:r w:rsidRPr="0059127E">
        <w:rPr>
          <w:rFonts w:ascii="Arial" w:hAnsi="Arial" w:cs="Arial"/>
          <w:b/>
          <w:bCs/>
          <w:u w:val="thick"/>
          <w:lang w:bidi="ar-SA"/>
        </w:rPr>
        <w:t>7.0 - Project Risk Management</w:t>
      </w:r>
    </w:p>
    <w:p w14:paraId="4D3106CC" w14:textId="77777777" w:rsidR="0059127E" w:rsidRPr="0059127E" w:rsidRDefault="0059127E" w:rsidP="0059127E">
      <w:pPr>
        <w:kinsoku w:val="0"/>
        <w:overflowPunct w:val="0"/>
        <w:autoSpaceDE w:val="0"/>
        <w:autoSpaceDN w:val="0"/>
        <w:adjustRightInd w:val="0"/>
        <w:spacing w:before="62" w:after="0" w:line="240" w:lineRule="auto"/>
        <w:ind w:left="40"/>
        <w:jc w:val="both"/>
        <w:rPr>
          <w:rFonts w:ascii="Arial" w:hAnsi="Arial" w:cs="Arial"/>
          <w:b/>
          <w:bCs/>
          <w:lang w:bidi="ar-SA"/>
        </w:rPr>
      </w:pPr>
      <w:r w:rsidRPr="0059127E">
        <w:rPr>
          <w:rFonts w:ascii="Arial" w:hAnsi="Arial" w:cs="Arial"/>
          <w:b/>
          <w:bCs/>
          <w:u w:val="thick"/>
          <w:lang w:bidi="ar-SA"/>
        </w:rPr>
        <w:t>Step 1: Possible risk identification</w:t>
      </w:r>
    </w:p>
    <w:p w14:paraId="6CDE996C" w14:textId="77777777" w:rsidR="0059127E" w:rsidRPr="0059127E" w:rsidRDefault="0059127E" w:rsidP="0059127E">
      <w:pPr>
        <w:kinsoku w:val="0"/>
        <w:overflowPunct w:val="0"/>
        <w:autoSpaceDE w:val="0"/>
        <w:autoSpaceDN w:val="0"/>
        <w:adjustRightInd w:val="0"/>
        <w:spacing w:before="41" w:after="0" w:line="276" w:lineRule="auto"/>
        <w:ind w:left="40" w:right="107"/>
        <w:jc w:val="both"/>
        <w:rPr>
          <w:rFonts w:ascii="Arial" w:hAnsi="Arial" w:cs="Arial"/>
          <w:lang w:bidi="ar-SA"/>
        </w:rPr>
      </w:pPr>
      <w:r w:rsidRPr="0059127E">
        <w:rPr>
          <w:rFonts w:ascii="Arial" w:hAnsi="Arial" w:cs="Arial"/>
          <w:lang w:bidi="ar-SA"/>
        </w:rPr>
        <w:t>The risks for our projects can be categorized into several categories namely business risks, technical &amp; technology risks, employee risks, development environment risks and customer risks</w:t>
      </w:r>
    </w:p>
    <w:p w14:paraId="32B0B1DB" w14:textId="77777777" w:rsidR="0059127E" w:rsidRPr="0059127E" w:rsidRDefault="0059127E" w:rsidP="0059127E">
      <w:pPr>
        <w:kinsoku w:val="0"/>
        <w:overflowPunct w:val="0"/>
        <w:autoSpaceDE w:val="0"/>
        <w:autoSpaceDN w:val="0"/>
        <w:adjustRightInd w:val="0"/>
        <w:spacing w:before="7" w:after="0" w:line="240" w:lineRule="auto"/>
        <w:rPr>
          <w:rFonts w:ascii="Arial" w:hAnsi="Arial" w:cs="Arial"/>
          <w:lang w:bidi="ar-SA"/>
        </w:rPr>
      </w:pPr>
    </w:p>
    <w:p w14:paraId="3FA3EE82" w14:textId="77777777" w:rsidR="0059127E" w:rsidRPr="0059127E" w:rsidRDefault="0059127E" w:rsidP="0059127E">
      <w:pPr>
        <w:kinsoku w:val="0"/>
        <w:overflowPunct w:val="0"/>
        <w:autoSpaceDE w:val="0"/>
        <w:autoSpaceDN w:val="0"/>
        <w:adjustRightInd w:val="0"/>
        <w:spacing w:after="0" w:line="240" w:lineRule="auto"/>
        <w:ind w:left="40"/>
        <w:jc w:val="both"/>
        <w:rPr>
          <w:rFonts w:ascii="Arial" w:hAnsi="Arial" w:cs="Arial"/>
          <w:b/>
          <w:bCs/>
          <w:i/>
          <w:iCs/>
          <w:lang w:bidi="ar-SA"/>
        </w:rPr>
      </w:pPr>
      <w:r w:rsidRPr="0059127E">
        <w:rPr>
          <w:rFonts w:ascii="Arial" w:hAnsi="Arial" w:cs="Arial"/>
          <w:b/>
          <w:bCs/>
          <w:i/>
          <w:iCs/>
          <w:lang w:bidi="ar-SA"/>
        </w:rPr>
        <w:t>Business Risks (BR)</w:t>
      </w:r>
    </w:p>
    <w:p w14:paraId="0F01C3CD" w14:textId="77777777" w:rsidR="0059127E" w:rsidRPr="0059127E" w:rsidRDefault="0059127E" w:rsidP="0059127E">
      <w:pPr>
        <w:pStyle w:val="ListParagraph"/>
        <w:numPr>
          <w:ilvl w:val="0"/>
          <w:numId w:val="8"/>
        </w:numPr>
        <w:tabs>
          <w:tab w:val="left" w:pos="820"/>
        </w:tabs>
        <w:kinsoku w:val="0"/>
        <w:overflowPunct w:val="0"/>
        <w:autoSpaceDE w:val="0"/>
        <w:autoSpaceDN w:val="0"/>
        <w:adjustRightInd w:val="0"/>
        <w:spacing w:before="42" w:after="0" w:line="240" w:lineRule="auto"/>
        <w:jc w:val="both"/>
        <w:rPr>
          <w:rFonts w:ascii="Arial" w:hAnsi="Arial" w:cs="Arial"/>
          <w:lang w:bidi="ar-SA"/>
        </w:rPr>
      </w:pPr>
      <w:r w:rsidRPr="0059127E">
        <w:rPr>
          <w:rFonts w:ascii="Arial" w:hAnsi="Arial" w:cs="Arial"/>
          <w:lang w:bidi="ar-SA"/>
        </w:rPr>
        <w:t>Effect on Company Revenue</w:t>
      </w:r>
    </w:p>
    <w:p w14:paraId="51C14964" w14:textId="62D1C877" w:rsidR="0059127E" w:rsidRPr="0059127E" w:rsidRDefault="0059127E" w:rsidP="0059127E">
      <w:pPr>
        <w:kinsoku w:val="0"/>
        <w:overflowPunct w:val="0"/>
        <w:autoSpaceDE w:val="0"/>
        <w:autoSpaceDN w:val="0"/>
        <w:adjustRightInd w:val="0"/>
        <w:spacing w:before="41" w:after="0" w:line="276" w:lineRule="auto"/>
        <w:ind w:left="760" w:right="104"/>
        <w:jc w:val="both"/>
        <w:rPr>
          <w:rFonts w:ascii="Arial" w:hAnsi="Arial" w:cs="Arial"/>
          <w:lang w:bidi="ar-SA"/>
        </w:rPr>
      </w:pPr>
      <w:r w:rsidRPr="0059127E">
        <w:rPr>
          <w:rFonts w:ascii="Arial" w:hAnsi="Arial" w:cs="Arial"/>
          <w:lang w:bidi="ar-SA"/>
        </w:rPr>
        <w:t>The</w:t>
      </w:r>
      <w:r w:rsidRPr="0059127E">
        <w:rPr>
          <w:rFonts w:ascii="Arial" w:hAnsi="Arial" w:cs="Arial"/>
          <w:spacing w:val="60"/>
          <w:lang w:bidi="ar-SA"/>
        </w:rPr>
        <w:t xml:space="preserve"> </w:t>
      </w:r>
      <w:r w:rsidRPr="0059127E">
        <w:rPr>
          <w:rFonts w:ascii="Arial" w:hAnsi="Arial" w:cs="Arial"/>
          <w:lang w:bidi="ar-SA"/>
        </w:rPr>
        <w:t>software</w:t>
      </w:r>
      <w:r w:rsidRPr="0059127E">
        <w:rPr>
          <w:rFonts w:ascii="Arial" w:hAnsi="Arial" w:cs="Arial"/>
          <w:spacing w:val="60"/>
          <w:lang w:bidi="ar-SA"/>
        </w:rPr>
        <w:t xml:space="preserve"> </w:t>
      </w:r>
      <w:r w:rsidRPr="0059127E">
        <w:rPr>
          <w:rFonts w:ascii="Arial" w:hAnsi="Arial" w:cs="Arial"/>
          <w:lang w:bidi="ar-SA"/>
        </w:rPr>
        <w:t>will</w:t>
      </w:r>
      <w:r w:rsidRPr="0059127E">
        <w:rPr>
          <w:rFonts w:ascii="Arial" w:hAnsi="Arial" w:cs="Arial"/>
          <w:spacing w:val="60"/>
          <w:lang w:bidi="ar-SA"/>
        </w:rPr>
        <w:t xml:space="preserve"> </w:t>
      </w:r>
      <w:r w:rsidRPr="0059127E">
        <w:rPr>
          <w:rFonts w:ascii="Arial" w:hAnsi="Arial" w:cs="Arial"/>
          <w:lang w:bidi="ar-SA"/>
        </w:rPr>
        <w:t>be</w:t>
      </w:r>
      <w:r w:rsidRPr="0059127E">
        <w:rPr>
          <w:rFonts w:ascii="Arial" w:hAnsi="Arial" w:cs="Arial"/>
          <w:spacing w:val="59"/>
          <w:lang w:bidi="ar-SA"/>
        </w:rPr>
        <w:t xml:space="preserve"> </w:t>
      </w:r>
      <w:r w:rsidRPr="0059127E">
        <w:rPr>
          <w:rFonts w:ascii="Arial" w:hAnsi="Arial" w:cs="Arial"/>
          <w:lang w:bidi="ar-SA"/>
        </w:rPr>
        <w:t xml:space="preserve">supplied exclusively to the company and will be charged </w:t>
      </w:r>
      <w:r w:rsidRPr="0059127E">
        <w:rPr>
          <w:rFonts w:ascii="Arial" w:hAnsi="Arial" w:cs="Arial"/>
          <w:spacing w:val="-6"/>
          <w:lang w:bidi="ar-SA"/>
        </w:rPr>
        <w:t>per</w:t>
      </w:r>
      <w:r w:rsidRPr="0059127E">
        <w:rPr>
          <w:rFonts w:ascii="Arial" w:hAnsi="Arial" w:cs="Arial"/>
          <w:lang w:bidi="ar-SA"/>
        </w:rPr>
        <w:t xml:space="preserve"> customer. This will increase revenue for the company. Profits from this project will </w:t>
      </w:r>
      <w:r w:rsidRPr="0059127E">
        <w:rPr>
          <w:rFonts w:ascii="Arial" w:hAnsi="Arial" w:cs="Arial"/>
          <w:spacing w:val="-6"/>
          <w:lang w:bidi="ar-SA"/>
        </w:rPr>
        <w:t>be</w:t>
      </w:r>
      <w:r w:rsidRPr="0059127E">
        <w:rPr>
          <w:rFonts w:ascii="Arial" w:hAnsi="Arial" w:cs="Arial"/>
          <w:lang w:bidi="ar-SA"/>
        </w:rPr>
        <w:t xml:space="preserve"> used to compensate the employees.</w:t>
      </w:r>
    </w:p>
    <w:p w14:paraId="7F296AD3" w14:textId="77777777" w:rsidR="0059127E" w:rsidRPr="0059127E" w:rsidRDefault="0059127E" w:rsidP="0059127E">
      <w:pPr>
        <w:kinsoku w:val="0"/>
        <w:overflowPunct w:val="0"/>
        <w:autoSpaceDE w:val="0"/>
        <w:autoSpaceDN w:val="0"/>
        <w:adjustRightInd w:val="0"/>
        <w:spacing w:before="7" w:after="0" w:line="240" w:lineRule="auto"/>
        <w:rPr>
          <w:rFonts w:ascii="Arial" w:hAnsi="Arial" w:cs="Arial"/>
          <w:lang w:bidi="ar-SA"/>
        </w:rPr>
      </w:pPr>
    </w:p>
    <w:p w14:paraId="72F41743" w14:textId="77777777" w:rsidR="0059127E" w:rsidRPr="0059127E" w:rsidRDefault="0059127E" w:rsidP="0059127E">
      <w:pPr>
        <w:pStyle w:val="ListParagraph"/>
        <w:numPr>
          <w:ilvl w:val="0"/>
          <w:numId w:val="8"/>
        </w:numPr>
        <w:tabs>
          <w:tab w:val="left" w:pos="820"/>
        </w:tabs>
        <w:kinsoku w:val="0"/>
        <w:overflowPunct w:val="0"/>
        <w:autoSpaceDE w:val="0"/>
        <w:autoSpaceDN w:val="0"/>
        <w:adjustRightInd w:val="0"/>
        <w:spacing w:after="0" w:line="240" w:lineRule="auto"/>
        <w:jc w:val="both"/>
        <w:rPr>
          <w:rFonts w:ascii="Arial" w:hAnsi="Arial" w:cs="Arial"/>
          <w:lang w:bidi="ar-SA"/>
        </w:rPr>
      </w:pPr>
      <w:r w:rsidRPr="0059127E">
        <w:rPr>
          <w:rFonts w:ascii="Arial" w:hAnsi="Arial" w:cs="Arial"/>
          <w:lang w:bidi="ar-SA"/>
        </w:rPr>
        <w:t>Delivery Deadline</w:t>
      </w:r>
    </w:p>
    <w:p w14:paraId="192D53DD" w14:textId="5B96AA39" w:rsidR="0059127E" w:rsidRPr="0059127E" w:rsidRDefault="0059127E" w:rsidP="0059127E">
      <w:pPr>
        <w:kinsoku w:val="0"/>
        <w:overflowPunct w:val="0"/>
        <w:autoSpaceDE w:val="0"/>
        <w:autoSpaceDN w:val="0"/>
        <w:adjustRightInd w:val="0"/>
        <w:spacing w:before="42" w:after="0" w:line="276" w:lineRule="auto"/>
        <w:ind w:left="760" w:right="109"/>
        <w:jc w:val="both"/>
        <w:rPr>
          <w:rFonts w:ascii="Arial" w:hAnsi="Arial" w:cs="Arial"/>
          <w:lang w:bidi="ar-SA"/>
        </w:rPr>
      </w:pPr>
      <w:r w:rsidRPr="0059127E">
        <w:rPr>
          <w:rFonts w:ascii="Arial" w:hAnsi="Arial" w:cs="Arial"/>
          <w:lang w:bidi="ar-SA"/>
        </w:rPr>
        <w:t xml:space="preserve">The delivery deadline for this project which is 24 October is </w:t>
      </w:r>
      <w:proofErr w:type="gramStart"/>
      <w:r w:rsidRPr="0059127E">
        <w:rPr>
          <w:rFonts w:ascii="Arial" w:hAnsi="Arial" w:cs="Arial"/>
          <w:lang w:bidi="ar-SA"/>
        </w:rPr>
        <w:t>fairly reasonable</w:t>
      </w:r>
      <w:proofErr w:type="gramEnd"/>
      <w:r w:rsidRPr="0059127E">
        <w:rPr>
          <w:rFonts w:ascii="Arial" w:hAnsi="Arial" w:cs="Arial"/>
          <w:lang w:bidi="ar-SA"/>
        </w:rPr>
        <w:t xml:space="preserve"> given that the scope of the project remains unchanged and no changes made to the initial plan.</w:t>
      </w:r>
    </w:p>
    <w:p w14:paraId="7AF6F5C3" w14:textId="77777777" w:rsidR="0059127E" w:rsidRPr="0059127E" w:rsidRDefault="0059127E" w:rsidP="0059127E">
      <w:pPr>
        <w:kinsoku w:val="0"/>
        <w:overflowPunct w:val="0"/>
        <w:autoSpaceDE w:val="0"/>
        <w:autoSpaceDN w:val="0"/>
        <w:adjustRightInd w:val="0"/>
        <w:spacing w:before="6" w:after="0" w:line="240" w:lineRule="auto"/>
        <w:rPr>
          <w:rFonts w:ascii="Arial" w:hAnsi="Arial" w:cs="Arial"/>
          <w:lang w:bidi="ar-SA"/>
        </w:rPr>
      </w:pPr>
    </w:p>
    <w:p w14:paraId="6F3F27AF" w14:textId="77777777" w:rsidR="0059127E" w:rsidRPr="0059127E" w:rsidRDefault="0059127E" w:rsidP="0059127E">
      <w:pPr>
        <w:pStyle w:val="ListParagraph"/>
        <w:numPr>
          <w:ilvl w:val="0"/>
          <w:numId w:val="8"/>
        </w:numPr>
        <w:tabs>
          <w:tab w:val="left" w:pos="820"/>
        </w:tabs>
        <w:kinsoku w:val="0"/>
        <w:overflowPunct w:val="0"/>
        <w:autoSpaceDE w:val="0"/>
        <w:autoSpaceDN w:val="0"/>
        <w:adjustRightInd w:val="0"/>
        <w:spacing w:after="0" w:line="240" w:lineRule="auto"/>
        <w:jc w:val="both"/>
        <w:rPr>
          <w:rFonts w:ascii="Arial" w:hAnsi="Arial" w:cs="Arial"/>
          <w:lang w:bidi="ar-SA"/>
        </w:rPr>
      </w:pPr>
      <w:r w:rsidRPr="0059127E">
        <w:rPr>
          <w:rFonts w:ascii="Arial" w:hAnsi="Arial" w:cs="Arial"/>
          <w:lang w:bidi="ar-SA"/>
        </w:rPr>
        <w:t>End Users</w:t>
      </w:r>
    </w:p>
    <w:p w14:paraId="64E24980" w14:textId="77777777" w:rsidR="0059127E" w:rsidRPr="0059127E" w:rsidRDefault="0059127E" w:rsidP="0059127E">
      <w:pPr>
        <w:kinsoku w:val="0"/>
        <w:overflowPunct w:val="0"/>
        <w:autoSpaceDE w:val="0"/>
        <w:autoSpaceDN w:val="0"/>
        <w:adjustRightInd w:val="0"/>
        <w:spacing w:before="42" w:after="0" w:line="276" w:lineRule="auto"/>
        <w:ind w:left="760" w:right="110"/>
        <w:jc w:val="both"/>
        <w:rPr>
          <w:rFonts w:ascii="Arial" w:hAnsi="Arial" w:cs="Arial"/>
          <w:lang w:bidi="ar-SA"/>
        </w:rPr>
      </w:pPr>
      <w:r w:rsidRPr="0059127E">
        <w:rPr>
          <w:rFonts w:ascii="Arial" w:hAnsi="Arial" w:cs="Arial"/>
          <w:lang w:bidi="ar-SA"/>
        </w:rPr>
        <w:t xml:space="preserve">The targeted end users are the </w:t>
      </w:r>
      <w:proofErr w:type="gramStart"/>
      <w:r w:rsidRPr="0059127E">
        <w:rPr>
          <w:rFonts w:ascii="Arial" w:hAnsi="Arial" w:cs="Arial"/>
          <w:lang w:bidi="ar-SA"/>
        </w:rPr>
        <w:t>general public</w:t>
      </w:r>
      <w:proofErr w:type="gramEnd"/>
      <w:r w:rsidRPr="0059127E">
        <w:rPr>
          <w:rFonts w:ascii="Arial" w:hAnsi="Arial" w:cs="Arial"/>
          <w:lang w:bidi="ar-SA"/>
        </w:rPr>
        <w:t xml:space="preserve"> ranging from various age groups. Therefore, the web application should be made user friendly.</w:t>
      </w:r>
    </w:p>
    <w:p w14:paraId="582AA71D" w14:textId="77777777" w:rsidR="0059127E" w:rsidRPr="0059127E" w:rsidRDefault="0059127E" w:rsidP="0059127E">
      <w:pPr>
        <w:kinsoku w:val="0"/>
        <w:overflowPunct w:val="0"/>
        <w:autoSpaceDE w:val="0"/>
        <w:autoSpaceDN w:val="0"/>
        <w:adjustRightInd w:val="0"/>
        <w:spacing w:before="7" w:after="0" w:line="240" w:lineRule="auto"/>
        <w:rPr>
          <w:rFonts w:ascii="Arial" w:hAnsi="Arial" w:cs="Arial"/>
          <w:lang w:bidi="ar-SA"/>
        </w:rPr>
      </w:pPr>
    </w:p>
    <w:p w14:paraId="7759E7C9" w14:textId="77777777" w:rsidR="0059127E" w:rsidRPr="0059127E" w:rsidRDefault="0059127E" w:rsidP="0059127E">
      <w:pPr>
        <w:pStyle w:val="ListParagraph"/>
        <w:numPr>
          <w:ilvl w:val="0"/>
          <w:numId w:val="8"/>
        </w:numPr>
        <w:tabs>
          <w:tab w:val="left" w:pos="820"/>
        </w:tabs>
        <w:kinsoku w:val="0"/>
        <w:overflowPunct w:val="0"/>
        <w:autoSpaceDE w:val="0"/>
        <w:autoSpaceDN w:val="0"/>
        <w:adjustRightInd w:val="0"/>
        <w:spacing w:after="0" w:line="240" w:lineRule="auto"/>
        <w:jc w:val="both"/>
        <w:rPr>
          <w:rFonts w:ascii="Arial" w:hAnsi="Arial" w:cs="Arial"/>
          <w:lang w:bidi="ar-SA"/>
        </w:rPr>
      </w:pPr>
      <w:r w:rsidRPr="0059127E">
        <w:rPr>
          <w:rFonts w:ascii="Arial" w:hAnsi="Arial" w:cs="Arial"/>
          <w:lang w:bidi="ar-SA"/>
        </w:rPr>
        <w:t>Documentation that must be provided for customer</w:t>
      </w:r>
    </w:p>
    <w:p w14:paraId="4F1E0B92" w14:textId="47E1B9DF" w:rsidR="0059127E" w:rsidRDefault="0059127E" w:rsidP="0059127E">
      <w:pPr>
        <w:kinsoku w:val="0"/>
        <w:overflowPunct w:val="0"/>
        <w:autoSpaceDE w:val="0"/>
        <w:autoSpaceDN w:val="0"/>
        <w:adjustRightInd w:val="0"/>
        <w:spacing w:before="41" w:after="0" w:line="276" w:lineRule="auto"/>
        <w:ind w:left="760" w:right="98"/>
        <w:jc w:val="both"/>
        <w:rPr>
          <w:rFonts w:ascii="Arial" w:hAnsi="Arial" w:cs="Arial"/>
          <w:lang w:bidi="ar-SA"/>
        </w:rPr>
      </w:pPr>
      <w:r w:rsidRPr="0059127E">
        <w:rPr>
          <w:rFonts w:ascii="Arial" w:hAnsi="Arial" w:cs="Arial"/>
          <w:lang w:bidi="ar-SA"/>
        </w:rPr>
        <w:t>Well written and informative documentation should be prepared for the customer as a manual to operate the web application developed. This is because the customer will be given full access to the database, web application, etc.</w:t>
      </w:r>
    </w:p>
    <w:p w14:paraId="39A486D0" w14:textId="77777777" w:rsidR="0059127E" w:rsidRPr="0059127E" w:rsidRDefault="0059127E" w:rsidP="0059127E">
      <w:pPr>
        <w:kinsoku w:val="0"/>
        <w:overflowPunct w:val="0"/>
        <w:autoSpaceDE w:val="0"/>
        <w:autoSpaceDN w:val="0"/>
        <w:adjustRightInd w:val="0"/>
        <w:spacing w:before="41" w:after="0" w:line="276" w:lineRule="auto"/>
        <w:ind w:left="760" w:right="98"/>
        <w:jc w:val="both"/>
        <w:rPr>
          <w:rFonts w:ascii="Arial" w:hAnsi="Arial" w:cs="Arial"/>
          <w:lang w:bidi="ar-SA"/>
        </w:rPr>
      </w:pPr>
    </w:p>
    <w:p w14:paraId="762AD3A2" w14:textId="331CD8BF" w:rsidR="0059127E" w:rsidRPr="0059127E" w:rsidRDefault="0059127E" w:rsidP="0059127E">
      <w:pPr>
        <w:pStyle w:val="ListParagraph"/>
        <w:numPr>
          <w:ilvl w:val="0"/>
          <w:numId w:val="8"/>
        </w:numPr>
        <w:kinsoku w:val="0"/>
        <w:overflowPunct w:val="0"/>
        <w:autoSpaceDE w:val="0"/>
        <w:autoSpaceDN w:val="0"/>
        <w:adjustRightInd w:val="0"/>
        <w:spacing w:before="56" w:after="0" w:line="240" w:lineRule="auto"/>
        <w:ind w:right="-46"/>
        <w:jc w:val="both"/>
        <w:rPr>
          <w:rFonts w:ascii="Arial" w:hAnsi="Arial" w:cs="Arial"/>
          <w:lang w:bidi="ar-SA"/>
        </w:rPr>
      </w:pPr>
      <w:r w:rsidRPr="0059127E">
        <w:rPr>
          <w:rFonts w:ascii="Arial" w:hAnsi="Arial" w:cs="Arial"/>
          <w:lang w:bidi="ar-SA"/>
        </w:rPr>
        <w:t>Cost of Late Delivery</w:t>
      </w:r>
    </w:p>
    <w:p w14:paraId="74B3E289" w14:textId="74FEA715" w:rsidR="0059127E" w:rsidRDefault="0059127E" w:rsidP="0059127E">
      <w:pPr>
        <w:kinsoku w:val="0"/>
        <w:overflowPunct w:val="0"/>
        <w:autoSpaceDE w:val="0"/>
        <w:autoSpaceDN w:val="0"/>
        <w:adjustRightInd w:val="0"/>
        <w:spacing w:before="56" w:after="0" w:line="240" w:lineRule="auto"/>
        <w:ind w:left="820" w:right="-46"/>
        <w:jc w:val="both"/>
        <w:rPr>
          <w:rFonts w:ascii="Arial" w:hAnsi="Arial" w:cs="Arial"/>
          <w:lang w:bidi="ar-SA"/>
        </w:rPr>
      </w:pPr>
      <w:r w:rsidRPr="0059127E">
        <w:rPr>
          <w:rFonts w:ascii="Arial" w:hAnsi="Arial" w:cs="Arial"/>
          <w:lang w:bidi="ar-SA"/>
        </w:rPr>
        <w:t xml:space="preserve">Late delivery of the application may result in customer dissatisfaction which may either lower our revenue or provide a choice for customers </w:t>
      </w:r>
      <w:proofErr w:type="gramStart"/>
      <w:r w:rsidRPr="0059127E">
        <w:rPr>
          <w:rFonts w:ascii="Arial" w:hAnsi="Arial" w:cs="Arial"/>
          <w:lang w:bidi="ar-SA"/>
        </w:rPr>
        <w:t>whether or not</w:t>
      </w:r>
      <w:proofErr w:type="gramEnd"/>
      <w:r w:rsidRPr="0059127E">
        <w:rPr>
          <w:rFonts w:ascii="Arial" w:hAnsi="Arial" w:cs="Arial"/>
          <w:lang w:bidi="ar-SA"/>
        </w:rPr>
        <w:t xml:space="preserve"> to accept the web application which is quite risky.</w:t>
      </w:r>
    </w:p>
    <w:p w14:paraId="685CB6E7" w14:textId="77777777" w:rsidR="0059127E" w:rsidRDefault="0059127E" w:rsidP="0059127E">
      <w:pPr>
        <w:kinsoku w:val="0"/>
        <w:overflowPunct w:val="0"/>
        <w:autoSpaceDE w:val="0"/>
        <w:autoSpaceDN w:val="0"/>
        <w:adjustRightInd w:val="0"/>
        <w:spacing w:before="56" w:after="0" w:line="240" w:lineRule="auto"/>
        <w:ind w:left="820" w:right="-46"/>
        <w:jc w:val="both"/>
        <w:rPr>
          <w:rFonts w:ascii="Arial" w:hAnsi="Arial" w:cs="Arial"/>
          <w:lang w:bidi="ar-SA"/>
        </w:rPr>
      </w:pPr>
    </w:p>
    <w:p w14:paraId="04330B15" w14:textId="41F6842F" w:rsidR="0059127E" w:rsidRPr="0059127E" w:rsidRDefault="0059127E" w:rsidP="0059127E">
      <w:pPr>
        <w:pStyle w:val="ListParagraph"/>
        <w:numPr>
          <w:ilvl w:val="0"/>
          <w:numId w:val="8"/>
        </w:numPr>
        <w:tabs>
          <w:tab w:val="left" w:pos="820"/>
        </w:tabs>
        <w:kinsoku w:val="0"/>
        <w:overflowPunct w:val="0"/>
        <w:autoSpaceDE w:val="0"/>
        <w:autoSpaceDN w:val="0"/>
        <w:adjustRightInd w:val="0"/>
        <w:spacing w:before="56" w:after="0" w:line="240" w:lineRule="auto"/>
        <w:rPr>
          <w:rFonts w:ascii="Arial" w:hAnsi="Arial" w:cs="Arial"/>
          <w:lang w:bidi="ar-SA"/>
        </w:rPr>
      </w:pPr>
      <w:r w:rsidRPr="0059127E">
        <w:rPr>
          <w:rFonts w:ascii="Arial" w:hAnsi="Arial" w:cs="Arial"/>
          <w:lang w:bidi="ar-SA"/>
        </w:rPr>
        <w:t>Cost of Defective Product Delivery: Unknown</w:t>
      </w:r>
    </w:p>
    <w:p w14:paraId="4DE5C20B" w14:textId="4A7A42A3" w:rsidR="0059127E" w:rsidRDefault="0059127E" w:rsidP="00EF743D">
      <w:pPr>
        <w:rPr>
          <w:rFonts w:asciiTheme="minorBidi" w:hAnsiTheme="minorBidi"/>
          <w:b/>
          <w:bCs/>
        </w:rPr>
      </w:pPr>
    </w:p>
    <w:p w14:paraId="4F5B4E04" w14:textId="7CCCD162" w:rsidR="00CB73CC" w:rsidRDefault="00CB73CC" w:rsidP="00EF743D">
      <w:pPr>
        <w:rPr>
          <w:rFonts w:asciiTheme="minorBidi" w:hAnsiTheme="minorBidi"/>
          <w:b/>
          <w:bCs/>
        </w:rPr>
      </w:pPr>
    </w:p>
    <w:p w14:paraId="764BC77B" w14:textId="77777777" w:rsidR="00C83A60" w:rsidRPr="00C83A60" w:rsidRDefault="00C83A60" w:rsidP="00C83A60">
      <w:pPr>
        <w:rPr>
          <w:rFonts w:asciiTheme="minorBidi" w:hAnsiTheme="minorBidi"/>
          <w:b/>
          <w:bCs/>
        </w:rPr>
      </w:pPr>
      <w:r w:rsidRPr="00C83A60">
        <w:rPr>
          <w:rFonts w:asciiTheme="minorBidi" w:hAnsiTheme="minorBidi"/>
          <w:b/>
          <w:bCs/>
        </w:rPr>
        <w:t>Technical &amp; Technology Risks (TTR)</w:t>
      </w:r>
    </w:p>
    <w:p w14:paraId="5430BFCE" w14:textId="2B6057A4"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there specific methods used for software analysis?</w:t>
      </w:r>
    </w:p>
    <w:p w14:paraId="7F073C51" w14:textId="64FB449D" w:rsidR="00C83A60" w:rsidRPr="00C83A60" w:rsidRDefault="00C83A60" w:rsidP="00F46417">
      <w:pPr>
        <w:spacing w:line="276" w:lineRule="auto"/>
        <w:ind w:left="360"/>
        <w:jc w:val="both"/>
        <w:rPr>
          <w:rFonts w:asciiTheme="minorBidi" w:hAnsiTheme="minorBidi"/>
        </w:rPr>
      </w:pPr>
      <w:r w:rsidRPr="00C83A60">
        <w:rPr>
          <w:rFonts w:asciiTheme="minorBidi" w:hAnsiTheme="minorBidi"/>
        </w:rPr>
        <w:t>There are numerous methods that will be used to track and analyse the software progress</w:t>
      </w:r>
      <w:r w:rsidR="00F46417">
        <w:rPr>
          <w:rFonts w:asciiTheme="minorBidi" w:hAnsiTheme="minorBidi"/>
        </w:rPr>
        <w:t xml:space="preserve"> </w:t>
      </w:r>
      <w:r w:rsidRPr="00C83A60">
        <w:rPr>
          <w:rFonts w:asciiTheme="minorBidi" w:hAnsiTheme="minorBidi"/>
        </w:rPr>
        <w:t>regularly. Besides that, there will be frequent tests and reviews done to ensure the</w:t>
      </w:r>
      <w:r w:rsidR="00F46417">
        <w:rPr>
          <w:rFonts w:asciiTheme="minorBidi" w:hAnsiTheme="minorBidi"/>
        </w:rPr>
        <w:t xml:space="preserve"> </w:t>
      </w:r>
      <w:r w:rsidRPr="00C83A60">
        <w:rPr>
          <w:rFonts w:asciiTheme="minorBidi" w:hAnsiTheme="minorBidi"/>
        </w:rPr>
        <w:t>software is up to expectations. It is further explained in the Software Quality Assurance</w:t>
      </w:r>
      <w:r w:rsidR="00F46417">
        <w:rPr>
          <w:rFonts w:asciiTheme="minorBidi" w:hAnsiTheme="minorBidi"/>
        </w:rPr>
        <w:t xml:space="preserve"> </w:t>
      </w:r>
      <w:r w:rsidRPr="00C83A60">
        <w:rPr>
          <w:rFonts w:asciiTheme="minorBidi" w:hAnsiTheme="minorBidi"/>
        </w:rPr>
        <w:t>and Software Configuration Management document.</w:t>
      </w:r>
    </w:p>
    <w:p w14:paraId="53A1E849" w14:textId="1BA37AFD"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there any specific software tools being used?</w:t>
      </w:r>
    </w:p>
    <w:p w14:paraId="055911EA" w14:textId="77777777" w:rsidR="00C83A60" w:rsidRPr="00C83A60" w:rsidRDefault="00C83A60" w:rsidP="00F46417">
      <w:pPr>
        <w:ind w:firstLine="360"/>
        <w:rPr>
          <w:rFonts w:asciiTheme="minorBidi" w:hAnsiTheme="minorBidi"/>
        </w:rPr>
      </w:pPr>
      <w:r w:rsidRPr="00C83A60">
        <w:rPr>
          <w:rFonts w:asciiTheme="minorBidi" w:hAnsiTheme="minorBidi"/>
        </w:rPr>
        <w:t>None confirmed yet.</w:t>
      </w:r>
    </w:p>
    <w:p w14:paraId="4510E5DF" w14:textId="04AEBCF1"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there metrics to be collected in the project?</w:t>
      </w:r>
    </w:p>
    <w:p w14:paraId="344F67C4" w14:textId="77777777" w:rsidR="00C83A60" w:rsidRPr="00C83A60" w:rsidRDefault="00C83A60" w:rsidP="00F46417">
      <w:pPr>
        <w:ind w:left="360"/>
        <w:rPr>
          <w:rFonts w:asciiTheme="minorBidi" w:hAnsiTheme="minorBidi"/>
        </w:rPr>
      </w:pPr>
      <w:r w:rsidRPr="00C83A60">
        <w:rPr>
          <w:rFonts w:asciiTheme="minorBidi" w:hAnsiTheme="minorBidi"/>
        </w:rPr>
        <w:lastRenderedPageBreak/>
        <w:t>Yes, particularly size-oriented metrics and function-oriented metrics</w:t>
      </w:r>
    </w:p>
    <w:p w14:paraId="654C962E" w14:textId="45F2F07E" w:rsidR="00C83A60" w:rsidRPr="00C83A60" w:rsidRDefault="00C83A60" w:rsidP="00F46417">
      <w:pPr>
        <w:ind w:left="360"/>
        <w:rPr>
          <w:rFonts w:asciiTheme="minorBidi" w:hAnsiTheme="minorBidi"/>
        </w:rPr>
      </w:pPr>
      <w:r w:rsidRPr="00C83A60">
        <w:rPr>
          <w:rFonts w:asciiTheme="minorBidi" w:hAnsiTheme="minorBidi" w:hint="eastAsia"/>
        </w:rPr>
        <w:t>Is the technology something new to the organization?</w:t>
      </w:r>
    </w:p>
    <w:p w14:paraId="462A4398" w14:textId="77777777" w:rsidR="00C83A60" w:rsidRPr="00C83A60" w:rsidRDefault="00C83A60" w:rsidP="00F46417">
      <w:pPr>
        <w:ind w:left="360"/>
        <w:rPr>
          <w:rFonts w:asciiTheme="minorBidi" w:hAnsiTheme="minorBidi"/>
        </w:rPr>
      </w:pPr>
      <w:r w:rsidRPr="00C83A60">
        <w:rPr>
          <w:rFonts w:asciiTheme="minorBidi" w:hAnsiTheme="minorBidi"/>
        </w:rPr>
        <w:t>No, the employees have experience working with the technology needed in this software</w:t>
      </w:r>
    </w:p>
    <w:p w14:paraId="5E6FF2BD" w14:textId="77777777" w:rsidR="00C83A60" w:rsidRPr="00C83A60" w:rsidRDefault="00C83A60" w:rsidP="00F46417">
      <w:pPr>
        <w:ind w:left="360"/>
        <w:rPr>
          <w:rFonts w:asciiTheme="minorBidi" w:hAnsiTheme="minorBidi"/>
        </w:rPr>
      </w:pPr>
      <w:r w:rsidRPr="00C83A60">
        <w:rPr>
          <w:rFonts w:asciiTheme="minorBidi" w:hAnsiTheme="minorBidi"/>
        </w:rPr>
        <w:t>project.</w:t>
      </w:r>
    </w:p>
    <w:p w14:paraId="07C0124F" w14:textId="6F04C6DF"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 the requirements need new algorithms or I/O technology?</w:t>
      </w:r>
    </w:p>
    <w:p w14:paraId="6E8B0569" w14:textId="77777777" w:rsidR="00C83A60" w:rsidRPr="00C83A60" w:rsidRDefault="00C83A60" w:rsidP="00F46417">
      <w:pPr>
        <w:ind w:left="360"/>
        <w:rPr>
          <w:rFonts w:asciiTheme="minorBidi" w:hAnsiTheme="minorBidi"/>
        </w:rPr>
      </w:pPr>
      <w:r w:rsidRPr="00C83A60">
        <w:rPr>
          <w:rFonts w:asciiTheme="minorBidi" w:hAnsiTheme="minorBidi"/>
        </w:rPr>
        <w:t>None for now as in our planning, this project can be completed with the current</w:t>
      </w:r>
    </w:p>
    <w:p w14:paraId="665B8D7F" w14:textId="77777777" w:rsidR="00C83A60" w:rsidRPr="00C83A60" w:rsidRDefault="00C83A60" w:rsidP="00F46417">
      <w:pPr>
        <w:ind w:left="360"/>
        <w:rPr>
          <w:rFonts w:asciiTheme="minorBidi" w:hAnsiTheme="minorBidi"/>
        </w:rPr>
      </w:pPr>
      <w:r w:rsidRPr="00C83A60">
        <w:rPr>
          <w:rFonts w:asciiTheme="minorBidi" w:hAnsiTheme="minorBidi"/>
        </w:rPr>
        <w:t>technology available.</w:t>
      </w:r>
    </w:p>
    <w:p w14:paraId="615020D2" w14:textId="39B5BD04"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 the requirements need new analysis, design or testing methods?</w:t>
      </w:r>
    </w:p>
    <w:p w14:paraId="5A07F067" w14:textId="77777777" w:rsidR="00C83A60" w:rsidRPr="00C83A60" w:rsidRDefault="00C83A60" w:rsidP="00F46417">
      <w:pPr>
        <w:ind w:firstLine="360"/>
        <w:rPr>
          <w:rFonts w:asciiTheme="minorBidi" w:hAnsiTheme="minorBidi"/>
        </w:rPr>
      </w:pPr>
      <w:r w:rsidRPr="00C83A60">
        <w:rPr>
          <w:rFonts w:asciiTheme="minorBidi" w:hAnsiTheme="minorBidi"/>
        </w:rPr>
        <w:t>None for now.</w:t>
      </w:r>
    </w:p>
    <w:p w14:paraId="7D9E90A2" w14:textId="36063E31" w:rsidR="00C83A60" w:rsidRPr="00F46417" w:rsidRDefault="00C83A60" w:rsidP="00F46417">
      <w:pPr>
        <w:pStyle w:val="ListParagraph"/>
        <w:numPr>
          <w:ilvl w:val="0"/>
          <w:numId w:val="8"/>
        </w:numPr>
        <w:rPr>
          <w:rFonts w:asciiTheme="minorBidi" w:hAnsiTheme="minorBidi"/>
        </w:rPr>
      </w:pPr>
      <w:r w:rsidRPr="00F46417">
        <w:rPr>
          <w:rFonts w:asciiTheme="minorBidi" w:hAnsiTheme="minorBidi" w:hint="eastAsia"/>
        </w:rPr>
        <w:t>Do requirements put excessive performance constraints on the product?</w:t>
      </w:r>
    </w:p>
    <w:p w14:paraId="471F824C" w14:textId="77777777" w:rsidR="00C83A60" w:rsidRPr="00C83A60" w:rsidRDefault="00C83A60" w:rsidP="00F46417">
      <w:pPr>
        <w:ind w:firstLine="360"/>
        <w:rPr>
          <w:rFonts w:asciiTheme="minorBidi" w:hAnsiTheme="minorBidi"/>
        </w:rPr>
      </w:pPr>
      <w:r w:rsidRPr="00C83A60">
        <w:rPr>
          <w:rFonts w:asciiTheme="minorBidi" w:hAnsiTheme="minorBidi"/>
        </w:rPr>
        <w:t>No</w:t>
      </w:r>
    </w:p>
    <w:p w14:paraId="1ED689BC" w14:textId="77777777" w:rsidR="00C83A60" w:rsidRPr="001D47AF" w:rsidRDefault="00C83A60" w:rsidP="00C83A60">
      <w:pPr>
        <w:rPr>
          <w:rFonts w:asciiTheme="minorBidi" w:hAnsiTheme="minorBidi"/>
          <w:b/>
          <w:bCs/>
        </w:rPr>
      </w:pPr>
      <w:r w:rsidRPr="001D47AF">
        <w:rPr>
          <w:rFonts w:asciiTheme="minorBidi" w:hAnsiTheme="minorBidi"/>
          <w:b/>
          <w:bCs/>
        </w:rPr>
        <w:t>Customer Risks (CR)</w:t>
      </w:r>
    </w:p>
    <w:p w14:paraId="276EA8E5" w14:textId="662CF26B"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Does the customer have a solid idea of what is required?</w:t>
      </w:r>
    </w:p>
    <w:p w14:paraId="7A34DA51" w14:textId="69600AA6" w:rsidR="00C83A60" w:rsidRPr="00C83A60" w:rsidRDefault="00C83A60" w:rsidP="00F46417">
      <w:pPr>
        <w:ind w:left="720"/>
        <w:rPr>
          <w:rFonts w:asciiTheme="minorBidi" w:hAnsiTheme="minorBidi"/>
        </w:rPr>
      </w:pPr>
      <w:r w:rsidRPr="00C83A60">
        <w:rPr>
          <w:rFonts w:asciiTheme="minorBidi" w:hAnsiTheme="minorBidi"/>
        </w:rPr>
        <w:t>Yes. In a thorough discussion, both parties mutually agreed to the same idea/concept and</w:t>
      </w:r>
      <w:r w:rsidR="00F46417">
        <w:rPr>
          <w:rFonts w:asciiTheme="minorBidi" w:hAnsiTheme="minorBidi"/>
        </w:rPr>
        <w:t xml:space="preserve"> </w:t>
      </w:r>
      <w:r w:rsidRPr="00C83A60">
        <w:rPr>
          <w:rFonts w:asciiTheme="minorBidi" w:hAnsiTheme="minorBidi"/>
        </w:rPr>
        <w:t>it was stated in the Software Requirements Specification of the project.</w:t>
      </w:r>
    </w:p>
    <w:p w14:paraId="4E42C3B7" w14:textId="5C1018E2" w:rsidR="00C83A60" w:rsidRPr="00F46417" w:rsidRDefault="00C83A60" w:rsidP="00F46417">
      <w:pPr>
        <w:pStyle w:val="ListParagraph"/>
        <w:numPr>
          <w:ilvl w:val="0"/>
          <w:numId w:val="8"/>
        </w:numPr>
        <w:rPr>
          <w:rFonts w:asciiTheme="minorBidi" w:hAnsiTheme="minorBidi"/>
        </w:rPr>
      </w:pPr>
      <w:r w:rsidRPr="001D47AF">
        <w:rPr>
          <w:rFonts w:asciiTheme="minorBidi" w:hAnsiTheme="minorBidi" w:hint="eastAsia"/>
        </w:rPr>
        <w:t>Is the customer willing to spend time in formal requirements gathering meetings to</w:t>
      </w:r>
      <w:r w:rsidR="00F46417">
        <w:rPr>
          <w:rFonts w:asciiTheme="minorBidi" w:hAnsiTheme="minorBidi"/>
        </w:rPr>
        <w:t xml:space="preserve"> </w:t>
      </w:r>
      <w:r w:rsidRPr="00F46417">
        <w:rPr>
          <w:rFonts w:asciiTheme="minorBidi" w:hAnsiTheme="minorBidi"/>
        </w:rPr>
        <w:t>identify project scope and participate in technical reviews?</w:t>
      </w:r>
    </w:p>
    <w:p w14:paraId="725B2808" w14:textId="42E5D6A8" w:rsidR="00C83A60" w:rsidRPr="00C83A60" w:rsidRDefault="00C83A60" w:rsidP="00F46417">
      <w:pPr>
        <w:ind w:firstLine="720"/>
        <w:rPr>
          <w:rFonts w:asciiTheme="minorBidi" w:hAnsiTheme="minorBidi"/>
        </w:rPr>
      </w:pPr>
      <w:r w:rsidRPr="00C83A60">
        <w:rPr>
          <w:rFonts w:asciiTheme="minorBidi" w:hAnsiTheme="minorBidi"/>
        </w:rPr>
        <w:t xml:space="preserve">Unknown. No inquiry has been made </w:t>
      </w:r>
      <w:r w:rsidR="001D47AF">
        <w:rPr>
          <w:rFonts w:asciiTheme="minorBidi" w:hAnsiTheme="minorBidi"/>
        </w:rPr>
        <w:t>regarding</w:t>
      </w:r>
      <w:r w:rsidRPr="00C83A60">
        <w:rPr>
          <w:rFonts w:asciiTheme="minorBidi" w:hAnsiTheme="minorBidi"/>
        </w:rPr>
        <w:t xml:space="preserve"> to this matter.</w:t>
      </w:r>
    </w:p>
    <w:p w14:paraId="2E1BB1F8" w14:textId="3E1ED60A"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Does the customer understand the software process and be familiar with the product area?</w:t>
      </w:r>
    </w:p>
    <w:p w14:paraId="1B168B12" w14:textId="5C189223" w:rsidR="00C83A60" w:rsidRPr="00C83A60" w:rsidRDefault="00C83A60" w:rsidP="00F46417">
      <w:pPr>
        <w:ind w:left="720"/>
        <w:rPr>
          <w:rFonts w:asciiTheme="minorBidi" w:hAnsiTheme="minorBidi"/>
        </w:rPr>
      </w:pPr>
      <w:r w:rsidRPr="00C83A60">
        <w:rPr>
          <w:rFonts w:asciiTheme="minorBidi" w:hAnsiTheme="minorBidi"/>
        </w:rPr>
        <w:t>Yes, the customer had attended a Software Engineering course and had deployed many</w:t>
      </w:r>
      <w:r w:rsidR="00F46417">
        <w:rPr>
          <w:rFonts w:asciiTheme="minorBidi" w:hAnsiTheme="minorBidi"/>
        </w:rPr>
        <w:t xml:space="preserve"> </w:t>
      </w:r>
      <w:r w:rsidRPr="00C83A60">
        <w:rPr>
          <w:rFonts w:asciiTheme="minorBidi" w:hAnsiTheme="minorBidi"/>
        </w:rPr>
        <w:t>web applications in the past.</w:t>
      </w:r>
    </w:p>
    <w:p w14:paraId="4AE1F44D" w14:textId="77777777" w:rsidR="00C83A60" w:rsidRPr="00C83A60" w:rsidRDefault="00C83A60" w:rsidP="00F46417">
      <w:pPr>
        <w:rPr>
          <w:rFonts w:asciiTheme="minorBidi" w:hAnsiTheme="minorBidi"/>
        </w:rPr>
      </w:pPr>
      <w:r w:rsidRPr="00C83A60">
        <w:rPr>
          <w:rFonts w:asciiTheme="minorBidi" w:hAnsiTheme="minorBidi"/>
        </w:rPr>
        <w:t>Development Environment Risks</w:t>
      </w:r>
    </w:p>
    <w:p w14:paraId="596601BE" w14:textId="7E7E4E32"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there any sophisticated software tools to be used in this project?</w:t>
      </w:r>
    </w:p>
    <w:p w14:paraId="395DB2B6" w14:textId="77777777" w:rsidR="00C83A60" w:rsidRPr="00C83A60" w:rsidRDefault="00C83A60" w:rsidP="00F46417">
      <w:pPr>
        <w:ind w:firstLine="360"/>
        <w:rPr>
          <w:rFonts w:asciiTheme="minorBidi" w:hAnsiTheme="minorBidi"/>
        </w:rPr>
      </w:pPr>
      <w:r w:rsidRPr="00C83A60">
        <w:rPr>
          <w:rFonts w:asciiTheme="minorBidi" w:hAnsiTheme="minorBidi"/>
        </w:rPr>
        <w:t>None for now.</w:t>
      </w:r>
    </w:p>
    <w:p w14:paraId="5A9DBE0B" w14:textId="7846F265"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Does the environment make use of the database or a repository?</w:t>
      </w:r>
    </w:p>
    <w:p w14:paraId="7090823C" w14:textId="77777777" w:rsidR="00C83A60" w:rsidRPr="00C83A60" w:rsidRDefault="00C83A60" w:rsidP="00F46417">
      <w:pPr>
        <w:ind w:firstLine="360"/>
        <w:rPr>
          <w:rFonts w:asciiTheme="minorBidi" w:hAnsiTheme="minorBidi"/>
        </w:rPr>
      </w:pPr>
      <w:r w:rsidRPr="00C83A60">
        <w:rPr>
          <w:rFonts w:asciiTheme="minorBidi" w:hAnsiTheme="minorBidi"/>
        </w:rPr>
        <w:t>Yes, it does.</w:t>
      </w:r>
    </w:p>
    <w:p w14:paraId="72E13A9E" w14:textId="3DA8F66D"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Have members of the project team received training in each of the tools?</w:t>
      </w:r>
    </w:p>
    <w:p w14:paraId="4592C54C" w14:textId="77777777" w:rsidR="00C83A60" w:rsidRPr="00C83A60" w:rsidRDefault="00C83A60" w:rsidP="00F46417">
      <w:pPr>
        <w:ind w:left="360"/>
        <w:rPr>
          <w:rFonts w:asciiTheme="minorBidi" w:hAnsiTheme="minorBidi"/>
        </w:rPr>
      </w:pPr>
      <w:r w:rsidRPr="00C83A60">
        <w:rPr>
          <w:rFonts w:asciiTheme="minorBidi" w:hAnsiTheme="minorBidi"/>
        </w:rPr>
        <w:t>No software tools are identified to be used for now. However, the members are</w:t>
      </w:r>
    </w:p>
    <w:p w14:paraId="2AA7BEDD" w14:textId="0B2A1228" w:rsidR="00C83A60" w:rsidRPr="00C83A60" w:rsidRDefault="00C83A60" w:rsidP="00F46417">
      <w:pPr>
        <w:ind w:left="360"/>
        <w:rPr>
          <w:rFonts w:asciiTheme="minorBidi" w:hAnsiTheme="minorBidi"/>
        </w:rPr>
      </w:pPr>
      <w:r w:rsidRPr="00C83A60">
        <w:rPr>
          <w:rFonts w:asciiTheme="minorBidi" w:hAnsiTheme="minorBidi"/>
        </w:rPr>
        <w:t>well-versed with software tools such as Github, Embold an</w:t>
      </w:r>
      <w:r w:rsidR="00F46417">
        <w:rPr>
          <w:rFonts w:asciiTheme="minorBidi" w:hAnsiTheme="minorBidi"/>
        </w:rPr>
        <w:t>d others</w:t>
      </w:r>
    </w:p>
    <w:p w14:paraId="0051FE5A" w14:textId="1EF7E763"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Is there help available in using the tools if needed?</w:t>
      </w:r>
    </w:p>
    <w:p w14:paraId="649782E8" w14:textId="77777777" w:rsidR="00C83A60" w:rsidRPr="00C83A60" w:rsidRDefault="00C83A60" w:rsidP="00F46417">
      <w:pPr>
        <w:ind w:left="360"/>
        <w:rPr>
          <w:rFonts w:asciiTheme="minorBidi" w:hAnsiTheme="minorBidi"/>
        </w:rPr>
      </w:pPr>
      <w:r w:rsidRPr="00C83A60">
        <w:rPr>
          <w:rFonts w:asciiTheme="minorBidi" w:hAnsiTheme="minorBidi"/>
        </w:rPr>
        <w:t xml:space="preserve">Yes, there are many resources available </w:t>
      </w:r>
      <w:proofErr w:type="gramStart"/>
      <w:r w:rsidRPr="00C83A60">
        <w:rPr>
          <w:rFonts w:asciiTheme="minorBidi" w:hAnsiTheme="minorBidi"/>
        </w:rPr>
        <w:t>online</w:t>
      </w:r>
      <w:proofErr w:type="gramEnd"/>
      <w:r w:rsidRPr="00C83A60">
        <w:rPr>
          <w:rFonts w:asciiTheme="minorBidi" w:hAnsiTheme="minorBidi"/>
        </w:rPr>
        <w:t xml:space="preserve"> but no software tools are being used</w:t>
      </w:r>
    </w:p>
    <w:p w14:paraId="0D96CFD0" w14:textId="68073BC8" w:rsidR="001D47AF" w:rsidRPr="00C83A60" w:rsidRDefault="00C83A60" w:rsidP="00F46417">
      <w:pPr>
        <w:ind w:left="360"/>
        <w:rPr>
          <w:rFonts w:asciiTheme="minorBidi" w:hAnsiTheme="minorBidi"/>
        </w:rPr>
      </w:pPr>
      <w:r w:rsidRPr="00C83A60">
        <w:rPr>
          <w:rFonts w:asciiTheme="minorBidi" w:hAnsiTheme="minorBidi"/>
        </w:rPr>
        <w:t>currently in our plan.</w:t>
      </w:r>
    </w:p>
    <w:p w14:paraId="64953138" w14:textId="77777777" w:rsidR="00C83A60" w:rsidRPr="001D47AF" w:rsidRDefault="00C83A60" w:rsidP="00C83A60">
      <w:pPr>
        <w:rPr>
          <w:rFonts w:asciiTheme="minorBidi" w:hAnsiTheme="minorBidi"/>
          <w:b/>
          <w:bCs/>
        </w:rPr>
      </w:pPr>
      <w:r w:rsidRPr="001D47AF">
        <w:rPr>
          <w:rFonts w:asciiTheme="minorBidi" w:hAnsiTheme="minorBidi"/>
          <w:b/>
          <w:bCs/>
        </w:rPr>
        <w:lastRenderedPageBreak/>
        <w:t>Employee Risks (ER)</w:t>
      </w:r>
    </w:p>
    <w:p w14:paraId="4A8E1419" w14:textId="47D81961"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 best people available?</w:t>
      </w:r>
    </w:p>
    <w:p w14:paraId="47A5EC5B" w14:textId="77777777" w:rsidR="00C83A60" w:rsidRPr="00C83A60" w:rsidRDefault="00C83A60" w:rsidP="00EA0CE9">
      <w:pPr>
        <w:ind w:left="360"/>
        <w:rPr>
          <w:rFonts w:asciiTheme="minorBidi" w:hAnsiTheme="minorBidi"/>
        </w:rPr>
      </w:pPr>
      <w:r w:rsidRPr="00C83A60">
        <w:rPr>
          <w:rFonts w:asciiTheme="minorBidi" w:hAnsiTheme="minorBidi"/>
        </w:rPr>
        <w:t>Yes, the most talented software developers, designers, and programmers are on this</w:t>
      </w:r>
    </w:p>
    <w:p w14:paraId="436940C4" w14:textId="77777777" w:rsidR="00C83A60" w:rsidRPr="00C83A60" w:rsidRDefault="00C83A60" w:rsidP="00EA0CE9">
      <w:pPr>
        <w:ind w:left="360"/>
        <w:rPr>
          <w:rFonts w:asciiTheme="minorBidi" w:hAnsiTheme="minorBidi"/>
        </w:rPr>
      </w:pPr>
      <w:r w:rsidRPr="00C83A60">
        <w:rPr>
          <w:rFonts w:asciiTheme="minorBidi" w:hAnsiTheme="minorBidi"/>
        </w:rPr>
        <w:t>project</w:t>
      </w:r>
    </w:p>
    <w:p w14:paraId="37E673A6" w14:textId="1E3F9D1B"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Do the people have the required skills</w:t>
      </w:r>
    </w:p>
    <w:p w14:paraId="1EEF75FB" w14:textId="77777777" w:rsidR="00C83A60" w:rsidRPr="00C83A60" w:rsidRDefault="00C83A60" w:rsidP="00EA0CE9">
      <w:pPr>
        <w:ind w:firstLine="360"/>
        <w:rPr>
          <w:rFonts w:asciiTheme="minorBidi" w:hAnsiTheme="minorBidi"/>
        </w:rPr>
      </w:pPr>
      <w:r w:rsidRPr="00C83A60">
        <w:rPr>
          <w:rFonts w:asciiTheme="minorBidi" w:hAnsiTheme="minorBidi"/>
        </w:rPr>
        <w:t>Yes.</w:t>
      </w:r>
    </w:p>
    <w:p w14:paraId="638DED62" w14:textId="5048A00B"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there enough people available for this project?</w:t>
      </w:r>
    </w:p>
    <w:p w14:paraId="56D8A237" w14:textId="77777777" w:rsidR="00C83A60" w:rsidRPr="00C83A60" w:rsidRDefault="00C83A60" w:rsidP="00EA0CE9">
      <w:pPr>
        <w:ind w:left="360"/>
        <w:rPr>
          <w:rFonts w:asciiTheme="minorBidi" w:hAnsiTheme="minorBidi"/>
        </w:rPr>
      </w:pPr>
      <w:r w:rsidRPr="00C83A60">
        <w:rPr>
          <w:rFonts w:asciiTheme="minorBidi" w:hAnsiTheme="minorBidi"/>
        </w:rPr>
        <w:t>Yes. A small team has been assembled for this project. This improves communication</w:t>
      </w:r>
    </w:p>
    <w:p w14:paraId="4FD3FB1C" w14:textId="77777777" w:rsidR="00C83A60" w:rsidRPr="00C83A60" w:rsidRDefault="00C83A60" w:rsidP="00EA0CE9">
      <w:pPr>
        <w:ind w:left="360"/>
        <w:rPr>
          <w:rFonts w:asciiTheme="minorBidi" w:hAnsiTheme="minorBidi"/>
        </w:rPr>
      </w:pPr>
      <w:r w:rsidRPr="00C83A60">
        <w:rPr>
          <w:rFonts w:asciiTheme="minorBidi" w:hAnsiTheme="minorBidi"/>
        </w:rPr>
        <w:t>efficiency as larger teams may not be able to communicate effectively hence reducing</w:t>
      </w:r>
    </w:p>
    <w:p w14:paraId="125546ED" w14:textId="77777777" w:rsidR="00C83A60" w:rsidRPr="00C83A60" w:rsidRDefault="00C83A60" w:rsidP="00EA0CE9">
      <w:pPr>
        <w:ind w:left="360"/>
        <w:rPr>
          <w:rFonts w:asciiTheme="minorBidi" w:hAnsiTheme="minorBidi"/>
        </w:rPr>
      </w:pPr>
      <w:r w:rsidRPr="00C83A60">
        <w:rPr>
          <w:rFonts w:asciiTheme="minorBidi" w:hAnsiTheme="minorBidi"/>
        </w:rPr>
        <w:t>productivity.</w:t>
      </w:r>
    </w:p>
    <w:p w14:paraId="6C8EBF32" w14:textId="622D232A"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all the staff committed to the work?</w:t>
      </w:r>
    </w:p>
    <w:p w14:paraId="3B49DDD8" w14:textId="3307DF7D" w:rsidR="00C83A60" w:rsidRPr="00C83A60" w:rsidRDefault="00C83A60" w:rsidP="00EA0CE9">
      <w:pPr>
        <w:ind w:firstLine="360"/>
        <w:rPr>
          <w:rFonts w:asciiTheme="minorBidi" w:hAnsiTheme="minorBidi"/>
        </w:rPr>
      </w:pPr>
      <w:r w:rsidRPr="00C83A60">
        <w:rPr>
          <w:rFonts w:asciiTheme="minorBidi" w:hAnsiTheme="minorBidi"/>
        </w:rPr>
        <w:t>Yes, they are full-time employees at</w:t>
      </w:r>
      <w:r w:rsidR="00EA0CE9">
        <w:rPr>
          <w:rFonts w:asciiTheme="minorBidi" w:hAnsiTheme="minorBidi"/>
        </w:rPr>
        <w:t xml:space="preserve"> F</w:t>
      </w:r>
      <w:r w:rsidR="00056DB8">
        <w:rPr>
          <w:rFonts w:asciiTheme="minorBidi" w:hAnsiTheme="minorBidi"/>
        </w:rPr>
        <w:t>larum</w:t>
      </w:r>
      <w:r w:rsidRPr="00C83A60">
        <w:rPr>
          <w:rFonts w:asciiTheme="minorBidi" w:hAnsiTheme="minorBidi"/>
        </w:rPr>
        <w:t xml:space="preserve"> with long-term contracts remaining.</w:t>
      </w:r>
    </w:p>
    <w:p w14:paraId="1BD08AE7" w14:textId="4360586D" w:rsidR="00C83A60" w:rsidRPr="001D47AF" w:rsidRDefault="00C83A60" w:rsidP="001D47AF">
      <w:pPr>
        <w:pStyle w:val="ListParagraph"/>
        <w:numPr>
          <w:ilvl w:val="0"/>
          <w:numId w:val="8"/>
        </w:numPr>
        <w:rPr>
          <w:rFonts w:asciiTheme="minorBidi" w:hAnsiTheme="minorBidi"/>
        </w:rPr>
      </w:pPr>
      <w:r w:rsidRPr="001D47AF">
        <w:rPr>
          <w:rFonts w:asciiTheme="minorBidi" w:hAnsiTheme="minorBidi" w:hint="eastAsia"/>
        </w:rPr>
        <w:t>Are the staff well-trained?</w:t>
      </w:r>
    </w:p>
    <w:p w14:paraId="588985F3" w14:textId="2A6D74D2" w:rsidR="00CB73CC" w:rsidRPr="00C83A60" w:rsidRDefault="00C83A60" w:rsidP="00EA0CE9">
      <w:pPr>
        <w:ind w:firstLine="360"/>
        <w:rPr>
          <w:rFonts w:asciiTheme="minorBidi" w:hAnsiTheme="minorBidi"/>
        </w:rPr>
      </w:pPr>
      <w:r w:rsidRPr="00C83A60">
        <w:rPr>
          <w:rFonts w:asciiTheme="minorBidi" w:hAnsiTheme="minorBidi"/>
        </w:rPr>
        <w:t>Yes</w:t>
      </w:r>
    </w:p>
    <w:p w14:paraId="21097477" w14:textId="77777777" w:rsidR="0059127E" w:rsidRDefault="0059127E">
      <w:pPr>
        <w:rPr>
          <w:rFonts w:asciiTheme="minorBidi" w:hAnsiTheme="minorBidi"/>
          <w:b/>
          <w:bCs/>
        </w:rPr>
      </w:pPr>
      <w:r>
        <w:rPr>
          <w:rFonts w:asciiTheme="minorBidi" w:hAnsiTheme="minorBidi"/>
          <w:b/>
          <w:bCs/>
        </w:rPr>
        <w:br w:type="page"/>
      </w:r>
    </w:p>
    <w:p w14:paraId="57728F0E" w14:textId="600D0016" w:rsidR="003C015D" w:rsidRPr="006711C8" w:rsidRDefault="003C015D" w:rsidP="003C015D">
      <w:pPr>
        <w:rPr>
          <w:rFonts w:asciiTheme="minorBidi" w:hAnsiTheme="minorBidi"/>
          <w:b/>
          <w:bCs/>
        </w:rPr>
      </w:pPr>
      <w:r>
        <w:rPr>
          <w:rFonts w:asciiTheme="minorBidi" w:hAnsiTheme="minorBidi"/>
          <w:b/>
          <w:bCs/>
        </w:rPr>
        <w:lastRenderedPageBreak/>
        <w:t xml:space="preserve">Step 2: </w:t>
      </w:r>
      <w:r w:rsidRPr="006711C8">
        <w:rPr>
          <w:rFonts w:asciiTheme="minorBidi" w:hAnsiTheme="minorBidi"/>
          <w:b/>
          <w:bCs/>
        </w:rPr>
        <w:t xml:space="preserve">Risk </w:t>
      </w:r>
      <w:r w:rsidR="00C83A60">
        <w:rPr>
          <w:rFonts w:asciiTheme="minorBidi" w:hAnsiTheme="minorBidi"/>
          <w:b/>
          <w:bCs/>
        </w:rPr>
        <w:t>Table</w:t>
      </w:r>
    </w:p>
    <w:p w14:paraId="191A5837" w14:textId="77777777" w:rsidR="003C015D" w:rsidRPr="00CF78CA" w:rsidRDefault="003C015D" w:rsidP="00CF78CA">
      <w:pPr>
        <w:rPr>
          <w:rFonts w:asciiTheme="minorBidi" w:hAnsiTheme="minorBidi"/>
        </w:rPr>
      </w:pPr>
    </w:p>
    <w:tbl>
      <w:tblPr>
        <w:tblStyle w:val="GridTable1Light-Accent2"/>
        <w:tblW w:w="0" w:type="auto"/>
        <w:tblLook w:val="04A0" w:firstRow="1" w:lastRow="0" w:firstColumn="1" w:lastColumn="0" w:noHBand="0" w:noVBand="1"/>
      </w:tblPr>
      <w:tblGrid>
        <w:gridCol w:w="2263"/>
        <w:gridCol w:w="1476"/>
        <w:gridCol w:w="1353"/>
        <w:gridCol w:w="1140"/>
        <w:gridCol w:w="2784"/>
      </w:tblGrid>
      <w:tr w:rsidR="003C015D" w:rsidRPr="0036710B" w14:paraId="0760592B" w14:textId="77777777" w:rsidTr="00E91DAB">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263" w:type="dxa"/>
            <w:hideMark/>
          </w:tcPr>
          <w:p w14:paraId="22B6F599" w14:textId="77777777" w:rsidR="003C015D" w:rsidRPr="0036710B" w:rsidRDefault="003C015D" w:rsidP="00BB44D2">
            <w:pPr>
              <w:spacing w:after="160" w:line="259" w:lineRule="auto"/>
              <w:rPr>
                <w:rFonts w:asciiTheme="minorBidi" w:hAnsiTheme="minorBidi"/>
              </w:rPr>
            </w:pPr>
            <w:r w:rsidRPr="0036710B">
              <w:rPr>
                <w:rFonts w:asciiTheme="minorBidi" w:hAnsiTheme="minorBidi"/>
              </w:rPr>
              <w:t>Risk Summary</w:t>
            </w:r>
          </w:p>
        </w:tc>
        <w:tc>
          <w:tcPr>
            <w:tcW w:w="1476" w:type="dxa"/>
            <w:hideMark/>
          </w:tcPr>
          <w:p w14:paraId="5FF8AA39" w14:textId="77777777" w:rsidR="003C015D" w:rsidRPr="0036710B" w:rsidRDefault="003C015D" w:rsidP="00BB44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Risk Category</w:t>
            </w:r>
          </w:p>
        </w:tc>
        <w:tc>
          <w:tcPr>
            <w:tcW w:w="0" w:type="auto"/>
            <w:hideMark/>
          </w:tcPr>
          <w:p w14:paraId="61A73D06" w14:textId="77777777" w:rsidR="003C015D" w:rsidRPr="0036710B" w:rsidRDefault="003C015D" w:rsidP="00BB44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Probability</w:t>
            </w:r>
          </w:p>
        </w:tc>
        <w:tc>
          <w:tcPr>
            <w:tcW w:w="1140" w:type="dxa"/>
            <w:hideMark/>
          </w:tcPr>
          <w:p w14:paraId="67DCF3BB" w14:textId="77777777" w:rsidR="003C015D" w:rsidRPr="0036710B" w:rsidRDefault="003C015D" w:rsidP="00BB44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Impact (1–4)</w:t>
            </w:r>
          </w:p>
        </w:tc>
        <w:tc>
          <w:tcPr>
            <w:tcW w:w="2784" w:type="dxa"/>
            <w:hideMark/>
          </w:tcPr>
          <w:p w14:paraId="227F43FF" w14:textId="77777777" w:rsidR="003C015D" w:rsidRPr="0036710B" w:rsidRDefault="003C015D" w:rsidP="00BB44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RMMM (Mitigation + Monitoring + Management)</w:t>
            </w:r>
          </w:p>
        </w:tc>
      </w:tr>
      <w:tr w:rsidR="003C015D" w:rsidRPr="0036710B" w14:paraId="7B1554C3" w14:textId="77777777" w:rsidTr="00E91DAB">
        <w:tc>
          <w:tcPr>
            <w:cnfStyle w:val="001000000000" w:firstRow="0" w:lastRow="0" w:firstColumn="1" w:lastColumn="0" w:oddVBand="0" w:evenVBand="0" w:oddHBand="0" w:evenHBand="0" w:firstRowFirstColumn="0" w:firstRowLastColumn="0" w:lastRowFirstColumn="0" w:lastRowLastColumn="0"/>
            <w:tcW w:w="2263" w:type="dxa"/>
            <w:hideMark/>
          </w:tcPr>
          <w:p w14:paraId="16497DB2" w14:textId="77777777" w:rsidR="003C015D" w:rsidRPr="0036710B" w:rsidRDefault="003C015D" w:rsidP="00BB44D2">
            <w:pPr>
              <w:spacing w:after="160" w:line="259" w:lineRule="auto"/>
              <w:rPr>
                <w:rFonts w:asciiTheme="minorBidi" w:hAnsiTheme="minorBidi"/>
              </w:rPr>
            </w:pPr>
            <w:r w:rsidRPr="0036710B">
              <w:rPr>
                <w:rFonts w:asciiTheme="minorBidi" w:hAnsiTheme="minorBidi"/>
              </w:rPr>
              <w:t>Slow page load or DB lag</w:t>
            </w:r>
          </w:p>
        </w:tc>
        <w:tc>
          <w:tcPr>
            <w:tcW w:w="1476" w:type="dxa"/>
            <w:hideMark/>
          </w:tcPr>
          <w:p w14:paraId="1C67DC8C" w14:textId="1EF66AE4"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Performance Risk</w:t>
            </w:r>
            <w:r w:rsidR="00F46417">
              <w:rPr>
                <w:rFonts w:asciiTheme="minorBidi" w:hAnsiTheme="minorBidi"/>
              </w:rPr>
              <w:t xml:space="preserve"> TTR</w:t>
            </w:r>
          </w:p>
        </w:tc>
        <w:tc>
          <w:tcPr>
            <w:tcW w:w="0" w:type="auto"/>
            <w:hideMark/>
          </w:tcPr>
          <w:p w14:paraId="5784BA41"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Medium</w:t>
            </w:r>
          </w:p>
        </w:tc>
        <w:tc>
          <w:tcPr>
            <w:tcW w:w="1140" w:type="dxa"/>
            <w:hideMark/>
          </w:tcPr>
          <w:p w14:paraId="19EA2FD3" w14:textId="49BBC662"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 xml:space="preserve">3 </w:t>
            </w:r>
          </w:p>
        </w:tc>
        <w:tc>
          <w:tcPr>
            <w:tcW w:w="2784" w:type="dxa"/>
            <w:hideMark/>
          </w:tcPr>
          <w:p w14:paraId="48396DD2"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Mitigate:</w:t>
            </w:r>
            <w:r w:rsidRPr="0036710B">
              <w:rPr>
                <w:rFonts w:asciiTheme="minorBidi" w:hAnsiTheme="minorBidi"/>
              </w:rPr>
              <w:t xml:space="preserve"> Optimize queries, implement caching. </w:t>
            </w:r>
          </w:p>
          <w:p w14:paraId="5E36E5A8"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Monitor:</w:t>
            </w:r>
            <w:r w:rsidRPr="0036710B">
              <w:rPr>
                <w:rFonts w:asciiTheme="minorBidi" w:hAnsiTheme="minorBidi"/>
              </w:rPr>
              <w:t xml:space="preserve"> Track response times. </w:t>
            </w:r>
          </w:p>
          <w:p w14:paraId="7B154C19"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Manage:</w:t>
            </w:r>
            <w:r w:rsidRPr="0036710B">
              <w:rPr>
                <w:rFonts w:asciiTheme="minorBidi" w:hAnsiTheme="minorBidi"/>
              </w:rPr>
              <w:t xml:space="preserve"> Add server resources if needed.</w:t>
            </w:r>
          </w:p>
        </w:tc>
      </w:tr>
      <w:tr w:rsidR="003C015D" w:rsidRPr="0036710B" w14:paraId="00BC6CDB" w14:textId="77777777" w:rsidTr="00E91DAB">
        <w:tc>
          <w:tcPr>
            <w:cnfStyle w:val="001000000000" w:firstRow="0" w:lastRow="0" w:firstColumn="1" w:lastColumn="0" w:oddVBand="0" w:evenVBand="0" w:oddHBand="0" w:evenHBand="0" w:firstRowFirstColumn="0" w:firstRowLastColumn="0" w:lastRowFirstColumn="0" w:lastRowLastColumn="0"/>
            <w:tcW w:w="2263" w:type="dxa"/>
            <w:hideMark/>
          </w:tcPr>
          <w:p w14:paraId="3D55DDC7" w14:textId="77777777" w:rsidR="003C015D" w:rsidRPr="0036710B" w:rsidRDefault="003C015D" w:rsidP="00BB44D2">
            <w:pPr>
              <w:spacing w:after="160" w:line="259" w:lineRule="auto"/>
              <w:rPr>
                <w:rFonts w:asciiTheme="minorBidi" w:hAnsiTheme="minorBidi"/>
              </w:rPr>
            </w:pPr>
            <w:r w:rsidRPr="0036710B">
              <w:rPr>
                <w:rFonts w:asciiTheme="minorBidi" w:hAnsiTheme="minorBidi"/>
              </w:rPr>
              <w:t>Hard to maintain after deployment</w:t>
            </w:r>
          </w:p>
        </w:tc>
        <w:tc>
          <w:tcPr>
            <w:tcW w:w="1476" w:type="dxa"/>
            <w:hideMark/>
          </w:tcPr>
          <w:p w14:paraId="79EB427A" w14:textId="77777777" w:rsidR="003C015D"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Support Risk</w:t>
            </w:r>
          </w:p>
          <w:p w14:paraId="2229DFDB" w14:textId="7DD05BD9" w:rsidR="00F46417" w:rsidRPr="0036710B" w:rsidRDefault="00F46417"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TTR</w:t>
            </w:r>
          </w:p>
        </w:tc>
        <w:tc>
          <w:tcPr>
            <w:tcW w:w="0" w:type="auto"/>
            <w:hideMark/>
          </w:tcPr>
          <w:p w14:paraId="3B7D8FC1"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Low</w:t>
            </w:r>
          </w:p>
        </w:tc>
        <w:tc>
          <w:tcPr>
            <w:tcW w:w="1140" w:type="dxa"/>
            <w:hideMark/>
          </w:tcPr>
          <w:p w14:paraId="5B00A59F" w14:textId="4FE99911"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 xml:space="preserve">2 </w:t>
            </w:r>
          </w:p>
        </w:tc>
        <w:tc>
          <w:tcPr>
            <w:tcW w:w="2784" w:type="dxa"/>
            <w:hideMark/>
          </w:tcPr>
          <w:p w14:paraId="42DE9BAE"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Mitigate:</w:t>
            </w:r>
            <w:r w:rsidRPr="0036710B">
              <w:rPr>
                <w:rFonts w:asciiTheme="minorBidi" w:hAnsiTheme="minorBidi"/>
              </w:rPr>
              <w:t xml:space="preserve"> Write documentation, follow clean coding. </w:t>
            </w:r>
          </w:p>
          <w:p w14:paraId="710730A8"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Monitor:</w:t>
            </w:r>
            <w:r w:rsidRPr="0036710B">
              <w:rPr>
                <w:rFonts w:asciiTheme="minorBidi" w:hAnsiTheme="minorBidi"/>
              </w:rPr>
              <w:t xml:space="preserve"> Code reviews. </w:t>
            </w:r>
          </w:p>
          <w:p w14:paraId="3BE2A40D"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Manage:</w:t>
            </w:r>
            <w:r w:rsidRPr="0036710B">
              <w:rPr>
                <w:rFonts w:asciiTheme="minorBidi" w:hAnsiTheme="minorBidi"/>
              </w:rPr>
              <w:t xml:space="preserve"> Assign a support team member.</w:t>
            </w:r>
          </w:p>
        </w:tc>
      </w:tr>
      <w:tr w:rsidR="003C015D" w:rsidRPr="0036710B" w14:paraId="429B5A2A" w14:textId="77777777" w:rsidTr="00E91DAB">
        <w:tc>
          <w:tcPr>
            <w:cnfStyle w:val="001000000000" w:firstRow="0" w:lastRow="0" w:firstColumn="1" w:lastColumn="0" w:oddVBand="0" w:evenVBand="0" w:oddHBand="0" w:evenHBand="0" w:firstRowFirstColumn="0" w:firstRowLastColumn="0" w:lastRowFirstColumn="0" w:lastRowLastColumn="0"/>
            <w:tcW w:w="2263" w:type="dxa"/>
            <w:hideMark/>
          </w:tcPr>
          <w:p w14:paraId="57A8B0C6" w14:textId="77777777" w:rsidR="003C015D" w:rsidRPr="0036710B" w:rsidRDefault="003C015D" w:rsidP="00BB44D2">
            <w:pPr>
              <w:spacing w:after="160" w:line="259" w:lineRule="auto"/>
              <w:rPr>
                <w:rFonts w:asciiTheme="minorBidi" w:hAnsiTheme="minorBidi"/>
              </w:rPr>
            </w:pPr>
            <w:r w:rsidRPr="0036710B">
              <w:rPr>
                <w:rFonts w:asciiTheme="minorBidi" w:hAnsiTheme="minorBidi"/>
              </w:rPr>
              <w:t>Features not completed on time</w:t>
            </w:r>
          </w:p>
        </w:tc>
        <w:tc>
          <w:tcPr>
            <w:tcW w:w="1476" w:type="dxa"/>
            <w:hideMark/>
          </w:tcPr>
          <w:p w14:paraId="3A980BFC" w14:textId="4E2812BF" w:rsidR="003C015D"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Schedule Risk</w:t>
            </w:r>
            <w:r w:rsidR="00CA5077">
              <w:rPr>
                <w:rFonts w:asciiTheme="minorBidi" w:hAnsiTheme="minorBidi"/>
              </w:rPr>
              <w:t xml:space="preserve"> ER</w:t>
            </w:r>
          </w:p>
          <w:p w14:paraId="7D928401" w14:textId="3D608340" w:rsidR="00F46417" w:rsidRPr="0036710B" w:rsidRDefault="00F46417"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78DF0B21"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High</w:t>
            </w:r>
          </w:p>
        </w:tc>
        <w:tc>
          <w:tcPr>
            <w:tcW w:w="1140" w:type="dxa"/>
            <w:hideMark/>
          </w:tcPr>
          <w:p w14:paraId="1FBAD911" w14:textId="3C1D6CF4"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rPr>
              <w:t xml:space="preserve">4 </w:t>
            </w:r>
          </w:p>
        </w:tc>
        <w:tc>
          <w:tcPr>
            <w:tcW w:w="2784" w:type="dxa"/>
            <w:hideMark/>
          </w:tcPr>
          <w:p w14:paraId="5E262030"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Mitigate:</w:t>
            </w:r>
            <w:r w:rsidRPr="0036710B">
              <w:rPr>
                <w:rFonts w:asciiTheme="minorBidi" w:hAnsiTheme="minorBidi"/>
              </w:rPr>
              <w:t xml:space="preserve"> Break tasks smaller, weekly progress checks. </w:t>
            </w:r>
          </w:p>
          <w:p w14:paraId="77ADC86C"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Monitor:</w:t>
            </w:r>
            <w:r w:rsidRPr="0036710B">
              <w:rPr>
                <w:rFonts w:asciiTheme="minorBidi" w:hAnsiTheme="minorBidi"/>
              </w:rPr>
              <w:t xml:space="preserve"> Gantt chart + daily updates. </w:t>
            </w:r>
          </w:p>
          <w:p w14:paraId="60EEC228" w14:textId="77777777" w:rsidR="003C015D" w:rsidRPr="0036710B" w:rsidRDefault="003C015D" w:rsidP="00BB44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710B">
              <w:rPr>
                <w:rFonts w:asciiTheme="minorBidi" w:hAnsiTheme="minorBidi"/>
                <w:i/>
                <w:iCs/>
              </w:rPr>
              <w:t>Manage:</w:t>
            </w:r>
            <w:r w:rsidRPr="0036710B">
              <w:rPr>
                <w:rFonts w:asciiTheme="minorBidi" w:hAnsiTheme="minorBidi"/>
              </w:rPr>
              <w:t xml:space="preserve"> Extend deadline or add extra manpower if available.</w:t>
            </w:r>
          </w:p>
        </w:tc>
      </w:tr>
      <w:tr w:rsidR="00E91DAB" w:rsidRPr="0036710B" w14:paraId="39588321"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494F362C" w14:textId="77777777" w:rsidR="00E91DAB" w:rsidRDefault="00E91DAB" w:rsidP="00BB44D2">
            <w:pPr>
              <w:rPr>
                <w:rFonts w:asciiTheme="minorBidi" w:hAnsiTheme="minorBidi"/>
                <w:b w:val="0"/>
                <w:bCs w:val="0"/>
              </w:rPr>
            </w:pPr>
            <w:r w:rsidRPr="00E91DAB">
              <w:rPr>
                <w:rFonts w:asciiTheme="minorBidi" w:hAnsiTheme="minorBidi"/>
              </w:rPr>
              <w:t>Late Delivery</w:t>
            </w:r>
          </w:p>
          <w:p w14:paraId="64F05608" w14:textId="78FE27F1" w:rsidR="00E91DAB" w:rsidRPr="0036710B" w:rsidRDefault="00E91DAB" w:rsidP="00BB44D2">
            <w:pPr>
              <w:rPr>
                <w:rFonts w:asciiTheme="minorBidi" w:hAnsiTheme="minorBidi"/>
              </w:rPr>
            </w:pPr>
          </w:p>
        </w:tc>
        <w:tc>
          <w:tcPr>
            <w:tcW w:w="1476" w:type="dxa"/>
          </w:tcPr>
          <w:p w14:paraId="73214DE4" w14:textId="0BB7165F"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E91DAB">
              <w:rPr>
                <w:rFonts w:asciiTheme="minorBidi" w:hAnsiTheme="minorBidi"/>
              </w:rPr>
              <w:t>BR</w:t>
            </w:r>
          </w:p>
        </w:tc>
        <w:tc>
          <w:tcPr>
            <w:tcW w:w="0" w:type="auto"/>
          </w:tcPr>
          <w:p w14:paraId="5FB60DA0"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66359F3F" w14:textId="09E1F269"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1</w:t>
            </w:r>
          </w:p>
        </w:tc>
        <w:tc>
          <w:tcPr>
            <w:tcW w:w="2784" w:type="dxa"/>
          </w:tcPr>
          <w:p w14:paraId="322B11D9"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498ECD4B"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6F2A03F4" w14:textId="77777777" w:rsidR="00E91DAB" w:rsidRPr="00E91DAB" w:rsidRDefault="00E91DAB" w:rsidP="00E91DAB">
            <w:pPr>
              <w:rPr>
                <w:rFonts w:asciiTheme="minorBidi" w:hAnsiTheme="minorBidi"/>
              </w:rPr>
            </w:pPr>
            <w:r w:rsidRPr="00E91DAB">
              <w:rPr>
                <w:rFonts w:asciiTheme="minorBidi" w:hAnsiTheme="minorBidi"/>
              </w:rPr>
              <w:t>End Users Resist</w:t>
            </w:r>
          </w:p>
          <w:p w14:paraId="027CC254" w14:textId="77777777" w:rsidR="00E91DAB" w:rsidRDefault="00E91DAB" w:rsidP="00E91DAB">
            <w:pPr>
              <w:rPr>
                <w:rFonts w:asciiTheme="minorBidi" w:hAnsiTheme="minorBidi"/>
                <w:b w:val="0"/>
                <w:bCs w:val="0"/>
              </w:rPr>
            </w:pPr>
            <w:r w:rsidRPr="00E91DAB">
              <w:rPr>
                <w:rFonts w:asciiTheme="minorBidi" w:hAnsiTheme="minorBidi"/>
              </w:rPr>
              <w:t>System</w:t>
            </w:r>
          </w:p>
          <w:p w14:paraId="03FE38F0" w14:textId="60CBB8C8" w:rsidR="00E91DAB" w:rsidRPr="00E91DAB" w:rsidRDefault="00E91DAB" w:rsidP="00E91DAB">
            <w:pPr>
              <w:rPr>
                <w:rFonts w:asciiTheme="minorBidi" w:hAnsiTheme="minorBidi"/>
              </w:rPr>
            </w:pPr>
          </w:p>
        </w:tc>
        <w:tc>
          <w:tcPr>
            <w:tcW w:w="1476" w:type="dxa"/>
          </w:tcPr>
          <w:p w14:paraId="4ADB0510" w14:textId="3E4430B7"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BR</w:t>
            </w:r>
          </w:p>
        </w:tc>
        <w:tc>
          <w:tcPr>
            <w:tcW w:w="0" w:type="auto"/>
          </w:tcPr>
          <w:p w14:paraId="4F5E014A"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646462DA" w14:textId="6901151A"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1</w:t>
            </w:r>
          </w:p>
        </w:tc>
        <w:tc>
          <w:tcPr>
            <w:tcW w:w="2784" w:type="dxa"/>
          </w:tcPr>
          <w:p w14:paraId="7A311F68"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2511EF49"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30786ACD" w14:textId="77777777" w:rsidR="00E91DAB" w:rsidRPr="00E91DAB" w:rsidRDefault="00E91DAB" w:rsidP="00E91DAB">
            <w:pPr>
              <w:rPr>
                <w:rFonts w:asciiTheme="minorBidi" w:hAnsiTheme="minorBidi"/>
              </w:rPr>
            </w:pPr>
            <w:r w:rsidRPr="00E91DAB">
              <w:rPr>
                <w:rFonts w:asciiTheme="minorBidi" w:hAnsiTheme="minorBidi"/>
              </w:rPr>
              <w:t>Changes in</w:t>
            </w:r>
          </w:p>
          <w:p w14:paraId="7ECEB6D2" w14:textId="77777777" w:rsidR="00E91DAB" w:rsidRDefault="00E91DAB" w:rsidP="00E91DAB">
            <w:pPr>
              <w:rPr>
                <w:rFonts w:asciiTheme="minorBidi" w:hAnsiTheme="minorBidi"/>
                <w:b w:val="0"/>
                <w:bCs w:val="0"/>
              </w:rPr>
            </w:pPr>
            <w:r w:rsidRPr="00E91DAB">
              <w:rPr>
                <w:rFonts w:asciiTheme="minorBidi" w:hAnsiTheme="minorBidi"/>
              </w:rPr>
              <w:t>Requirements</w:t>
            </w:r>
          </w:p>
          <w:p w14:paraId="1EE44E5E" w14:textId="77777777" w:rsidR="00E91DAB" w:rsidRDefault="00E91DAB" w:rsidP="00E91DAB">
            <w:pPr>
              <w:rPr>
                <w:rFonts w:asciiTheme="minorBidi" w:hAnsiTheme="minorBidi"/>
                <w:b w:val="0"/>
                <w:bCs w:val="0"/>
              </w:rPr>
            </w:pPr>
          </w:p>
          <w:p w14:paraId="70E8B3A3" w14:textId="77777777" w:rsidR="00B12674" w:rsidRDefault="00B12674" w:rsidP="00E91DAB">
            <w:pPr>
              <w:rPr>
                <w:rFonts w:asciiTheme="minorBidi" w:hAnsiTheme="minorBidi"/>
                <w:b w:val="0"/>
                <w:bCs w:val="0"/>
              </w:rPr>
            </w:pPr>
          </w:p>
          <w:p w14:paraId="3DC023AB" w14:textId="379F2F5C" w:rsidR="00B12674" w:rsidRPr="00E91DAB" w:rsidRDefault="00B12674" w:rsidP="00E91DAB">
            <w:pPr>
              <w:rPr>
                <w:rFonts w:asciiTheme="minorBidi" w:hAnsiTheme="minorBidi"/>
              </w:rPr>
            </w:pPr>
          </w:p>
        </w:tc>
        <w:tc>
          <w:tcPr>
            <w:tcW w:w="1476" w:type="dxa"/>
          </w:tcPr>
          <w:p w14:paraId="0F251E3B" w14:textId="62C13232"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CR</w:t>
            </w:r>
          </w:p>
        </w:tc>
        <w:tc>
          <w:tcPr>
            <w:tcW w:w="0" w:type="auto"/>
          </w:tcPr>
          <w:p w14:paraId="1E057F5F"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53F4335B" w14:textId="6993750A"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1</w:t>
            </w:r>
          </w:p>
        </w:tc>
        <w:tc>
          <w:tcPr>
            <w:tcW w:w="2784" w:type="dxa"/>
          </w:tcPr>
          <w:p w14:paraId="5A630DB6"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2B723CB4"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4FF2F915" w14:textId="77777777" w:rsidR="00E91DAB" w:rsidRPr="00E91DAB" w:rsidRDefault="00E91DAB" w:rsidP="00E91DAB">
            <w:pPr>
              <w:rPr>
                <w:rFonts w:asciiTheme="minorBidi" w:hAnsiTheme="minorBidi"/>
              </w:rPr>
            </w:pPr>
            <w:r w:rsidRPr="00E91DAB">
              <w:rPr>
                <w:rFonts w:asciiTheme="minorBidi" w:hAnsiTheme="minorBidi"/>
              </w:rPr>
              <w:t>Lack of Database</w:t>
            </w:r>
          </w:p>
          <w:p w14:paraId="07523D16" w14:textId="77777777" w:rsidR="00E91DAB" w:rsidRDefault="00E91DAB" w:rsidP="00E91DAB">
            <w:pPr>
              <w:rPr>
                <w:rFonts w:asciiTheme="minorBidi" w:hAnsiTheme="minorBidi"/>
                <w:b w:val="0"/>
                <w:bCs w:val="0"/>
              </w:rPr>
            </w:pPr>
            <w:r w:rsidRPr="00E91DAB">
              <w:rPr>
                <w:rFonts w:asciiTheme="minorBidi" w:hAnsiTheme="minorBidi"/>
              </w:rPr>
              <w:t>Stability</w:t>
            </w:r>
          </w:p>
          <w:p w14:paraId="07622DD6" w14:textId="5B487F8D" w:rsidR="00E91DAB" w:rsidRPr="00E91DAB" w:rsidRDefault="00E91DAB" w:rsidP="00E91DAB">
            <w:pPr>
              <w:rPr>
                <w:rFonts w:asciiTheme="minorBidi" w:hAnsiTheme="minorBidi"/>
              </w:rPr>
            </w:pPr>
          </w:p>
        </w:tc>
        <w:tc>
          <w:tcPr>
            <w:tcW w:w="1476" w:type="dxa"/>
          </w:tcPr>
          <w:p w14:paraId="5C8510A8" w14:textId="2F4CB190"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TTR</w:t>
            </w:r>
          </w:p>
        </w:tc>
        <w:tc>
          <w:tcPr>
            <w:tcW w:w="0" w:type="auto"/>
          </w:tcPr>
          <w:p w14:paraId="77DCD36C"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6DA7C0A1" w14:textId="58FDDE5E"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3</w:t>
            </w:r>
          </w:p>
        </w:tc>
        <w:tc>
          <w:tcPr>
            <w:tcW w:w="2784" w:type="dxa"/>
          </w:tcPr>
          <w:p w14:paraId="5795DDFE"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24883628"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11162DBD" w14:textId="77777777" w:rsidR="00E91DAB" w:rsidRPr="00E91DAB" w:rsidRDefault="00E91DAB" w:rsidP="00E91DAB">
            <w:pPr>
              <w:rPr>
                <w:rFonts w:asciiTheme="minorBidi" w:hAnsiTheme="minorBidi"/>
              </w:rPr>
            </w:pPr>
            <w:r w:rsidRPr="00E91DAB">
              <w:rPr>
                <w:rFonts w:asciiTheme="minorBidi" w:hAnsiTheme="minorBidi"/>
              </w:rPr>
              <w:t>Poor Quality</w:t>
            </w:r>
          </w:p>
          <w:p w14:paraId="78F49D8C" w14:textId="77777777" w:rsidR="00E91DAB" w:rsidRDefault="00E91DAB" w:rsidP="00E91DAB">
            <w:pPr>
              <w:rPr>
                <w:rFonts w:asciiTheme="minorBidi" w:hAnsiTheme="minorBidi"/>
                <w:b w:val="0"/>
                <w:bCs w:val="0"/>
              </w:rPr>
            </w:pPr>
            <w:r w:rsidRPr="00E91DAB">
              <w:rPr>
                <w:rFonts w:asciiTheme="minorBidi" w:hAnsiTheme="minorBidi"/>
              </w:rPr>
              <w:t>Documentation</w:t>
            </w:r>
          </w:p>
          <w:p w14:paraId="33A23468" w14:textId="77777777" w:rsidR="00E91DAB" w:rsidRDefault="00E91DAB" w:rsidP="00E91DAB">
            <w:pPr>
              <w:rPr>
                <w:rFonts w:asciiTheme="minorBidi" w:hAnsiTheme="minorBidi"/>
                <w:b w:val="0"/>
                <w:bCs w:val="0"/>
              </w:rPr>
            </w:pPr>
          </w:p>
          <w:p w14:paraId="67F2A9D9" w14:textId="24BAF6FE" w:rsidR="00CA5077" w:rsidRPr="00E91DAB" w:rsidRDefault="00CA5077" w:rsidP="00E91DAB">
            <w:pPr>
              <w:rPr>
                <w:rFonts w:asciiTheme="minorBidi" w:hAnsiTheme="minorBidi"/>
              </w:rPr>
            </w:pPr>
          </w:p>
        </w:tc>
        <w:tc>
          <w:tcPr>
            <w:tcW w:w="1476" w:type="dxa"/>
          </w:tcPr>
          <w:p w14:paraId="3658ACF3" w14:textId="77777777" w:rsid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BR</w:t>
            </w:r>
          </w:p>
          <w:p w14:paraId="42E0AE1D" w14:textId="77777777" w:rsidR="00CF78CA" w:rsidRDefault="00CF78CA"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3257770B" w14:textId="77777777" w:rsidR="00CF78CA" w:rsidRDefault="00CF78CA"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75F04DC2" w14:textId="77777777" w:rsidR="00CF78CA" w:rsidRDefault="00CF78CA"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2E83F9D1" w14:textId="77777777" w:rsidR="00CF78CA" w:rsidRDefault="00CF78CA"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636AC7F1" w14:textId="1EE4119A" w:rsidR="00CF78CA" w:rsidRPr="00E91DAB" w:rsidRDefault="00CF78CA"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tcPr>
          <w:p w14:paraId="128547CA"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1E1FBEB1" w14:textId="1E489EE8"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2</w:t>
            </w:r>
          </w:p>
        </w:tc>
        <w:tc>
          <w:tcPr>
            <w:tcW w:w="2784" w:type="dxa"/>
          </w:tcPr>
          <w:p w14:paraId="42E34984"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3F08A168"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245BC3FC" w14:textId="77777777" w:rsidR="00E91DAB" w:rsidRPr="00E91DAB" w:rsidRDefault="00E91DAB" w:rsidP="00E91DAB">
            <w:pPr>
              <w:rPr>
                <w:rFonts w:asciiTheme="minorBidi" w:hAnsiTheme="minorBidi"/>
              </w:rPr>
            </w:pPr>
            <w:r w:rsidRPr="00E91DAB">
              <w:rPr>
                <w:rFonts w:asciiTheme="minorBidi" w:hAnsiTheme="minorBidi"/>
              </w:rPr>
              <w:lastRenderedPageBreak/>
              <w:t>Deviation from</w:t>
            </w:r>
          </w:p>
          <w:p w14:paraId="6F7A6A0B" w14:textId="77777777" w:rsidR="00E91DAB" w:rsidRPr="00E91DAB" w:rsidRDefault="00E91DAB" w:rsidP="00E91DAB">
            <w:pPr>
              <w:rPr>
                <w:rFonts w:asciiTheme="minorBidi" w:hAnsiTheme="minorBidi"/>
              </w:rPr>
            </w:pPr>
            <w:r w:rsidRPr="00E91DAB">
              <w:rPr>
                <w:rFonts w:asciiTheme="minorBidi" w:hAnsiTheme="minorBidi"/>
              </w:rPr>
              <w:t>Software Engineering</w:t>
            </w:r>
          </w:p>
          <w:p w14:paraId="26967466" w14:textId="77777777" w:rsidR="00E91DAB" w:rsidRDefault="00E91DAB" w:rsidP="00E91DAB">
            <w:pPr>
              <w:rPr>
                <w:rFonts w:asciiTheme="minorBidi" w:hAnsiTheme="minorBidi"/>
                <w:b w:val="0"/>
                <w:bCs w:val="0"/>
              </w:rPr>
            </w:pPr>
            <w:r w:rsidRPr="00E91DAB">
              <w:rPr>
                <w:rFonts w:asciiTheme="minorBidi" w:hAnsiTheme="minorBidi"/>
              </w:rPr>
              <w:t>Standards</w:t>
            </w:r>
          </w:p>
          <w:p w14:paraId="7D2877E5" w14:textId="7EDE05EE" w:rsidR="00E91DAB" w:rsidRPr="00E91DAB" w:rsidRDefault="00E91DAB" w:rsidP="00E91DAB">
            <w:pPr>
              <w:rPr>
                <w:rFonts w:asciiTheme="minorBidi" w:hAnsiTheme="minorBidi"/>
              </w:rPr>
            </w:pPr>
          </w:p>
        </w:tc>
        <w:tc>
          <w:tcPr>
            <w:tcW w:w="1476" w:type="dxa"/>
          </w:tcPr>
          <w:p w14:paraId="148C90F8" w14:textId="676EB48E"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TTR</w:t>
            </w:r>
          </w:p>
        </w:tc>
        <w:tc>
          <w:tcPr>
            <w:tcW w:w="0" w:type="auto"/>
          </w:tcPr>
          <w:p w14:paraId="6FA22879"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3AF79481" w14:textId="6304ED31"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3</w:t>
            </w:r>
          </w:p>
        </w:tc>
        <w:tc>
          <w:tcPr>
            <w:tcW w:w="2784" w:type="dxa"/>
          </w:tcPr>
          <w:p w14:paraId="4708FE17"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2FE04E7C"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6D02F662" w14:textId="77777777" w:rsidR="00E91DAB" w:rsidRPr="00E91DAB" w:rsidRDefault="00E91DAB" w:rsidP="00E91DAB">
            <w:pPr>
              <w:rPr>
                <w:rFonts w:asciiTheme="minorBidi" w:hAnsiTheme="minorBidi"/>
              </w:rPr>
            </w:pPr>
            <w:r w:rsidRPr="00E91DAB">
              <w:rPr>
                <w:rFonts w:asciiTheme="minorBidi" w:hAnsiTheme="minorBidi"/>
              </w:rPr>
              <w:t>Poor Comments in</w:t>
            </w:r>
          </w:p>
          <w:p w14:paraId="0875C7B3" w14:textId="77777777" w:rsidR="00E91DAB" w:rsidRDefault="00E91DAB" w:rsidP="00E91DAB">
            <w:pPr>
              <w:rPr>
                <w:rFonts w:asciiTheme="minorBidi" w:hAnsiTheme="minorBidi"/>
                <w:b w:val="0"/>
                <w:bCs w:val="0"/>
              </w:rPr>
            </w:pPr>
            <w:r w:rsidRPr="00E91DAB">
              <w:rPr>
                <w:rFonts w:asciiTheme="minorBidi" w:hAnsiTheme="minorBidi"/>
              </w:rPr>
              <w:t>Code</w:t>
            </w:r>
          </w:p>
          <w:p w14:paraId="4924DF95" w14:textId="74FC271F" w:rsidR="00E91DAB" w:rsidRPr="00E91DAB" w:rsidRDefault="00E91DAB" w:rsidP="00E91DAB">
            <w:pPr>
              <w:rPr>
                <w:rFonts w:asciiTheme="minorBidi" w:hAnsiTheme="minorBidi"/>
              </w:rPr>
            </w:pPr>
          </w:p>
        </w:tc>
        <w:tc>
          <w:tcPr>
            <w:tcW w:w="1476" w:type="dxa"/>
          </w:tcPr>
          <w:p w14:paraId="26A237F0" w14:textId="21ABFE83"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ER</w:t>
            </w:r>
          </w:p>
        </w:tc>
        <w:tc>
          <w:tcPr>
            <w:tcW w:w="0" w:type="auto"/>
          </w:tcPr>
          <w:p w14:paraId="3848BFBD"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59F08F6C" w14:textId="5362627A"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2</w:t>
            </w:r>
          </w:p>
        </w:tc>
        <w:tc>
          <w:tcPr>
            <w:tcW w:w="2784" w:type="dxa"/>
          </w:tcPr>
          <w:p w14:paraId="7CBB134C"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r w:rsidR="00E91DAB" w:rsidRPr="0036710B" w14:paraId="44455A63" w14:textId="77777777" w:rsidTr="00E91DAB">
        <w:tc>
          <w:tcPr>
            <w:cnfStyle w:val="001000000000" w:firstRow="0" w:lastRow="0" w:firstColumn="1" w:lastColumn="0" w:oddVBand="0" w:evenVBand="0" w:oddHBand="0" w:evenHBand="0" w:firstRowFirstColumn="0" w:firstRowLastColumn="0" w:lastRowFirstColumn="0" w:lastRowLastColumn="0"/>
            <w:tcW w:w="2263" w:type="dxa"/>
          </w:tcPr>
          <w:p w14:paraId="66C59F9B" w14:textId="77777777" w:rsidR="00E91DAB" w:rsidRPr="00E91DAB" w:rsidRDefault="00E91DAB" w:rsidP="00E91DAB">
            <w:pPr>
              <w:rPr>
                <w:rFonts w:asciiTheme="minorBidi" w:hAnsiTheme="minorBidi"/>
              </w:rPr>
            </w:pPr>
            <w:r w:rsidRPr="00E91DAB">
              <w:rPr>
                <w:rFonts w:asciiTheme="minorBidi" w:hAnsiTheme="minorBidi"/>
              </w:rPr>
              <w:t>Extra finance</w:t>
            </w:r>
          </w:p>
          <w:p w14:paraId="6ADD6FD7" w14:textId="60D99328" w:rsidR="00E91DAB" w:rsidRDefault="00E91DAB" w:rsidP="00E91DAB">
            <w:pPr>
              <w:rPr>
                <w:rFonts w:asciiTheme="minorBidi" w:hAnsiTheme="minorBidi"/>
                <w:b w:val="0"/>
                <w:bCs w:val="0"/>
              </w:rPr>
            </w:pPr>
            <w:r w:rsidRPr="00E91DAB">
              <w:rPr>
                <w:rFonts w:asciiTheme="minorBidi" w:hAnsiTheme="minorBidi"/>
              </w:rPr>
              <w:t>Required</w:t>
            </w:r>
          </w:p>
          <w:p w14:paraId="4B2FB8E6" w14:textId="297AE62F" w:rsidR="00E91DAB" w:rsidRPr="00E91DAB" w:rsidRDefault="00E91DAB" w:rsidP="00E91DAB">
            <w:pPr>
              <w:rPr>
                <w:rFonts w:asciiTheme="minorBidi" w:hAnsiTheme="minorBidi"/>
              </w:rPr>
            </w:pPr>
          </w:p>
        </w:tc>
        <w:tc>
          <w:tcPr>
            <w:tcW w:w="1476" w:type="dxa"/>
          </w:tcPr>
          <w:p w14:paraId="00D51ED5" w14:textId="79638AB8" w:rsidR="00E91DAB" w:rsidRPr="00E91DAB" w:rsidRDefault="00471446"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71446">
              <w:rPr>
                <w:rFonts w:asciiTheme="minorBidi" w:hAnsiTheme="minorBidi"/>
              </w:rPr>
              <w:t>BR</w:t>
            </w:r>
          </w:p>
        </w:tc>
        <w:tc>
          <w:tcPr>
            <w:tcW w:w="0" w:type="auto"/>
          </w:tcPr>
          <w:p w14:paraId="0B0C8B9A"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1140" w:type="dxa"/>
          </w:tcPr>
          <w:p w14:paraId="7B544B97" w14:textId="0068D5CA" w:rsidR="00E91DAB" w:rsidRDefault="00844605"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2</w:t>
            </w:r>
          </w:p>
        </w:tc>
        <w:tc>
          <w:tcPr>
            <w:tcW w:w="2784" w:type="dxa"/>
          </w:tcPr>
          <w:p w14:paraId="6BE4D17B" w14:textId="77777777" w:rsidR="00E91DAB" w:rsidRPr="0036710B" w:rsidRDefault="00E91DAB" w:rsidP="00BB44D2">
            <w:pPr>
              <w:cnfStyle w:val="000000000000" w:firstRow="0" w:lastRow="0" w:firstColumn="0" w:lastColumn="0" w:oddVBand="0" w:evenVBand="0" w:oddHBand="0" w:evenHBand="0" w:firstRowFirstColumn="0" w:firstRowLastColumn="0" w:lastRowFirstColumn="0" w:lastRowLastColumn="0"/>
              <w:rPr>
                <w:rFonts w:asciiTheme="minorBidi" w:hAnsiTheme="minorBidi"/>
                <w:i/>
                <w:iCs/>
              </w:rPr>
            </w:pPr>
          </w:p>
        </w:tc>
      </w:tr>
    </w:tbl>
    <w:p w14:paraId="1B454563" w14:textId="703A8855" w:rsidR="00E91DAB" w:rsidRDefault="00E91DAB" w:rsidP="00EF743D">
      <w:pPr>
        <w:rPr>
          <w:rFonts w:asciiTheme="minorBidi" w:hAnsiTheme="minorBidi"/>
          <w:b/>
          <w:bCs/>
        </w:rPr>
      </w:pPr>
    </w:p>
    <w:p w14:paraId="108D1221" w14:textId="7222E16F" w:rsidR="00CF78CA" w:rsidRDefault="00CF78CA">
      <w:pPr>
        <w:rPr>
          <w:rFonts w:asciiTheme="minorBidi" w:hAnsiTheme="minorBidi"/>
          <w:b/>
          <w:bCs/>
        </w:rPr>
      </w:pPr>
    </w:p>
    <w:p w14:paraId="37BAF00C" w14:textId="6C01FA5E" w:rsidR="00CF78CA" w:rsidRDefault="00CF78CA" w:rsidP="00CF78CA">
      <w:pPr>
        <w:rPr>
          <w:rFonts w:asciiTheme="minorBidi" w:hAnsiTheme="minorBidi"/>
          <w:b/>
          <w:bCs/>
        </w:rPr>
      </w:pPr>
      <w:r>
        <w:rPr>
          <w:rFonts w:asciiTheme="minorBidi" w:hAnsiTheme="minorBidi"/>
          <w:b/>
          <w:bCs/>
        </w:rPr>
        <w:br w:type="page"/>
      </w:r>
    </w:p>
    <w:p w14:paraId="76B0F380" w14:textId="704E348C" w:rsidR="00FE2522" w:rsidRPr="00844605" w:rsidRDefault="00FE2522" w:rsidP="00844605">
      <w:pPr>
        <w:rPr>
          <w:rFonts w:asciiTheme="minorBidi" w:hAnsiTheme="minorBidi"/>
          <w:b/>
          <w:bCs/>
        </w:rPr>
      </w:pPr>
      <w:r w:rsidRPr="00FE2522">
        <w:rPr>
          <w:rFonts w:asciiTheme="minorBidi" w:hAnsiTheme="minorBidi"/>
          <w:b/>
          <w:bCs/>
          <w:lang w:bidi="ar-SA"/>
        </w:rPr>
        <w:lastRenderedPageBreak/>
        <w:t>Step 3: Risk Mitigation, Monitoring and Management</w:t>
      </w:r>
    </w:p>
    <w:p w14:paraId="1EC25A0C" w14:textId="77777777" w:rsidR="00C433A4" w:rsidRPr="00FE2522" w:rsidRDefault="00C433A4" w:rsidP="00FE2522">
      <w:pPr>
        <w:autoSpaceDE w:val="0"/>
        <w:autoSpaceDN w:val="0"/>
        <w:adjustRightInd w:val="0"/>
        <w:spacing w:after="0" w:line="276" w:lineRule="auto"/>
        <w:jc w:val="both"/>
        <w:rPr>
          <w:rFonts w:asciiTheme="minorBidi" w:hAnsiTheme="minorBidi"/>
          <w:b/>
          <w:bCs/>
          <w:lang w:bidi="ar-SA"/>
        </w:rPr>
      </w:pPr>
    </w:p>
    <w:p w14:paraId="7D7A7B3E"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Late Delivery</w:t>
      </w:r>
    </w:p>
    <w:p w14:paraId="5ED70291"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33F184BF" w14:textId="2FF5A443"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Late delivery may be quite costly to the company in terms of finances and reputation. Therefore,</w:t>
      </w:r>
      <w:r>
        <w:rPr>
          <w:rFonts w:asciiTheme="minorBidi" w:hAnsiTheme="minorBidi"/>
          <w:lang w:bidi="ar-SA"/>
        </w:rPr>
        <w:t xml:space="preserve"> </w:t>
      </w:r>
      <w:r w:rsidRPr="00FE2522">
        <w:rPr>
          <w:rFonts w:asciiTheme="minorBidi" w:hAnsiTheme="minorBidi"/>
          <w:lang w:bidi="ar-SA"/>
        </w:rPr>
        <w:t xml:space="preserve">any late delivery would be catastrophic in our point of view. Steps </w:t>
      </w:r>
      <w:proofErr w:type="gramStart"/>
      <w:r w:rsidRPr="00FE2522">
        <w:rPr>
          <w:rFonts w:asciiTheme="minorBidi" w:hAnsiTheme="minorBidi"/>
          <w:lang w:bidi="ar-SA"/>
        </w:rPr>
        <w:t>have to</w:t>
      </w:r>
      <w:proofErr w:type="gramEnd"/>
      <w:r w:rsidRPr="00FE2522">
        <w:rPr>
          <w:rFonts w:asciiTheme="minorBidi" w:hAnsiTheme="minorBidi"/>
          <w:lang w:bidi="ar-SA"/>
        </w:rPr>
        <w:t xml:space="preserve"> be taken for proper</w:t>
      </w:r>
      <w:r>
        <w:rPr>
          <w:rFonts w:asciiTheme="minorBidi" w:hAnsiTheme="minorBidi"/>
          <w:lang w:bidi="ar-SA"/>
        </w:rPr>
        <w:t xml:space="preserve"> </w:t>
      </w:r>
      <w:r w:rsidRPr="00FE2522">
        <w:rPr>
          <w:rFonts w:asciiTheme="minorBidi" w:hAnsiTheme="minorBidi"/>
          <w:lang w:bidi="ar-SA"/>
        </w:rPr>
        <w:t>delivery of the software product by the deadline. One of the steps we are going to take is to</w:t>
      </w:r>
      <w:r w:rsidR="00D74348">
        <w:rPr>
          <w:rFonts w:asciiTheme="minorBidi" w:hAnsiTheme="minorBidi"/>
          <w:lang w:bidi="ar-SA"/>
        </w:rPr>
        <w:t xml:space="preserve"> </w:t>
      </w:r>
      <w:r w:rsidRPr="00FE2522">
        <w:rPr>
          <w:rFonts w:asciiTheme="minorBidi" w:hAnsiTheme="minorBidi"/>
          <w:lang w:bidi="ar-SA"/>
        </w:rPr>
        <w:t>estimate the project scope and set the deadline by assigning tasks to the team while taking into</w:t>
      </w:r>
      <w:r>
        <w:rPr>
          <w:rFonts w:asciiTheme="minorBidi" w:hAnsiTheme="minorBidi"/>
          <w:lang w:bidi="ar-SA"/>
        </w:rPr>
        <w:t xml:space="preserve"> </w:t>
      </w:r>
      <w:r w:rsidRPr="00FE2522">
        <w:rPr>
          <w:rFonts w:asciiTheme="minorBidi" w:hAnsiTheme="minorBidi"/>
          <w:lang w:bidi="ar-SA"/>
        </w:rPr>
        <w:t>consideration the number of members available for the project including their skills, strengths</w:t>
      </w:r>
      <w:r>
        <w:rPr>
          <w:rFonts w:asciiTheme="minorBidi" w:hAnsiTheme="minorBidi"/>
          <w:lang w:bidi="ar-SA"/>
        </w:rPr>
        <w:t xml:space="preserve"> </w:t>
      </w:r>
      <w:r w:rsidRPr="00FE2522">
        <w:rPr>
          <w:rFonts w:asciiTheme="minorBidi" w:hAnsiTheme="minorBidi"/>
          <w:lang w:bidi="ar-SA"/>
        </w:rPr>
        <w:t>and weaknesses. It is vital for team members to inform about their progress and address all</w:t>
      </w:r>
      <w:r>
        <w:rPr>
          <w:rFonts w:asciiTheme="minorBidi" w:hAnsiTheme="minorBidi"/>
          <w:lang w:bidi="ar-SA"/>
        </w:rPr>
        <w:t xml:space="preserve"> </w:t>
      </w:r>
      <w:r w:rsidRPr="00FE2522">
        <w:rPr>
          <w:rFonts w:asciiTheme="minorBidi" w:hAnsiTheme="minorBidi"/>
          <w:lang w:bidi="ar-SA"/>
        </w:rPr>
        <w:t>problems that they have encountered.</w:t>
      </w:r>
    </w:p>
    <w:p w14:paraId="7DAB788D"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2E79BBB1" w14:textId="0F223FC8" w:rsidR="00D74348"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6E226DAD" w14:textId="363CADBD"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A schedule has been established during the planning stage for project monitoring purposes. This</w:t>
      </w:r>
      <w:r>
        <w:rPr>
          <w:rFonts w:asciiTheme="minorBidi" w:hAnsiTheme="minorBidi"/>
          <w:lang w:bidi="ar-SA"/>
        </w:rPr>
        <w:t xml:space="preserve"> </w:t>
      </w:r>
      <w:r w:rsidRPr="00FE2522">
        <w:rPr>
          <w:rFonts w:asciiTheme="minorBidi" w:hAnsiTheme="minorBidi"/>
          <w:lang w:bidi="ar-SA"/>
        </w:rPr>
        <w:t>schedule will be followed closely by the team and the potential for late delivery is indicated by</w:t>
      </w:r>
      <w:r>
        <w:rPr>
          <w:rFonts w:asciiTheme="minorBidi" w:hAnsiTheme="minorBidi"/>
          <w:lang w:bidi="ar-SA"/>
        </w:rPr>
        <w:t xml:space="preserve"> </w:t>
      </w:r>
      <w:r w:rsidRPr="00FE2522">
        <w:rPr>
          <w:rFonts w:asciiTheme="minorBidi" w:hAnsiTheme="minorBidi"/>
          <w:lang w:bidi="ar-SA"/>
        </w:rPr>
        <w:t>falling behind schedule.</w:t>
      </w:r>
    </w:p>
    <w:p w14:paraId="50E1F085"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7D0DC651" w14:textId="18265E68"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r>
        <w:rPr>
          <w:rFonts w:asciiTheme="minorBidi" w:hAnsiTheme="minorBidi"/>
          <w:lang w:bidi="ar-SA"/>
        </w:rPr>
        <w:t xml:space="preserve"> </w:t>
      </w:r>
      <w:r w:rsidRPr="00FE2522">
        <w:rPr>
          <w:rFonts w:asciiTheme="minorBidi" w:hAnsiTheme="minorBidi"/>
          <w:lang w:bidi="ar-SA"/>
        </w:rPr>
        <w:t>In the worst possible case that the project cannot be completed within the stipulated time, theonly possible solution would be to request an extension from the customerwhich could be</w:t>
      </w:r>
      <w:r>
        <w:rPr>
          <w:rFonts w:asciiTheme="minorBidi" w:hAnsiTheme="minorBidi"/>
          <w:lang w:bidi="ar-SA"/>
        </w:rPr>
        <w:t xml:space="preserve"> </w:t>
      </w:r>
      <w:r w:rsidRPr="00FE2522">
        <w:rPr>
          <w:rFonts w:asciiTheme="minorBidi" w:hAnsiTheme="minorBidi"/>
          <w:lang w:bidi="ar-SA"/>
        </w:rPr>
        <w:t>detrimental to the company reputation and customer satisfaction &amp; relationship.</w:t>
      </w:r>
    </w:p>
    <w:p w14:paraId="13008D15"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p>
    <w:p w14:paraId="147E07F7"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End Users Resist System</w:t>
      </w:r>
    </w:p>
    <w:p w14:paraId="71D8EBC0" w14:textId="77777777"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121F8EDC" w14:textId="1EB3176B"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 efforts of preventing this risk, the web application will be developed with keepingend-users inthe centre of our minds. The ease of use of the UI should be made our top priority.</w:t>
      </w:r>
    </w:p>
    <w:p w14:paraId="57961972" w14:textId="77777777" w:rsidR="00D74348" w:rsidRDefault="00D74348" w:rsidP="008360AE">
      <w:pPr>
        <w:autoSpaceDE w:val="0"/>
        <w:autoSpaceDN w:val="0"/>
        <w:adjustRightInd w:val="0"/>
        <w:spacing w:after="0" w:line="276" w:lineRule="auto"/>
        <w:jc w:val="both"/>
        <w:rPr>
          <w:rFonts w:asciiTheme="minorBidi" w:hAnsiTheme="minorBidi"/>
          <w:lang w:bidi="ar-SA"/>
        </w:rPr>
      </w:pPr>
    </w:p>
    <w:p w14:paraId="608493F1" w14:textId="68D0176D"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592C7ADD"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 xml:space="preserve">Various external opinions will be gathered throughout the development process and </w:t>
      </w:r>
      <w:proofErr w:type="gramStart"/>
      <w:r w:rsidRPr="00FE2522">
        <w:rPr>
          <w:rFonts w:asciiTheme="minorBidi" w:hAnsiTheme="minorBidi"/>
          <w:lang w:bidi="ar-SA"/>
        </w:rPr>
        <w:t>their</w:t>
      </w:r>
      <w:proofErr w:type="gramEnd"/>
    </w:p>
    <w:p w14:paraId="1A724E53"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opinions will be further discussed by the developers in the effort of producing the best user</w:t>
      </w:r>
    </w:p>
    <w:p w14:paraId="2E33780E" w14:textId="47B14549"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interface possible for the end-users.</w:t>
      </w:r>
    </w:p>
    <w:p w14:paraId="76BBD3A3"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079189E1"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1FB8B778" w14:textId="7825A896"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 the case that the application failed to be accepted by the end-users, detailed research should becarried out to find reasons for its failure. The results could be used to make amendments to the</w:t>
      </w:r>
      <w:r>
        <w:rPr>
          <w:rFonts w:asciiTheme="minorBidi" w:hAnsiTheme="minorBidi"/>
          <w:lang w:bidi="ar-SA"/>
        </w:rPr>
        <w:t xml:space="preserve"> </w:t>
      </w:r>
      <w:r w:rsidRPr="00FE2522">
        <w:rPr>
          <w:rFonts w:asciiTheme="minorBidi" w:hAnsiTheme="minorBidi"/>
          <w:lang w:bidi="ar-SA"/>
        </w:rPr>
        <w:t>application and release the new solution.</w:t>
      </w:r>
    </w:p>
    <w:p w14:paraId="57C18671"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p>
    <w:p w14:paraId="0C632DF8"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Changes in Requirements</w:t>
      </w:r>
    </w:p>
    <w:p w14:paraId="53E73F7C"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697B6152"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 efforts to prevent this risk, throughout the project, there will be frequent meetings with the</w:t>
      </w:r>
    </w:p>
    <w:p w14:paraId="7722A494" w14:textId="760CC0B5"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customer for better understanding between both parties involved. This ensures our product will</w:t>
      </w:r>
      <w:r>
        <w:rPr>
          <w:rFonts w:asciiTheme="minorBidi" w:hAnsiTheme="minorBidi"/>
          <w:lang w:bidi="ar-SA"/>
        </w:rPr>
        <w:t xml:space="preserve"> </w:t>
      </w:r>
      <w:r w:rsidRPr="00FE2522">
        <w:rPr>
          <w:rFonts w:asciiTheme="minorBidi" w:hAnsiTheme="minorBidi"/>
          <w:lang w:bidi="ar-SA"/>
        </w:rPr>
        <w:t>meet the customer's expectations.</w:t>
      </w:r>
    </w:p>
    <w:p w14:paraId="6249E3B3"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0710B6CF"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2741CC30"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meeting minutes of each of the meetings held with the customer should be prepared and</w:t>
      </w:r>
    </w:p>
    <w:p w14:paraId="0F421AD9" w14:textId="21054432" w:rsidR="00D74348"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lastRenderedPageBreak/>
        <w:t>managed properly from both sides. Then, both parties should agree to the meeting minutes before</w:t>
      </w:r>
      <w:r>
        <w:rPr>
          <w:rFonts w:asciiTheme="minorBidi" w:hAnsiTheme="minorBidi"/>
          <w:lang w:bidi="ar-SA"/>
        </w:rPr>
        <w:t xml:space="preserve"> </w:t>
      </w:r>
      <w:r w:rsidRPr="00FE2522">
        <w:rPr>
          <w:rFonts w:asciiTheme="minorBidi" w:hAnsiTheme="minorBidi"/>
          <w:lang w:bidi="ar-SA"/>
        </w:rPr>
        <w:t>the beginning of the next meeting. Through this method, the customers and developers will bewell informed about the project.</w:t>
      </w:r>
    </w:p>
    <w:p w14:paraId="6E9E6546"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4A9BC481" w14:textId="1074A612"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If there are any changes in requirements, immediate steps should be taken to solve this problemas quickly and effectively as possible. A meeting should be held between the project team and</w:t>
      </w:r>
      <w:r>
        <w:rPr>
          <w:rFonts w:asciiTheme="minorBidi" w:hAnsiTheme="minorBidi"/>
          <w:lang w:bidi="ar-SA"/>
        </w:rPr>
        <w:t xml:space="preserve"> </w:t>
      </w:r>
      <w:r w:rsidRPr="00FE2522">
        <w:rPr>
          <w:rFonts w:asciiTheme="minorBidi" w:hAnsiTheme="minorBidi"/>
          <w:lang w:bidi="ar-SA"/>
        </w:rPr>
        <w:t xml:space="preserve">the customer </w:t>
      </w:r>
      <w:r w:rsidR="00C433A4">
        <w:rPr>
          <w:rFonts w:asciiTheme="minorBidi" w:hAnsiTheme="minorBidi"/>
          <w:lang w:bidi="ar-SA"/>
        </w:rPr>
        <w:t>to</w:t>
      </w:r>
      <w:r w:rsidRPr="00FE2522">
        <w:rPr>
          <w:rFonts w:asciiTheme="minorBidi" w:hAnsiTheme="minorBidi"/>
          <w:lang w:bidi="ar-SA"/>
        </w:rPr>
        <w:t xml:space="preserve"> rectify this issue.</w:t>
      </w:r>
    </w:p>
    <w:p w14:paraId="177C571B" w14:textId="77777777" w:rsidR="00FE2522" w:rsidRDefault="00FE2522" w:rsidP="008360AE">
      <w:pPr>
        <w:autoSpaceDE w:val="0"/>
        <w:autoSpaceDN w:val="0"/>
        <w:adjustRightInd w:val="0"/>
        <w:spacing w:after="0" w:line="276" w:lineRule="auto"/>
        <w:jc w:val="both"/>
        <w:rPr>
          <w:rFonts w:asciiTheme="minorBidi" w:hAnsiTheme="minorBidi"/>
          <w:b/>
          <w:bCs/>
          <w:i/>
          <w:iCs/>
          <w:lang w:bidi="ar-SA"/>
        </w:rPr>
      </w:pPr>
    </w:p>
    <w:p w14:paraId="54CE6C71" w14:textId="2D971138"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Lack of Database Stability</w:t>
      </w:r>
    </w:p>
    <w:p w14:paraId="0E231441"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72CCB5FC"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developer who is mainly in charge of the database should always perform error checking.</w:t>
      </w:r>
    </w:p>
    <w:p w14:paraId="326E837A"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Upon determining the errors, the issues should be notified to the team and resolved at the</w:t>
      </w:r>
    </w:p>
    <w:p w14:paraId="461365E5" w14:textId="2F327B80" w:rsidR="00D74348"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earliest.</w:t>
      </w:r>
    </w:p>
    <w:p w14:paraId="3EB8A369"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7F353F3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38C753AF"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Any user who accesses the database should not perform any major modifications without the</w:t>
      </w:r>
    </w:p>
    <w:p w14:paraId="51E242A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 xml:space="preserve">supervision of the developer who takes care of the database. At any </w:t>
      </w:r>
      <w:proofErr w:type="gramStart"/>
      <w:r w:rsidRPr="00FE2522">
        <w:rPr>
          <w:rFonts w:asciiTheme="minorBidi" w:hAnsiTheme="minorBidi"/>
          <w:lang w:bidi="ar-SA"/>
        </w:rPr>
        <w:t>moment, if</w:t>
      </w:r>
      <w:proofErr w:type="gramEnd"/>
      <w:r w:rsidRPr="00FE2522">
        <w:rPr>
          <w:rFonts w:asciiTheme="minorBidi" w:hAnsiTheme="minorBidi"/>
          <w:lang w:bidi="ar-SA"/>
        </w:rPr>
        <w:t xml:space="preserve"> an error is</w:t>
      </w:r>
    </w:p>
    <w:p w14:paraId="7023F7F4" w14:textId="4C61B8AD"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noticed, it should be informed to the team.</w:t>
      </w:r>
    </w:p>
    <w:p w14:paraId="5BF6B444"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2EEC2C13"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3563A60D"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If instability is detected with the database, the team should have a meeting to identify the</w:t>
      </w:r>
    </w:p>
    <w:p w14:paraId="4AE60FB2" w14:textId="226E725E"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potential causes and find possible solutions to the issue.</w:t>
      </w:r>
    </w:p>
    <w:p w14:paraId="02263594"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76F50ABC"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Poor Quality Documentation</w:t>
      </w:r>
    </w:p>
    <w:p w14:paraId="31A9BDCB"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01A57603" w14:textId="5EC7736E"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documentation team or manager should constantly be in contact with the developers’ team.</w:t>
      </w:r>
      <w:r w:rsidR="00D74348">
        <w:rPr>
          <w:rFonts w:asciiTheme="minorBidi" w:hAnsiTheme="minorBidi"/>
          <w:lang w:bidi="ar-SA"/>
        </w:rPr>
        <w:t xml:space="preserve"> </w:t>
      </w:r>
      <w:r w:rsidRPr="00FE2522">
        <w:rPr>
          <w:rFonts w:asciiTheme="minorBidi" w:hAnsiTheme="minorBidi"/>
          <w:lang w:bidi="ar-SA"/>
        </w:rPr>
        <w:t>In order</w:t>
      </w:r>
      <w:r w:rsidR="00C433A4">
        <w:rPr>
          <w:rFonts w:asciiTheme="minorBidi" w:hAnsiTheme="minorBidi"/>
          <w:lang w:bidi="ar-SA"/>
        </w:rPr>
        <w:t>,</w:t>
      </w:r>
      <w:r w:rsidRPr="00FE2522">
        <w:rPr>
          <w:rFonts w:asciiTheme="minorBidi" w:hAnsiTheme="minorBidi"/>
          <w:lang w:bidi="ar-SA"/>
        </w:rPr>
        <w:t xml:space="preserve"> to ensure that the documents are developed in a timely manner, the project manager is</w:t>
      </w:r>
      <w:r w:rsidR="00D74348">
        <w:rPr>
          <w:rFonts w:asciiTheme="minorBidi" w:hAnsiTheme="minorBidi"/>
          <w:lang w:bidi="ar-SA"/>
        </w:rPr>
        <w:t xml:space="preserve"> </w:t>
      </w:r>
      <w:r w:rsidRPr="00FE2522">
        <w:rPr>
          <w:rFonts w:asciiTheme="minorBidi" w:hAnsiTheme="minorBidi"/>
          <w:lang w:bidi="ar-SA"/>
        </w:rPr>
        <w:t>required to monitor the definition of document standards and mechanisms. Regular meetings</w:t>
      </w:r>
      <w:r w:rsidR="00D74348">
        <w:rPr>
          <w:rFonts w:asciiTheme="minorBidi" w:hAnsiTheme="minorBidi"/>
          <w:lang w:bidi="ar-SA"/>
        </w:rPr>
        <w:t xml:space="preserve"> </w:t>
      </w:r>
      <w:r w:rsidRPr="00FE2522">
        <w:rPr>
          <w:rFonts w:asciiTheme="minorBidi" w:hAnsiTheme="minorBidi"/>
          <w:lang w:bidi="ar-SA"/>
        </w:rPr>
        <w:t>should be held regarding the documentation. Any doubts should be clarified instantly. Through</w:t>
      </w:r>
      <w:r w:rsidR="00D74348">
        <w:rPr>
          <w:rFonts w:asciiTheme="minorBidi" w:hAnsiTheme="minorBidi"/>
          <w:lang w:bidi="ar-SA"/>
        </w:rPr>
        <w:t xml:space="preserve"> </w:t>
      </w:r>
      <w:r w:rsidRPr="00FE2522">
        <w:rPr>
          <w:rFonts w:asciiTheme="minorBidi" w:hAnsiTheme="minorBidi"/>
          <w:lang w:bidi="ar-SA"/>
        </w:rPr>
        <w:t>these meetings, if a developer finds out if any feature is missing in the documentation, it could be</w:t>
      </w:r>
      <w:r w:rsidR="00D74348">
        <w:rPr>
          <w:rFonts w:asciiTheme="minorBidi" w:hAnsiTheme="minorBidi"/>
          <w:lang w:bidi="ar-SA"/>
        </w:rPr>
        <w:t xml:space="preserve"> </w:t>
      </w:r>
      <w:r w:rsidRPr="00FE2522">
        <w:rPr>
          <w:rFonts w:asciiTheme="minorBidi" w:hAnsiTheme="minorBidi"/>
          <w:lang w:bidi="ar-SA"/>
        </w:rPr>
        <w:t>added too after consideration. Besides that, the testing team should do the test using this</w:t>
      </w:r>
      <w:r w:rsidR="00D74348">
        <w:rPr>
          <w:rFonts w:asciiTheme="minorBidi" w:hAnsiTheme="minorBidi"/>
          <w:lang w:bidi="ar-SA"/>
        </w:rPr>
        <w:t xml:space="preserve"> </w:t>
      </w:r>
      <w:r w:rsidRPr="00FE2522">
        <w:rPr>
          <w:rFonts w:asciiTheme="minorBidi" w:hAnsiTheme="minorBidi"/>
          <w:lang w:bidi="ar-SA"/>
        </w:rPr>
        <w:t>documentation and let the documentation team know about the quality of the documentation</w:t>
      </w:r>
      <w:r w:rsidR="00D74348">
        <w:rPr>
          <w:rFonts w:asciiTheme="minorBidi" w:hAnsiTheme="minorBidi"/>
          <w:lang w:bidi="ar-SA"/>
        </w:rPr>
        <w:t xml:space="preserve"> </w:t>
      </w:r>
      <w:r w:rsidRPr="00FE2522">
        <w:rPr>
          <w:rFonts w:asciiTheme="minorBidi" w:hAnsiTheme="minorBidi"/>
          <w:lang w:bidi="ar-SA"/>
        </w:rPr>
        <w:t>prepared for the software.</w:t>
      </w:r>
    </w:p>
    <w:p w14:paraId="34122C37"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43AD0B29"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6091F4F7"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development team and the testing team should always watch out for any topics about the</w:t>
      </w:r>
    </w:p>
    <w:p w14:paraId="5A6FA190" w14:textId="38370822"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software which may have not been included.</w:t>
      </w:r>
    </w:p>
    <w:p w14:paraId="323FC523"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0795F87E"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1F6AB1D2"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If poor quality is detected, there should be an attempt made by the entire team to improve the</w:t>
      </w:r>
    </w:p>
    <w:p w14:paraId="31CC48FD" w14:textId="6FAD19E6" w:rsidR="00C433A4"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quality of documentation by adding certain required topics or removing any redundant topics.</w:t>
      </w:r>
    </w:p>
    <w:p w14:paraId="259DB301" w14:textId="77777777" w:rsidR="00C433A4" w:rsidRPr="00FE2522" w:rsidRDefault="00C433A4" w:rsidP="008360AE">
      <w:pPr>
        <w:autoSpaceDE w:val="0"/>
        <w:autoSpaceDN w:val="0"/>
        <w:adjustRightInd w:val="0"/>
        <w:spacing w:after="0" w:line="276" w:lineRule="auto"/>
        <w:jc w:val="both"/>
        <w:rPr>
          <w:rFonts w:asciiTheme="minorBidi" w:hAnsiTheme="minorBidi"/>
          <w:lang w:bidi="ar-SA"/>
        </w:rPr>
      </w:pPr>
    </w:p>
    <w:p w14:paraId="0C060F75"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Deviation from Software Engineering Standards</w:t>
      </w:r>
    </w:p>
    <w:p w14:paraId="5F8BBA3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0C374A8D" w14:textId="0752C105"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It is very unlikely to occur since the team involved in this project is quite experienced and have a</w:t>
      </w:r>
      <w:r w:rsidR="00D74348">
        <w:rPr>
          <w:rFonts w:asciiTheme="minorBidi" w:hAnsiTheme="minorBidi"/>
          <w:lang w:bidi="ar-SA"/>
        </w:rPr>
        <w:t xml:space="preserve"> </w:t>
      </w:r>
      <w:r w:rsidRPr="00FE2522">
        <w:rPr>
          <w:rFonts w:asciiTheme="minorBidi" w:hAnsiTheme="minorBidi"/>
          <w:lang w:bidi="ar-SA"/>
        </w:rPr>
        <w:t>thorough understanding of the software engineering standards.</w:t>
      </w:r>
    </w:p>
    <w:p w14:paraId="0CC37FA9"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2251CF13" w14:textId="3781BD95" w:rsidR="00D74348"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1BE357F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lastRenderedPageBreak/>
        <w:t>Technical reviews will be held regularly to ensure the documentation and actual project is</w:t>
      </w:r>
    </w:p>
    <w:p w14:paraId="7BB27B57"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consistent with each other. All the documents needed should be completed as accurately as</w:t>
      </w:r>
    </w:p>
    <w:p w14:paraId="0932A5EE" w14:textId="21AB9949"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possible which guarantees the team’s compliance to software engineering standards.</w:t>
      </w:r>
    </w:p>
    <w:p w14:paraId="77144F88" w14:textId="43053BA1"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613C1DD3"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To handle this issue, the project must be modified in a way that it complies with the standards.</w:t>
      </w:r>
    </w:p>
    <w:p w14:paraId="5A510696" w14:textId="745D180C"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Technical reviews can be used to determine how to make the project in line with set standards.</w:t>
      </w:r>
    </w:p>
    <w:p w14:paraId="32708503"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717687A6"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Poor Comments in Code</w:t>
      </w:r>
    </w:p>
    <w:p w14:paraId="6B3EDF5E"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660C00EC"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Certain commenting standards should be established by the lead programmer to ensure good</w:t>
      </w:r>
    </w:p>
    <w:p w14:paraId="758C4D99" w14:textId="13C6D721"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quality code is produced.</w:t>
      </w:r>
    </w:p>
    <w:p w14:paraId="4E37BE24"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2289EE0E"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207E5226" w14:textId="5E36998A"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code should be review and the reviewers will determine if the comments given</w:t>
      </w:r>
    </w:p>
    <w:p w14:paraId="29224516" w14:textId="4B864AE9"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for the code is appropriate. This ensures that good quality code is created.</w:t>
      </w:r>
    </w:p>
    <w:p w14:paraId="79F4B2B2"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22C12932"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67563296"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If the code quality is detected to be low, then the programmers should perform the necessary</w:t>
      </w:r>
    </w:p>
    <w:p w14:paraId="4C17B0DB" w14:textId="0F2E3C7D"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actions to improve the code. Constant close monitoring of the code will reduce the possibility of</w:t>
      </w:r>
      <w:r w:rsidR="00D74348">
        <w:rPr>
          <w:rFonts w:asciiTheme="minorBidi" w:hAnsiTheme="minorBidi"/>
          <w:lang w:bidi="ar-SA"/>
        </w:rPr>
        <w:t xml:space="preserve"> </w:t>
      </w:r>
      <w:r w:rsidRPr="00FE2522">
        <w:rPr>
          <w:rFonts w:asciiTheme="minorBidi" w:hAnsiTheme="minorBidi"/>
          <w:lang w:bidi="ar-SA"/>
        </w:rPr>
        <w:t>poor comments in the code. Programmers could resolve this issue by simply modifying the</w:t>
      </w:r>
    </w:p>
    <w:p w14:paraId="43E8A896" w14:textId="7BD34CF1"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comments placed or adding new comments.</w:t>
      </w:r>
    </w:p>
    <w:p w14:paraId="743BA8F7"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4F9852F7" w14:textId="77777777" w:rsidR="00FE2522" w:rsidRPr="00FE2522" w:rsidRDefault="00FE2522" w:rsidP="008360AE">
      <w:pPr>
        <w:autoSpaceDE w:val="0"/>
        <w:autoSpaceDN w:val="0"/>
        <w:adjustRightInd w:val="0"/>
        <w:spacing w:after="0" w:line="276" w:lineRule="auto"/>
        <w:jc w:val="both"/>
        <w:rPr>
          <w:rFonts w:asciiTheme="minorBidi" w:hAnsiTheme="minorBidi"/>
          <w:b/>
          <w:bCs/>
          <w:i/>
          <w:iCs/>
          <w:lang w:bidi="ar-SA"/>
        </w:rPr>
      </w:pPr>
      <w:r w:rsidRPr="00FE2522">
        <w:rPr>
          <w:rFonts w:asciiTheme="minorBidi" w:hAnsiTheme="minorBidi"/>
          <w:b/>
          <w:bCs/>
          <w:i/>
          <w:iCs/>
          <w:lang w:bidi="ar-SA"/>
        </w:rPr>
        <w:t>Extra Finance Required</w:t>
      </w:r>
    </w:p>
    <w:p w14:paraId="21B3AAB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Mitigation</w:t>
      </w:r>
    </w:p>
    <w:p w14:paraId="5974B9F7" w14:textId="4D8F1678"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 future, due to unforeseen circumstances or improper planning, there may be a need for extra</w:t>
      </w:r>
      <w:r w:rsidR="00D74348">
        <w:rPr>
          <w:rFonts w:asciiTheme="minorBidi" w:hAnsiTheme="minorBidi"/>
          <w:lang w:bidi="ar-SA"/>
        </w:rPr>
        <w:t xml:space="preserve"> </w:t>
      </w:r>
      <w:r w:rsidRPr="00FE2522">
        <w:rPr>
          <w:rFonts w:asciiTheme="minorBidi" w:hAnsiTheme="minorBidi"/>
          <w:lang w:bidi="ar-SA"/>
        </w:rPr>
        <w:t>money. As a precautionary measure, there could be a reserve fund allocated for such unexpected</w:t>
      </w:r>
      <w:r w:rsidR="00D74348">
        <w:rPr>
          <w:rFonts w:asciiTheme="minorBidi" w:hAnsiTheme="minorBidi"/>
          <w:lang w:bidi="ar-SA"/>
        </w:rPr>
        <w:t xml:space="preserve"> </w:t>
      </w:r>
      <w:r w:rsidRPr="00FE2522">
        <w:rPr>
          <w:rFonts w:asciiTheme="minorBidi" w:hAnsiTheme="minorBidi"/>
          <w:lang w:bidi="ar-SA"/>
        </w:rPr>
        <w:t>scenarios.</w:t>
      </w:r>
    </w:p>
    <w:p w14:paraId="6FD59BEB"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6E0F3063"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Monitoring</w:t>
      </w:r>
    </w:p>
    <w:p w14:paraId="06C68BFF" w14:textId="15097093" w:rsid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The finance team should always monitor the cash flow associated with the project and alert the</w:t>
      </w:r>
      <w:r w:rsidR="00D74348">
        <w:rPr>
          <w:rFonts w:asciiTheme="minorBidi" w:hAnsiTheme="minorBidi"/>
          <w:lang w:bidi="ar-SA"/>
        </w:rPr>
        <w:t xml:space="preserve"> </w:t>
      </w:r>
      <w:r w:rsidRPr="00FE2522">
        <w:rPr>
          <w:rFonts w:asciiTheme="minorBidi" w:hAnsiTheme="minorBidi"/>
          <w:lang w:bidi="ar-SA"/>
        </w:rPr>
        <w:t>project team in the event of exceeding the allocated budget.</w:t>
      </w:r>
    </w:p>
    <w:p w14:paraId="263083C2" w14:textId="77777777" w:rsidR="00D74348" w:rsidRPr="00FE2522" w:rsidRDefault="00D74348" w:rsidP="008360AE">
      <w:pPr>
        <w:autoSpaceDE w:val="0"/>
        <w:autoSpaceDN w:val="0"/>
        <w:adjustRightInd w:val="0"/>
        <w:spacing w:after="0" w:line="276" w:lineRule="auto"/>
        <w:jc w:val="both"/>
        <w:rPr>
          <w:rFonts w:asciiTheme="minorBidi" w:hAnsiTheme="minorBidi"/>
          <w:lang w:bidi="ar-SA"/>
        </w:rPr>
      </w:pPr>
    </w:p>
    <w:p w14:paraId="09F55928"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Management</w:t>
      </w:r>
    </w:p>
    <w:p w14:paraId="246A0AC1" w14:textId="77777777" w:rsidR="00FE2522"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In the case that extra finance is required, the project manager should have a meeting with the</w:t>
      </w:r>
    </w:p>
    <w:p w14:paraId="63F7CD1F" w14:textId="36F0E83C" w:rsidR="00017F29" w:rsidRPr="00FE2522" w:rsidRDefault="00FE2522" w:rsidP="008360AE">
      <w:pPr>
        <w:autoSpaceDE w:val="0"/>
        <w:autoSpaceDN w:val="0"/>
        <w:adjustRightInd w:val="0"/>
        <w:spacing w:after="0" w:line="276" w:lineRule="auto"/>
        <w:jc w:val="both"/>
        <w:rPr>
          <w:rFonts w:asciiTheme="minorBidi" w:hAnsiTheme="minorBidi"/>
          <w:lang w:bidi="ar-SA"/>
        </w:rPr>
      </w:pPr>
      <w:r w:rsidRPr="00FE2522">
        <w:rPr>
          <w:rFonts w:asciiTheme="minorBidi" w:hAnsiTheme="minorBidi"/>
          <w:lang w:bidi="ar-SA"/>
        </w:rPr>
        <w:t>project sponsor and request extra funds. However, this is very unlikely to happen given that the</w:t>
      </w:r>
      <w:r w:rsidR="00D74348">
        <w:rPr>
          <w:rFonts w:asciiTheme="minorBidi" w:hAnsiTheme="minorBidi"/>
          <w:lang w:bidi="ar-SA"/>
        </w:rPr>
        <w:t xml:space="preserve"> </w:t>
      </w:r>
      <w:r w:rsidRPr="00FE2522">
        <w:rPr>
          <w:rFonts w:asciiTheme="minorBidi" w:hAnsiTheme="minorBidi"/>
          <w:lang w:bidi="ar-SA"/>
        </w:rPr>
        <w:t>team have handled few similar projects successfully.</w:t>
      </w:r>
    </w:p>
    <w:p w14:paraId="62FF5508" w14:textId="0F97DA57" w:rsidR="00C83A60" w:rsidRDefault="00C83A60" w:rsidP="00FE2522">
      <w:pPr>
        <w:jc w:val="both"/>
        <w:rPr>
          <w:rFonts w:asciiTheme="minorBidi" w:hAnsiTheme="minorBidi"/>
        </w:rPr>
      </w:pPr>
    </w:p>
    <w:p w14:paraId="2C212BBE" w14:textId="6F17F936" w:rsidR="00C83A60" w:rsidRDefault="00C83A60" w:rsidP="00FA429C">
      <w:pPr>
        <w:rPr>
          <w:rFonts w:asciiTheme="minorBidi" w:hAnsiTheme="minorBidi"/>
          <w:b/>
          <w:bCs/>
        </w:rPr>
      </w:pPr>
      <w:r>
        <w:rPr>
          <w:rFonts w:asciiTheme="minorBidi" w:hAnsiTheme="minorBidi"/>
        </w:rPr>
        <w:br w:type="page"/>
      </w:r>
      <w:r w:rsidR="00FA429C" w:rsidRPr="00FA429C">
        <w:rPr>
          <w:rFonts w:asciiTheme="minorBidi" w:hAnsiTheme="minorBidi"/>
          <w:b/>
          <w:bCs/>
        </w:rPr>
        <w:lastRenderedPageBreak/>
        <w:t>Step 4: Risk Map</w:t>
      </w:r>
    </w:p>
    <w:p w14:paraId="05C0833C" w14:textId="45773697" w:rsidR="00FA429C" w:rsidRDefault="00FA429C" w:rsidP="00FA429C">
      <w:pPr>
        <w:rPr>
          <w:rFonts w:asciiTheme="minorBidi" w:hAnsiTheme="minorBidi"/>
          <w:b/>
          <w:bCs/>
        </w:rPr>
      </w:pPr>
    </w:p>
    <w:tbl>
      <w:tblPr>
        <w:tblStyle w:val="TableGrid"/>
        <w:tblW w:w="0" w:type="auto"/>
        <w:tblLook w:val="04A0" w:firstRow="1" w:lastRow="0" w:firstColumn="1" w:lastColumn="0" w:noHBand="0" w:noVBand="1"/>
      </w:tblPr>
      <w:tblGrid>
        <w:gridCol w:w="1502"/>
        <w:gridCol w:w="1754"/>
        <w:gridCol w:w="1559"/>
        <w:gridCol w:w="1134"/>
        <w:gridCol w:w="1417"/>
        <w:gridCol w:w="1594"/>
      </w:tblGrid>
      <w:tr w:rsidR="00FA429C" w14:paraId="36F7E3DF" w14:textId="77777777" w:rsidTr="00673675">
        <w:tc>
          <w:tcPr>
            <w:tcW w:w="8960" w:type="dxa"/>
            <w:gridSpan w:val="6"/>
          </w:tcPr>
          <w:p w14:paraId="4AB5AE98" w14:textId="27253344" w:rsidR="00FA429C" w:rsidRPr="00673675" w:rsidRDefault="00C77E5C" w:rsidP="00C77E5C">
            <w:pPr>
              <w:jc w:val="center"/>
              <w:rPr>
                <w:rFonts w:asciiTheme="minorBidi" w:hAnsiTheme="minorBidi"/>
                <w:sz w:val="20"/>
                <w:szCs w:val="20"/>
              </w:rPr>
            </w:pPr>
            <w:r w:rsidRPr="00673675">
              <w:rPr>
                <w:rFonts w:asciiTheme="minorBidi" w:hAnsiTheme="minorBidi"/>
                <w:sz w:val="20"/>
                <w:szCs w:val="20"/>
              </w:rPr>
              <w:t>Risk Map</w:t>
            </w:r>
          </w:p>
        </w:tc>
      </w:tr>
      <w:tr w:rsidR="00FA429C" w14:paraId="699DD45B" w14:textId="77777777" w:rsidTr="00056DB8">
        <w:tc>
          <w:tcPr>
            <w:tcW w:w="1502" w:type="dxa"/>
            <w:vMerge w:val="restart"/>
            <w:textDirection w:val="btLr"/>
          </w:tcPr>
          <w:p w14:paraId="5EEDB601" w14:textId="64C02C58" w:rsidR="00FA429C" w:rsidRPr="00C77E5C" w:rsidRDefault="00C77E5C" w:rsidP="00C77E5C">
            <w:pPr>
              <w:ind w:left="113" w:right="113"/>
              <w:rPr>
                <w:rFonts w:asciiTheme="minorBidi" w:hAnsiTheme="minorBidi"/>
              </w:rPr>
            </w:pPr>
            <w:r>
              <w:rPr>
                <w:rFonts w:asciiTheme="minorBidi" w:hAnsiTheme="minorBidi"/>
              </w:rPr>
              <w:t xml:space="preserve">Level of </w:t>
            </w:r>
            <w:r w:rsidRPr="00C77E5C">
              <w:rPr>
                <w:rFonts w:asciiTheme="minorBidi" w:hAnsiTheme="minorBidi"/>
              </w:rPr>
              <w:t>Likelihood</w:t>
            </w:r>
          </w:p>
        </w:tc>
        <w:tc>
          <w:tcPr>
            <w:tcW w:w="1754" w:type="dxa"/>
          </w:tcPr>
          <w:p w14:paraId="606C35F4" w14:textId="42F621DF" w:rsidR="00FA429C" w:rsidRPr="00673675" w:rsidRDefault="00C77E5C" w:rsidP="00FA429C">
            <w:pPr>
              <w:rPr>
                <w:rFonts w:asciiTheme="minorBidi" w:hAnsiTheme="minorBidi"/>
                <w:sz w:val="20"/>
                <w:szCs w:val="20"/>
              </w:rPr>
            </w:pPr>
            <w:r w:rsidRPr="00673675">
              <w:rPr>
                <w:rFonts w:asciiTheme="minorBidi" w:hAnsiTheme="minorBidi"/>
                <w:sz w:val="20"/>
                <w:szCs w:val="20"/>
              </w:rPr>
              <w:t>Almost Certain</w:t>
            </w:r>
          </w:p>
        </w:tc>
        <w:tc>
          <w:tcPr>
            <w:tcW w:w="1559" w:type="dxa"/>
            <w:shd w:val="clear" w:color="auto" w:fill="F7CAAC" w:themeFill="accent2" w:themeFillTint="66"/>
          </w:tcPr>
          <w:p w14:paraId="325EB991" w14:textId="77777777" w:rsidR="00FA429C" w:rsidRPr="00673675" w:rsidRDefault="00FA429C" w:rsidP="00FA429C">
            <w:pPr>
              <w:rPr>
                <w:rFonts w:asciiTheme="minorBidi" w:hAnsiTheme="minorBidi"/>
                <w:sz w:val="20"/>
                <w:szCs w:val="20"/>
              </w:rPr>
            </w:pPr>
          </w:p>
        </w:tc>
        <w:tc>
          <w:tcPr>
            <w:tcW w:w="1134" w:type="dxa"/>
            <w:shd w:val="clear" w:color="auto" w:fill="F7CAAC" w:themeFill="accent2" w:themeFillTint="66"/>
          </w:tcPr>
          <w:p w14:paraId="7701C70A" w14:textId="77777777" w:rsidR="00FA429C" w:rsidRPr="00673675" w:rsidRDefault="00FA429C" w:rsidP="00FA429C">
            <w:pPr>
              <w:rPr>
                <w:rFonts w:asciiTheme="minorBidi" w:hAnsiTheme="minorBidi"/>
                <w:sz w:val="20"/>
                <w:szCs w:val="20"/>
              </w:rPr>
            </w:pPr>
          </w:p>
        </w:tc>
        <w:tc>
          <w:tcPr>
            <w:tcW w:w="1417" w:type="dxa"/>
            <w:shd w:val="clear" w:color="auto" w:fill="C45911" w:themeFill="accent2" w:themeFillShade="BF"/>
          </w:tcPr>
          <w:p w14:paraId="1A3DC2E5" w14:textId="77777777" w:rsidR="00FA429C" w:rsidRPr="00673675" w:rsidRDefault="00FA429C" w:rsidP="00FA429C">
            <w:pPr>
              <w:rPr>
                <w:rFonts w:asciiTheme="minorBidi" w:hAnsiTheme="minorBidi"/>
                <w:sz w:val="20"/>
                <w:szCs w:val="20"/>
              </w:rPr>
            </w:pPr>
          </w:p>
        </w:tc>
        <w:tc>
          <w:tcPr>
            <w:tcW w:w="1594" w:type="dxa"/>
            <w:shd w:val="clear" w:color="auto" w:fill="C00000"/>
          </w:tcPr>
          <w:p w14:paraId="4E6A9332" w14:textId="5A5C67D7" w:rsidR="00FA429C" w:rsidRPr="00673675" w:rsidRDefault="00FA429C" w:rsidP="00FA429C">
            <w:pPr>
              <w:rPr>
                <w:rFonts w:asciiTheme="minorBidi" w:hAnsiTheme="minorBidi"/>
                <w:sz w:val="20"/>
                <w:szCs w:val="20"/>
              </w:rPr>
            </w:pPr>
          </w:p>
        </w:tc>
      </w:tr>
      <w:tr w:rsidR="00FA429C" w14:paraId="6BC5AA92" w14:textId="77777777" w:rsidTr="00056DB8">
        <w:tc>
          <w:tcPr>
            <w:tcW w:w="1502" w:type="dxa"/>
            <w:vMerge/>
          </w:tcPr>
          <w:p w14:paraId="66E8962D" w14:textId="77777777" w:rsidR="00FA429C" w:rsidRPr="00C77E5C" w:rsidRDefault="00FA429C" w:rsidP="00FA429C">
            <w:pPr>
              <w:rPr>
                <w:rFonts w:asciiTheme="minorBidi" w:hAnsiTheme="minorBidi"/>
              </w:rPr>
            </w:pPr>
          </w:p>
        </w:tc>
        <w:tc>
          <w:tcPr>
            <w:tcW w:w="1754" w:type="dxa"/>
          </w:tcPr>
          <w:p w14:paraId="03D62481" w14:textId="2BE1F1AD" w:rsidR="00FA429C" w:rsidRPr="00673675" w:rsidRDefault="00C77E5C" w:rsidP="00FA429C">
            <w:pPr>
              <w:rPr>
                <w:rFonts w:asciiTheme="minorBidi" w:hAnsiTheme="minorBidi"/>
                <w:sz w:val="20"/>
                <w:szCs w:val="20"/>
              </w:rPr>
            </w:pPr>
            <w:r w:rsidRPr="00673675">
              <w:rPr>
                <w:rFonts w:asciiTheme="minorBidi" w:hAnsiTheme="minorBidi"/>
                <w:sz w:val="20"/>
                <w:szCs w:val="20"/>
              </w:rPr>
              <w:t>Likely</w:t>
            </w:r>
          </w:p>
        </w:tc>
        <w:tc>
          <w:tcPr>
            <w:tcW w:w="1559" w:type="dxa"/>
            <w:shd w:val="clear" w:color="auto" w:fill="FFF2CC" w:themeFill="accent4" w:themeFillTint="33"/>
          </w:tcPr>
          <w:p w14:paraId="49430868" w14:textId="77777777" w:rsidR="00FA429C" w:rsidRPr="00673675" w:rsidRDefault="00FA429C" w:rsidP="00FA429C">
            <w:pPr>
              <w:rPr>
                <w:rFonts w:asciiTheme="minorBidi" w:hAnsiTheme="minorBidi"/>
                <w:sz w:val="20"/>
                <w:szCs w:val="20"/>
              </w:rPr>
            </w:pPr>
          </w:p>
        </w:tc>
        <w:tc>
          <w:tcPr>
            <w:tcW w:w="1134" w:type="dxa"/>
            <w:shd w:val="clear" w:color="auto" w:fill="F7CAAC" w:themeFill="accent2" w:themeFillTint="66"/>
          </w:tcPr>
          <w:p w14:paraId="2BA669AE" w14:textId="5A716E62" w:rsidR="00FA429C" w:rsidRPr="00673675" w:rsidRDefault="00056DB8" w:rsidP="00FA429C">
            <w:pPr>
              <w:rPr>
                <w:rFonts w:asciiTheme="minorBidi" w:hAnsiTheme="minorBidi"/>
                <w:sz w:val="20"/>
                <w:szCs w:val="20"/>
              </w:rPr>
            </w:pPr>
            <w:r>
              <w:rPr>
                <w:rFonts w:asciiTheme="minorBidi" w:hAnsiTheme="minorBidi"/>
                <w:sz w:val="20"/>
                <w:szCs w:val="20"/>
              </w:rPr>
              <w:t>TTR3</w:t>
            </w:r>
          </w:p>
        </w:tc>
        <w:tc>
          <w:tcPr>
            <w:tcW w:w="1417" w:type="dxa"/>
            <w:shd w:val="clear" w:color="auto" w:fill="C45911" w:themeFill="accent2" w:themeFillShade="BF"/>
          </w:tcPr>
          <w:p w14:paraId="2A310145" w14:textId="07E6CAEB" w:rsidR="00056DB8" w:rsidRPr="00673675" w:rsidRDefault="00056DB8" w:rsidP="00056DB8">
            <w:pPr>
              <w:rPr>
                <w:rFonts w:asciiTheme="minorBidi" w:hAnsiTheme="minorBidi"/>
                <w:sz w:val="20"/>
                <w:szCs w:val="20"/>
              </w:rPr>
            </w:pPr>
            <w:r>
              <w:rPr>
                <w:rFonts w:asciiTheme="minorBidi" w:hAnsiTheme="minorBidi"/>
                <w:sz w:val="20"/>
                <w:szCs w:val="20"/>
              </w:rPr>
              <w:t>BR3 TTR1 ER2</w:t>
            </w:r>
          </w:p>
        </w:tc>
        <w:tc>
          <w:tcPr>
            <w:tcW w:w="1594" w:type="dxa"/>
            <w:shd w:val="clear" w:color="auto" w:fill="C45911" w:themeFill="accent2" w:themeFillShade="BF"/>
          </w:tcPr>
          <w:p w14:paraId="350A6B5D" w14:textId="77777777" w:rsidR="00FA429C" w:rsidRPr="00673675" w:rsidRDefault="00FA429C" w:rsidP="00FA429C">
            <w:pPr>
              <w:rPr>
                <w:rFonts w:asciiTheme="minorBidi" w:hAnsiTheme="minorBidi"/>
                <w:sz w:val="20"/>
                <w:szCs w:val="20"/>
              </w:rPr>
            </w:pPr>
          </w:p>
        </w:tc>
      </w:tr>
      <w:tr w:rsidR="00FA429C" w14:paraId="3FC7F288" w14:textId="77777777" w:rsidTr="00056DB8">
        <w:tc>
          <w:tcPr>
            <w:tcW w:w="1502" w:type="dxa"/>
            <w:vMerge/>
          </w:tcPr>
          <w:p w14:paraId="192D9070" w14:textId="77777777" w:rsidR="00FA429C" w:rsidRPr="00C77E5C" w:rsidRDefault="00FA429C" w:rsidP="00FA429C">
            <w:pPr>
              <w:rPr>
                <w:rFonts w:asciiTheme="minorBidi" w:hAnsiTheme="minorBidi"/>
              </w:rPr>
            </w:pPr>
          </w:p>
        </w:tc>
        <w:tc>
          <w:tcPr>
            <w:tcW w:w="1754" w:type="dxa"/>
          </w:tcPr>
          <w:p w14:paraId="040AD3A9" w14:textId="6E2AB045" w:rsidR="00FA429C" w:rsidRPr="00673675" w:rsidRDefault="00C77E5C" w:rsidP="00FA429C">
            <w:pPr>
              <w:rPr>
                <w:rFonts w:asciiTheme="minorBidi" w:hAnsiTheme="minorBidi"/>
                <w:sz w:val="20"/>
                <w:szCs w:val="20"/>
              </w:rPr>
            </w:pPr>
            <w:r w:rsidRPr="00673675">
              <w:rPr>
                <w:rFonts w:asciiTheme="minorBidi" w:hAnsiTheme="minorBidi"/>
                <w:sz w:val="20"/>
                <w:szCs w:val="20"/>
              </w:rPr>
              <w:t>Possible</w:t>
            </w:r>
          </w:p>
        </w:tc>
        <w:tc>
          <w:tcPr>
            <w:tcW w:w="1559" w:type="dxa"/>
            <w:shd w:val="clear" w:color="auto" w:fill="E2EFD9" w:themeFill="accent6" w:themeFillTint="33"/>
          </w:tcPr>
          <w:p w14:paraId="2E66AC00" w14:textId="77777777" w:rsidR="00FA429C" w:rsidRPr="00673675" w:rsidRDefault="00FA429C" w:rsidP="00FA429C">
            <w:pPr>
              <w:rPr>
                <w:rFonts w:asciiTheme="minorBidi" w:hAnsiTheme="minorBidi"/>
                <w:sz w:val="20"/>
                <w:szCs w:val="20"/>
              </w:rPr>
            </w:pPr>
          </w:p>
        </w:tc>
        <w:tc>
          <w:tcPr>
            <w:tcW w:w="1134" w:type="dxa"/>
            <w:shd w:val="clear" w:color="auto" w:fill="FFF2CC" w:themeFill="accent4" w:themeFillTint="33"/>
          </w:tcPr>
          <w:p w14:paraId="33E138EB" w14:textId="77777777" w:rsidR="00FA429C" w:rsidRPr="00673675" w:rsidRDefault="00FA429C" w:rsidP="00FA429C">
            <w:pPr>
              <w:rPr>
                <w:rFonts w:asciiTheme="minorBidi" w:hAnsiTheme="minorBidi"/>
                <w:sz w:val="20"/>
                <w:szCs w:val="20"/>
              </w:rPr>
            </w:pPr>
          </w:p>
        </w:tc>
        <w:tc>
          <w:tcPr>
            <w:tcW w:w="1417" w:type="dxa"/>
            <w:shd w:val="clear" w:color="auto" w:fill="F7CAAC" w:themeFill="accent2" w:themeFillTint="66"/>
          </w:tcPr>
          <w:p w14:paraId="62515CB2" w14:textId="77777777" w:rsidR="00FA429C" w:rsidRPr="00673675" w:rsidRDefault="00FA429C" w:rsidP="00FA429C">
            <w:pPr>
              <w:rPr>
                <w:rFonts w:asciiTheme="minorBidi" w:hAnsiTheme="minorBidi"/>
                <w:sz w:val="20"/>
                <w:szCs w:val="20"/>
              </w:rPr>
            </w:pPr>
          </w:p>
        </w:tc>
        <w:tc>
          <w:tcPr>
            <w:tcW w:w="1594" w:type="dxa"/>
            <w:shd w:val="clear" w:color="auto" w:fill="C45911" w:themeFill="accent2" w:themeFillShade="BF"/>
          </w:tcPr>
          <w:p w14:paraId="665E03E2" w14:textId="2F3FA837" w:rsidR="00FA429C" w:rsidRPr="00673675" w:rsidRDefault="00056DB8" w:rsidP="00FA429C">
            <w:pPr>
              <w:rPr>
                <w:rFonts w:asciiTheme="minorBidi" w:hAnsiTheme="minorBidi"/>
                <w:sz w:val="20"/>
                <w:szCs w:val="20"/>
              </w:rPr>
            </w:pPr>
            <w:r>
              <w:rPr>
                <w:rFonts w:asciiTheme="minorBidi" w:hAnsiTheme="minorBidi"/>
                <w:sz w:val="20"/>
                <w:szCs w:val="20"/>
              </w:rPr>
              <w:t>BR1</w:t>
            </w:r>
          </w:p>
        </w:tc>
      </w:tr>
      <w:tr w:rsidR="00FA429C" w14:paraId="15C660A7" w14:textId="77777777" w:rsidTr="00056DB8">
        <w:tc>
          <w:tcPr>
            <w:tcW w:w="1502" w:type="dxa"/>
            <w:vMerge/>
          </w:tcPr>
          <w:p w14:paraId="74B027CA" w14:textId="77777777" w:rsidR="00FA429C" w:rsidRPr="00C77E5C" w:rsidRDefault="00FA429C" w:rsidP="00FA429C">
            <w:pPr>
              <w:rPr>
                <w:rFonts w:asciiTheme="minorBidi" w:hAnsiTheme="minorBidi"/>
              </w:rPr>
            </w:pPr>
          </w:p>
        </w:tc>
        <w:tc>
          <w:tcPr>
            <w:tcW w:w="1754" w:type="dxa"/>
          </w:tcPr>
          <w:p w14:paraId="24F36F2A" w14:textId="299412F8" w:rsidR="00FA429C" w:rsidRPr="00673675" w:rsidRDefault="00C77E5C" w:rsidP="00FA429C">
            <w:pPr>
              <w:rPr>
                <w:rFonts w:asciiTheme="minorBidi" w:hAnsiTheme="minorBidi"/>
                <w:sz w:val="20"/>
                <w:szCs w:val="20"/>
              </w:rPr>
            </w:pPr>
            <w:r w:rsidRPr="00673675">
              <w:rPr>
                <w:rFonts w:asciiTheme="minorBidi" w:hAnsiTheme="minorBidi"/>
                <w:sz w:val="20"/>
                <w:szCs w:val="20"/>
              </w:rPr>
              <w:t>Unlikely</w:t>
            </w:r>
          </w:p>
        </w:tc>
        <w:tc>
          <w:tcPr>
            <w:tcW w:w="1559" w:type="dxa"/>
            <w:shd w:val="clear" w:color="auto" w:fill="E2EFD9" w:themeFill="accent6" w:themeFillTint="33"/>
          </w:tcPr>
          <w:p w14:paraId="29FC5E9F" w14:textId="49536DAD" w:rsidR="00FA429C" w:rsidRPr="00673675" w:rsidRDefault="00056DB8" w:rsidP="00FA429C">
            <w:pPr>
              <w:rPr>
                <w:rFonts w:asciiTheme="minorBidi" w:hAnsiTheme="minorBidi"/>
                <w:sz w:val="20"/>
                <w:szCs w:val="20"/>
              </w:rPr>
            </w:pPr>
            <w:r>
              <w:rPr>
                <w:rFonts w:asciiTheme="minorBidi" w:hAnsiTheme="minorBidi"/>
                <w:sz w:val="20"/>
                <w:szCs w:val="20"/>
              </w:rPr>
              <w:t>ER1</w:t>
            </w:r>
          </w:p>
        </w:tc>
        <w:tc>
          <w:tcPr>
            <w:tcW w:w="1134" w:type="dxa"/>
            <w:shd w:val="clear" w:color="auto" w:fill="E2EFD9" w:themeFill="accent6" w:themeFillTint="33"/>
          </w:tcPr>
          <w:p w14:paraId="51C6D4B9" w14:textId="77777777" w:rsidR="00FA429C" w:rsidRPr="00673675" w:rsidRDefault="00FA429C" w:rsidP="00FA429C">
            <w:pPr>
              <w:rPr>
                <w:rFonts w:asciiTheme="minorBidi" w:hAnsiTheme="minorBidi"/>
                <w:sz w:val="20"/>
                <w:szCs w:val="20"/>
              </w:rPr>
            </w:pPr>
          </w:p>
        </w:tc>
        <w:tc>
          <w:tcPr>
            <w:tcW w:w="1417" w:type="dxa"/>
            <w:shd w:val="clear" w:color="auto" w:fill="FFF2CC" w:themeFill="accent4" w:themeFillTint="33"/>
          </w:tcPr>
          <w:p w14:paraId="53DBAAAD" w14:textId="192F0391" w:rsidR="00FA429C" w:rsidRPr="00673675" w:rsidRDefault="00056DB8" w:rsidP="00FA429C">
            <w:pPr>
              <w:rPr>
                <w:rFonts w:asciiTheme="minorBidi" w:hAnsiTheme="minorBidi"/>
                <w:sz w:val="20"/>
                <w:szCs w:val="20"/>
              </w:rPr>
            </w:pPr>
            <w:r>
              <w:rPr>
                <w:rFonts w:asciiTheme="minorBidi" w:hAnsiTheme="minorBidi"/>
                <w:sz w:val="20"/>
                <w:szCs w:val="20"/>
              </w:rPr>
              <w:t>BR4, CR1</w:t>
            </w:r>
          </w:p>
        </w:tc>
        <w:tc>
          <w:tcPr>
            <w:tcW w:w="1594" w:type="dxa"/>
            <w:shd w:val="clear" w:color="auto" w:fill="F7CAAC" w:themeFill="accent2" w:themeFillTint="66"/>
          </w:tcPr>
          <w:p w14:paraId="2D2F9726" w14:textId="5877A6DF" w:rsidR="00FA429C" w:rsidRPr="00673675" w:rsidRDefault="00056DB8" w:rsidP="00FA429C">
            <w:pPr>
              <w:rPr>
                <w:rFonts w:asciiTheme="minorBidi" w:hAnsiTheme="minorBidi"/>
                <w:sz w:val="20"/>
                <w:szCs w:val="20"/>
              </w:rPr>
            </w:pPr>
            <w:r>
              <w:rPr>
                <w:rFonts w:asciiTheme="minorBidi" w:hAnsiTheme="minorBidi"/>
                <w:sz w:val="20"/>
                <w:szCs w:val="20"/>
              </w:rPr>
              <w:t>BR2</w:t>
            </w:r>
          </w:p>
        </w:tc>
      </w:tr>
      <w:tr w:rsidR="00FA429C" w14:paraId="2E1E5177" w14:textId="77777777" w:rsidTr="00056DB8">
        <w:trPr>
          <w:trHeight w:val="331"/>
        </w:trPr>
        <w:tc>
          <w:tcPr>
            <w:tcW w:w="1502" w:type="dxa"/>
            <w:vMerge/>
          </w:tcPr>
          <w:p w14:paraId="7676A3F5" w14:textId="77777777" w:rsidR="00FA429C" w:rsidRPr="00C77E5C" w:rsidRDefault="00FA429C" w:rsidP="00FA429C">
            <w:pPr>
              <w:rPr>
                <w:rFonts w:asciiTheme="minorBidi" w:hAnsiTheme="minorBidi"/>
              </w:rPr>
            </w:pPr>
          </w:p>
        </w:tc>
        <w:tc>
          <w:tcPr>
            <w:tcW w:w="1754" w:type="dxa"/>
          </w:tcPr>
          <w:p w14:paraId="407CDE2C" w14:textId="65210565" w:rsidR="00FA429C" w:rsidRPr="00673675" w:rsidRDefault="00C77E5C" w:rsidP="00FA429C">
            <w:pPr>
              <w:rPr>
                <w:rFonts w:asciiTheme="minorBidi" w:hAnsiTheme="minorBidi"/>
                <w:sz w:val="20"/>
                <w:szCs w:val="20"/>
              </w:rPr>
            </w:pPr>
            <w:r w:rsidRPr="00673675">
              <w:rPr>
                <w:rFonts w:asciiTheme="minorBidi" w:hAnsiTheme="minorBidi"/>
                <w:sz w:val="20"/>
                <w:szCs w:val="20"/>
              </w:rPr>
              <w:t>Rare</w:t>
            </w:r>
          </w:p>
        </w:tc>
        <w:tc>
          <w:tcPr>
            <w:tcW w:w="1559" w:type="dxa"/>
            <w:shd w:val="clear" w:color="auto" w:fill="E2EFD9" w:themeFill="accent6" w:themeFillTint="33"/>
          </w:tcPr>
          <w:p w14:paraId="116414AE" w14:textId="773FC339" w:rsidR="00FA429C" w:rsidRPr="00673675" w:rsidRDefault="00FA429C" w:rsidP="00FA429C">
            <w:pPr>
              <w:rPr>
                <w:rFonts w:asciiTheme="minorBidi" w:hAnsiTheme="minorBidi"/>
                <w:sz w:val="20"/>
                <w:szCs w:val="20"/>
              </w:rPr>
            </w:pPr>
          </w:p>
        </w:tc>
        <w:tc>
          <w:tcPr>
            <w:tcW w:w="1134" w:type="dxa"/>
            <w:shd w:val="clear" w:color="auto" w:fill="E2EFD9" w:themeFill="accent6" w:themeFillTint="33"/>
          </w:tcPr>
          <w:p w14:paraId="477A10C1" w14:textId="1F9FFD02" w:rsidR="00FA429C" w:rsidRPr="00673675" w:rsidRDefault="00056DB8" w:rsidP="00FA429C">
            <w:pPr>
              <w:rPr>
                <w:rFonts w:asciiTheme="minorBidi" w:hAnsiTheme="minorBidi"/>
                <w:sz w:val="20"/>
                <w:szCs w:val="20"/>
              </w:rPr>
            </w:pPr>
            <w:r>
              <w:rPr>
                <w:rFonts w:asciiTheme="minorBidi" w:hAnsiTheme="minorBidi"/>
                <w:sz w:val="20"/>
                <w:szCs w:val="20"/>
              </w:rPr>
              <w:t>TTR2, TTR4</w:t>
            </w:r>
          </w:p>
        </w:tc>
        <w:tc>
          <w:tcPr>
            <w:tcW w:w="1417" w:type="dxa"/>
            <w:shd w:val="clear" w:color="auto" w:fill="FFF2CC" w:themeFill="accent4" w:themeFillTint="33"/>
          </w:tcPr>
          <w:p w14:paraId="30E1A923" w14:textId="77777777" w:rsidR="00FA429C" w:rsidRPr="00673675" w:rsidRDefault="00FA429C" w:rsidP="00FA429C">
            <w:pPr>
              <w:rPr>
                <w:rFonts w:asciiTheme="minorBidi" w:hAnsiTheme="minorBidi"/>
                <w:sz w:val="20"/>
                <w:szCs w:val="20"/>
              </w:rPr>
            </w:pPr>
          </w:p>
        </w:tc>
        <w:tc>
          <w:tcPr>
            <w:tcW w:w="1594" w:type="dxa"/>
            <w:shd w:val="clear" w:color="auto" w:fill="F7CAAC" w:themeFill="accent2" w:themeFillTint="66"/>
          </w:tcPr>
          <w:p w14:paraId="5C226234" w14:textId="77777777" w:rsidR="00FA429C" w:rsidRPr="00673675" w:rsidRDefault="00FA429C" w:rsidP="00FA429C">
            <w:pPr>
              <w:rPr>
                <w:rFonts w:asciiTheme="minorBidi" w:hAnsiTheme="minorBidi"/>
                <w:sz w:val="20"/>
                <w:szCs w:val="20"/>
              </w:rPr>
            </w:pPr>
          </w:p>
        </w:tc>
      </w:tr>
      <w:tr w:rsidR="00FA429C" w14:paraId="1595E686" w14:textId="77777777" w:rsidTr="00056DB8">
        <w:trPr>
          <w:trHeight w:val="237"/>
        </w:trPr>
        <w:tc>
          <w:tcPr>
            <w:tcW w:w="3256" w:type="dxa"/>
            <w:gridSpan w:val="2"/>
            <w:vMerge w:val="restart"/>
          </w:tcPr>
          <w:p w14:paraId="052C455E" w14:textId="77777777" w:rsidR="00FA429C" w:rsidRPr="00673675" w:rsidRDefault="00FA429C" w:rsidP="00FA429C">
            <w:pPr>
              <w:rPr>
                <w:rFonts w:asciiTheme="minorBidi" w:hAnsiTheme="minorBidi"/>
                <w:sz w:val="20"/>
                <w:szCs w:val="20"/>
              </w:rPr>
            </w:pPr>
          </w:p>
        </w:tc>
        <w:tc>
          <w:tcPr>
            <w:tcW w:w="1559" w:type="dxa"/>
          </w:tcPr>
          <w:p w14:paraId="0E6DDFF3" w14:textId="700CD0AB" w:rsidR="00FA429C" w:rsidRPr="00673675" w:rsidRDefault="00C77E5C" w:rsidP="00FA429C">
            <w:pPr>
              <w:rPr>
                <w:rFonts w:asciiTheme="minorBidi" w:hAnsiTheme="minorBidi"/>
                <w:sz w:val="20"/>
                <w:szCs w:val="20"/>
              </w:rPr>
            </w:pPr>
            <w:r w:rsidRPr="00673675">
              <w:rPr>
                <w:rFonts w:asciiTheme="minorBidi" w:hAnsiTheme="minorBidi"/>
                <w:sz w:val="20"/>
                <w:szCs w:val="20"/>
              </w:rPr>
              <w:t>4- Negligible</w:t>
            </w:r>
          </w:p>
        </w:tc>
        <w:tc>
          <w:tcPr>
            <w:tcW w:w="1134" w:type="dxa"/>
          </w:tcPr>
          <w:p w14:paraId="2835149E" w14:textId="5CB6F770" w:rsidR="00FA429C" w:rsidRPr="00673675" w:rsidRDefault="00C77E5C" w:rsidP="00FA429C">
            <w:pPr>
              <w:rPr>
                <w:rFonts w:asciiTheme="minorBidi" w:hAnsiTheme="minorBidi"/>
                <w:sz w:val="20"/>
                <w:szCs w:val="20"/>
              </w:rPr>
            </w:pPr>
            <w:r w:rsidRPr="00673675">
              <w:rPr>
                <w:rFonts w:asciiTheme="minorBidi" w:hAnsiTheme="minorBidi"/>
                <w:sz w:val="20"/>
                <w:szCs w:val="20"/>
              </w:rPr>
              <w:t>3- Marginal</w:t>
            </w:r>
          </w:p>
        </w:tc>
        <w:tc>
          <w:tcPr>
            <w:tcW w:w="1417" w:type="dxa"/>
          </w:tcPr>
          <w:p w14:paraId="1764B2BD" w14:textId="3271AA47" w:rsidR="00FA429C" w:rsidRPr="00673675" w:rsidRDefault="00C77E5C" w:rsidP="00FA429C">
            <w:pPr>
              <w:rPr>
                <w:rFonts w:asciiTheme="minorBidi" w:hAnsiTheme="minorBidi"/>
                <w:sz w:val="20"/>
                <w:szCs w:val="20"/>
              </w:rPr>
            </w:pPr>
            <w:r w:rsidRPr="00673675">
              <w:rPr>
                <w:rFonts w:asciiTheme="minorBidi" w:hAnsiTheme="minorBidi"/>
                <w:sz w:val="20"/>
                <w:szCs w:val="20"/>
              </w:rPr>
              <w:t>2- Critical</w:t>
            </w:r>
          </w:p>
        </w:tc>
        <w:tc>
          <w:tcPr>
            <w:tcW w:w="1594" w:type="dxa"/>
          </w:tcPr>
          <w:p w14:paraId="0D29BF20" w14:textId="6A182341" w:rsidR="00FA429C" w:rsidRPr="00673675" w:rsidRDefault="00C77E5C" w:rsidP="00FA429C">
            <w:pPr>
              <w:rPr>
                <w:rFonts w:asciiTheme="minorBidi" w:hAnsiTheme="minorBidi"/>
                <w:sz w:val="20"/>
                <w:szCs w:val="20"/>
              </w:rPr>
            </w:pPr>
            <w:r w:rsidRPr="00673675">
              <w:rPr>
                <w:rFonts w:asciiTheme="minorBidi" w:hAnsiTheme="minorBidi"/>
                <w:sz w:val="20"/>
                <w:szCs w:val="20"/>
              </w:rPr>
              <w:t>1- Catastrophic</w:t>
            </w:r>
          </w:p>
        </w:tc>
      </w:tr>
      <w:tr w:rsidR="00FA429C" w14:paraId="639E9A00" w14:textId="77777777" w:rsidTr="00673675">
        <w:tc>
          <w:tcPr>
            <w:tcW w:w="3256" w:type="dxa"/>
            <w:gridSpan w:val="2"/>
            <w:vMerge/>
          </w:tcPr>
          <w:p w14:paraId="0E10ACD7" w14:textId="77777777" w:rsidR="00FA429C" w:rsidRPr="00673675" w:rsidRDefault="00FA429C" w:rsidP="00FA429C">
            <w:pPr>
              <w:rPr>
                <w:rFonts w:asciiTheme="minorBidi" w:hAnsiTheme="minorBidi"/>
                <w:sz w:val="20"/>
                <w:szCs w:val="20"/>
              </w:rPr>
            </w:pPr>
          </w:p>
        </w:tc>
        <w:tc>
          <w:tcPr>
            <w:tcW w:w="5704" w:type="dxa"/>
            <w:gridSpan w:val="4"/>
          </w:tcPr>
          <w:p w14:paraId="1C7585E6" w14:textId="5995EECC" w:rsidR="00FA429C" w:rsidRPr="00673675" w:rsidRDefault="00C77E5C" w:rsidP="00C77E5C">
            <w:pPr>
              <w:jc w:val="center"/>
              <w:rPr>
                <w:rFonts w:asciiTheme="minorBidi" w:hAnsiTheme="minorBidi"/>
                <w:sz w:val="20"/>
                <w:szCs w:val="20"/>
              </w:rPr>
            </w:pPr>
            <w:r w:rsidRPr="00673675">
              <w:rPr>
                <w:rFonts w:asciiTheme="minorBidi" w:hAnsiTheme="minorBidi"/>
                <w:sz w:val="20"/>
                <w:szCs w:val="20"/>
              </w:rPr>
              <w:t>Level of impact</w:t>
            </w:r>
          </w:p>
        </w:tc>
      </w:tr>
    </w:tbl>
    <w:p w14:paraId="3249E09B" w14:textId="573A77D1" w:rsidR="00FA429C" w:rsidRDefault="00FA429C" w:rsidP="00FA429C">
      <w:pPr>
        <w:rPr>
          <w:rFonts w:asciiTheme="minorBidi" w:hAnsiTheme="minorBidi"/>
          <w:b/>
          <w:bCs/>
        </w:rPr>
      </w:pPr>
    </w:p>
    <w:tbl>
      <w:tblPr>
        <w:tblStyle w:val="TableGrid"/>
        <w:tblW w:w="0" w:type="auto"/>
        <w:tblLook w:val="04A0" w:firstRow="1" w:lastRow="0" w:firstColumn="1" w:lastColumn="0" w:noHBand="0" w:noVBand="1"/>
      </w:tblPr>
      <w:tblGrid>
        <w:gridCol w:w="1545"/>
        <w:gridCol w:w="1446"/>
        <w:gridCol w:w="1605"/>
        <w:gridCol w:w="1631"/>
        <w:gridCol w:w="1462"/>
        <w:gridCol w:w="1327"/>
      </w:tblGrid>
      <w:tr w:rsidR="00C77E5C" w14:paraId="1ADFA046" w14:textId="111F7285" w:rsidTr="00C77E5C">
        <w:tc>
          <w:tcPr>
            <w:tcW w:w="1545" w:type="dxa"/>
          </w:tcPr>
          <w:p w14:paraId="29C1DCD9" w14:textId="4073BBFF" w:rsidR="00C77E5C" w:rsidRPr="00C77E5C" w:rsidRDefault="00C77E5C" w:rsidP="00FA429C">
            <w:pPr>
              <w:rPr>
                <w:rFonts w:asciiTheme="minorBidi" w:hAnsiTheme="minorBidi"/>
              </w:rPr>
            </w:pPr>
            <w:r w:rsidRPr="00C77E5C">
              <w:rPr>
                <w:rFonts w:asciiTheme="minorBidi" w:hAnsiTheme="minorBidi"/>
              </w:rPr>
              <w:t>Legend</w:t>
            </w:r>
          </w:p>
        </w:tc>
        <w:tc>
          <w:tcPr>
            <w:tcW w:w="1446" w:type="dxa"/>
            <w:shd w:val="clear" w:color="auto" w:fill="E2EFD9" w:themeFill="accent6" w:themeFillTint="33"/>
          </w:tcPr>
          <w:p w14:paraId="0D422E47" w14:textId="77777777" w:rsidR="00C77E5C" w:rsidRPr="00C77E5C" w:rsidRDefault="00C77E5C" w:rsidP="00FA429C">
            <w:pPr>
              <w:rPr>
                <w:rFonts w:asciiTheme="minorBidi" w:hAnsiTheme="minorBidi"/>
              </w:rPr>
            </w:pPr>
          </w:p>
        </w:tc>
        <w:tc>
          <w:tcPr>
            <w:tcW w:w="1605" w:type="dxa"/>
            <w:shd w:val="clear" w:color="auto" w:fill="FFF2CC" w:themeFill="accent4" w:themeFillTint="33"/>
          </w:tcPr>
          <w:p w14:paraId="3EF60B2C" w14:textId="77777777" w:rsidR="00C77E5C" w:rsidRPr="00C77E5C" w:rsidRDefault="00C77E5C" w:rsidP="00FA429C">
            <w:pPr>
              <w:rPr>
                <w:rFonts w:asciiTheme="minorBidi" w:hAnsiTheme="minorBidi"/>
              </w:rPr>
            </w:pPr>
          </w:p>
        </w:tc>
        <w:tc>
          <w:tcPr>
            <w:tcW w:w="1631" w:type="dxa"/>
            <w:shd w:val="clear" w:color="auto" w:fill="F7CAAC" w:themeFill="accent2" w:themeFillTint="66"/>
          </w:tcPr>
          <w:p w14:paraId="0017655D" w14:textId="77777777" w:rsidR="00C77E5C" w:rsidRPr="00C77E5C" w:rsidRDefault="00C77E5C" w:rsidP="00FA429C">
            <w:pPr>
              <w:rPr>
                <w:rFonts w:asciiTheme="minorBidi" w:hAnsiTheme="minorBidi"/>
              </w:rPr>
            </w:pPr>
          </w:p>
        </w:tc>
        <w:tc>
          <w:tcPr>
            <w:tcW w:w="1462" w:type="dxa"/>
            <w:shd w:val="clear" w:color="auto" w:fill="C45911" w:themeFill="accent2" w:themeFillShade="BF"/>
          </w:tcPr>
          <w:p w14:paraId="1C98541D" w14:textId="77777777" w:rsidR="00C77E5C" w:rsidRPr="00C77E5C" w:rsidRDefault="00C77E5C" w:rsidP="00FA429C">
            <w:pPr>
              <w:rPr>
                <w:rFonts w:asciiTheme="minorBidi" w:hAnsiTheme="minorBidi"/>
              </w:rPr>
            </w:pPr>
          </w:p>
        </w:tc>
        <w:tc>
          <w:tcPr>
            <w:tcW w:w="1327" w:type="dxa"/>
            <w:shd w:val="clear" w:color="auto" w:fill="C00000"/>
          </w:tcPr>
          <w:p w14:paraId="7E791E4C" w14:textId="77777777" w:rsidR="00C77E5C" w:rsidRPr="00C77E5C" w:rsidRDefault="00C77E5C" w:rsidP="00FA429C">
            <w:pPr>
              <w:rPr>
                <w:rFonts w:asciiTheme="minorBidi" w:hAnsiTheme="minorBidi"/>
              </w:rPr>
            </w:pPr>
          </w:p>
        </w:tc>
      </w:tr>
      <w:tr w:rsidR="00C77E5C" w14:paraId="61CA64EB" w14:textId="078C3C7A" w:rsidTr="00C77E5C">
        <w:tc>
          <w:tcPr>
            <w:tcW w:w="1545" w:type="dxa"/>
          </w:tcPr>
          <w:p w14:paraId="10146657" w14:textId="5A3284E4" w:rsidR="00C77E5C" w:rsidRPr="00C77E5C" w:rsidRDefault="00C77E5C" w:rsidP="00FA429C">
            <w:pPr>
              <w:rPr>
                <w:rFonts w:asciiTheme="minorBidi" w:hAnsiTheme="minorBidi"/>
              </w:rPr>
            </w:pPr>
            <w:r w:rsidRPr="00C77E5C">
              <w:rPr>
                <w:rFonts w:asciiTheme="minorBidi" w:hAnsiTheme="minorBidi"/>
              </w:rPr>
              <w:t>Risk Rating</w:t>
            </w:r>
          </w:p>
        </w:tc>
        <w:tc>
          <w:tcPr>
            <w:tcW w:w="1446" w:type="dxa"/>
          </w:tcPr>
          <w:p w14:paraId="79A6C0F6" w14:textId="39954086" w:rsidR="00C77E5C" w:rsidRPr="00C77E5C" w:rsidRDefault="00C77E5C" w:rsidP="00FA429C">
            <w:pPr>
              <w:rPr>
                <w:rFonts w:asciiTheme="minorBidi" w:hAnsiTheme="minorBidi"/>
              </w:rPr>
            </w:pPr>
            <w:r>
              <w:rPr>
                <w:rFonts w:asciiTheme="minorBidi" w:hAnsiTheme="minorBidi"/>
              </w:rPr>
              <w:t>Low</w:t>
            </w:r>
          </w:p>
        </w:tc>
        <w:tc>
          <w:tcPr>
            <w:tcW w:w="1605" w:type="dxa"/>
          </w:tcPr>
          <w:p w14:paraId="0D45A7C3" w14:textId="6BBADCA7" w:rsidR="00C77E5C" w:rsidRPr="00C77E5C" w:rsidRDefault="00C77E5C" w:rsidP="00FA429C">
            <w:pPr>
              <w:rPr>
                <w:rFonts w:asciiTheme="minorBidi" w:hAnsiTheme="minorBidi"/>
              </w:rPr>
            </w:pPr>
            <w:r>
              <w:rPr>
                <w:rFonts w:asciiTheme="minorBidi" w:hAnsiTheme="minorBidi"/>
              </w:rPr>
              <w:t>Moderate</w:t>
            </w:r>
          </w:p>
        </w:tc>
        <w:tc>
          <w:tcPr>
            <w:tcW w:w="1631" w:type="dxa"/>
          </w:tcPr>
          <w:p w14:paraId="4441AA33" w14:textId="64C7B6D8" w:rsidR="00C77E5C" w:rsidRPr="00C77E5C" w:rsidRDefault="00C77E5C" w:rsidP="00FA429C">
            <w:pPr>
              <w:rPr>
                <w:rFonts w:asciiTheme="minorBidi" w:hAnsiTheme="minorBidi"/>
              </w:rPr>
            </w:pPr>
            <w:r>
              <w:rPr>
                <w:rFonts w:asciiTheme="minorBidi" w:hAnsiTheme="minorBidi"/>
              </w:rPr>
              <w:t>Significant</w:t>
            </w:r>
          </w:p>
        </w:tc>
        <w:tc>
          <w:tcPr>
            <w:tcW w:w="1462" w:type="dxa"/>
          </w:tcPr>
          <w:p w14:paraId="262B2F82" w14:textId="60F1ACF3" w:rsidR="00C77E5C" w:rsidRPr="00C77E5C" w:rsidRDefault="00C77E5C" w:rsidP="00FA429C">
            <w:pPr>
              <w:rPr>
                <w:rFonts w:asciiTheme="minorBidi" w:hAnsiTheme="minorBidi"/>
              </w:rPr>
            </w:pPr>
            <w:r>
              <w:rPr>
                <w:rFonts w:asciiTheme="minorBidi" w:hAnsiTheme="minorBidi"/>
              </w:rPr>
              <w:t>High</w:t>
            </w:r>
          </w:p>
        </w:tc>
        <w:tc>
          <w:tcPr>
            <w:tcW w:w="1327" w:type="dxa"/>
          </w:tcPr>
          <w:p w14:paraId="29F8D955" w14:textId="3F549526" w:rsidR="00C77E5C" w:rsidRDefault="00C77E5C" w:rsidP="00FA429C">
            <w:pPr>
              <w:rPr>
                <w:rFonts w:asciiTheme="minorBidi" w:hAnsiTheme="minorBidi"/>
              </w:rPr>
            </w:pPr>
            <w:r>
              <w:rPr>
                <w:rFonts w:asciiTheme="minorBidi" w:hAnsiTheme="minorBidi"/>
              </w:rPr>
              <w:t>Extreme</w:t>
            </w:r>
          </w:p>
        </w:tc>
      </w:tr>
    </w:tbl>
    <w:p w14:paraId="79138123" w14:textId="67EC636A" w:rsidR="00FA429C" w:rsidRDefault="00FA429C" w:rsidP="00FA429C">
      <w:pPr>
        <w:rPr>
          <w:rFonts w:asciiTheme="minorBidi" w:hAnsiTheme="minorBidi"/>
          <w:b/>
          <w:bCs/>
        </w:rPr>
      </w:pPr>
    </w:p>
    <w:p w14:paraId="72AEC63A" w14:textId="35F78E6A" w:rsidR="00FA429C" w:rsidRDefault="00FA429C" w:rsidP="00FA429C">
      <w:pPr>
        <w:rPr>
          <w:rFonts w:asciiTheme="minorBidi" w:hAnsiTheme="minorBidi"/>
          <w:b/>
          <w:bCs/>
        </w:rPr>
      </w:pPr>
    </w:p>
    <w:tbl>
      <w:tblPr>
        <w:tblStyle w:val="TableGrid"/>
        <w:tblW w:w="0" w:type="auto"/>
        <w:tblLook w:val="04A0" w:firstRow="1" w:lastRow="0" w:firstColumn="1" w:lastColumn="0" w:noHBand="0" w:noVBand="1"/>
      </w:tblPr>
      <w:tblGrid>
        <w:gridCol w:w="2254"/>
        <w:gridCol w:w="2561"/>
        <w:gridCol w:w="1947"/>
        <w:gridCol w:w="2254"/>
      </w:tblGrid>
      <w:tr w:rsidR="00C77E5C" w14:paraId="3B2E168F" w14:textId="49AC63E1" w:rsidTr="00C77E5C">
        <w:tc>
          <w:tcPr>
            <w:tcW w:w="9016" w:type="dxa"/>
            <w:gridSpan w:val="4"/>
          </w:tcPr>
          <w:p w14:paraId="75808BA5" w14:textId="09A35AC6" w:rsidR="00C77E5C" w:rsidRPr="00C77E5C" w:rsidRDefault="00C77E5C" w:rsidP="00C77E5C">
            <w:pPr>
              <w:jc w:val="center"/>
              <w:rPr>
                <w:rFonts w:asciiTheme="minorBidi" w:hAnsiTheme="minorBidi"/>
              </w:rPr>
            </w:pPr>
            <w:r w:rsidRPr="00C77E5C">
              <w:rPr>
                <w:rFonts w:asciiTheme="minorBidi" w:hAnsiTheme="minorBidi"/>
              </w:rPr>
              <w:t>Busi</w:t>
            </w:r>
            <w:r>
              <w:rPr>
                <w:rFonts w:asciiTheme="minorBidi" w:hAnsiTheme="minorBidi"/>
              </w:rPr>
              <w:t>ness Risk</w:t>
            </w:r>
            <w:r w:rsidR="00256233">
              <w:rPr>
                <w:rFonts w:asciiTheme="minorBidi" w:hAnsiTheme="minorBidi"/>
              </w:rPr>
              <w:t xml:space="preserve"> (BR)</w:t>
            </w:r>
          </w:p>
        </w:tc>
      </w:tr>
      <w:tr w:rsidR="00FA429C" w14:paraId="4556EF12" w14:textId="5F7A4222" w:rsidTr="00443F32">
        <w:tc>
          <w:tcPr>
            <w:tcW w:w="2254" w:type="dxa"/>
          </w:tcPr>
          <w:p w14:paraId="72243C58" w14:textId="6FB3FC4C" w:rsidR="00FA429C" w:rsidRPr="00C77E5C" w:rsidRDefault="00132A6E" w:rsidP="00FA429C">
            <w:pPr>
              <w:rPr>
                <w:rFonts w:asciiTheme="minorBidi" w:hAnsiTheme="minorBidi"/>
              </w:rPr>
            </w:pPr>
            <w:r>
              <w:rPr>
                <w:rFonts w:asciiTheme="minorBidi" w:hAnsiTheme="minorBidi"/>
              </w:rPr>
              <w:t>BR1</w:t>
            </w:r>
          </w:p>
        </w:tc>
        <w:tc>
          <w:tcPr>
            <w:tcW w:w="2561" w:type="dxa"/>
          </w:tcPr>
          <w:p w14:paraId="732BF859" w14:textId="2AAFDB93" w:rsidR="00FA429C" w:rsidRPr="00C77E5C" w:rsidRDefault="00132A6E" w:rsidP="00FA429C">
            <w:pPr>
              <w:rPr>
                <w:rFonts w:asciiTheme="minorBidi" w:hAnsiTheme="minorBidi"/>
              </w:rPr>
            </w:pPr>
            <w:r>
              <w:rPr>
                <w:rFonts w:asciiTheme="minorBidi" w:hAnsiTheme="minorBidi"/>
              </w:rPr>
              <w:t>Late Delivery</w:t>
            </w:r>
          </w:p>
        </w:tc>
        <w:tc>
          <w:tcPr>
            <w:tcW w:w="1947" w:type="dxa"/>
          </w:tcPr>
          <w:p w14:paraId="78E35C40" w14:textId="02DFCA4B" w:rsidR="00FA429C" w:rsidRPr="00C77E5C" w:rsidRDefault="00256233" w:rsidP="00FA429C">
            <w:pPr>
              <w:rPr>
                <w:rFonts w:asciiTheme="minorBidi" w:hAnsiTheme="minorBidi"/>
              </w:rPr>
            </w:pPr>
            <w:r w:rsidRPr="00256233">
              <w:rPr>
                <w:rFonts w:asciiTheme="minorBidi" w:hAnsiTheme="minorBidi"/>
              </w:rPr>
              <w:t>High</w:t>
            </w:r>
          </w:p>
        </w:tc>
        <w:tc>
          <w:tcPr>
            <w:tcW w:w="2254" w:type="dxa"/>
          </w:tcPr>
          <w:p w14:paraId="138208C3" w14:textId="77777777" w:rsidR="00256233" w:rsidRDefault="00256233" w:rsidP="00FA429C">
            <w:pPr>
              <w:rPr>
                <w:rFonts w:asciiTheme="minorBidi" w:hAnsiTheme="minorBidi"/>
              </w:rPr>
            </w:pPr>
            <w:r>
              <w:rPr>
                <w:rFonts w:asciiTheme="minorBidi" w:hAnsiTheme="minorBidi"/>
              </w:rPr>
              <w:t xml:space="preserve">P-Possible, </w:t>
            </w:r>
          </w:p>
          <w:p w14:paraId="704802AB" w14:textId="38DD0E80" w:rsidR="00FA429C" w:rsidRPr="00C77E5C" w:rsidRDefault="00256233" w:rsidP="00FA429C">
            <w:pPr>
              <w:rPr>
                <w:rFonts w:asciiTheme="minorBidi" w:hAnsiTheme="minorBidi"/>
              </w:rPr>
            </w:pPr>
            <w:r>
              <w:rPr>
                <w:rFonts w:asciiTheme="minorBidi" w:hAnsiTheme="minorBidi"/>
              </w:rPr>
              <w:t>1-Catastrophic</w:t>
            </w:r>
          </w:p>
        </w:tc>
      </w:tr>
      <w:tr w:rsidR="00FA429C" w14:paraId="3FA9483D" w14:textId="159B3EAE" w:rsidTr="00443F32">
        <w:tc>
          <w:tcPr>
            <w:tcW w:w="2254" w:type="dxa"/>
          </w:tcPr>
          <w:p w14:paraId="331E6E11" w14:textId="33C9A693" w:rsidR="00FA429C" w:rsidRPr="00C77E5C" w:rsidRDefault="00132A6E" w:rsidP="00FA429C">
            <w:pPr>
              <w:rPr>
                <w:rFonts w:asciiTheme="minorBidi" w:hAnsiTheme="minorBidi"/>
              </w:rPr>
            </w:pPr>
            <w:r>
              <w:rPr>
                <w:rFonts w:asciiTheme="minorBidi" w:hAnsiTheme="minorBidi"/>
              </w:rPr>
              <w:t>BR2</w:t>
            </w:r>
          </w:p>
        </w:tc>
        <w:tc>
          <w:tcPr>
            <w:tcW w:w="2561" w:type="dxa"/>
          </w:tcPr>
          <w:p w14:paraId="31714490" w14:textId="1D5B61E3" w:rsidR="00FA429C" w:rsidRPr="00C77E5C" w:rsidRDefault="00132A6E" w:rsidP="00FA429C">
            <w:pPr>
              <w:rPr>
                <w:rFonts w:asciiTheme="minorBidi" w:hAnsiTheme="minorBidi"/>
              </w:rPr>
            </w:pPr>
            <w:r>
              <w:rPr>
                <w:rFonts w:asciiTheme="minorBidi" w:hAnsiTheme="minorBidi"/>
              </w:rPr>
              <w:t>End User Resist System</w:t>
            </w:r>
          </w:p>
        </w:tc>
        <w:tc>
          <w:tcPr>
            <w:tcW w:w="1947" w:type="dxa"/>
          </w:tcPr>
          <w:p w14:paraId="61601F9A" w14:textId="58487A55" w:rsidR="00FA429C" w:rsidRPr="00C77E5C" w:rsidRDefault="00256233" w:rsidP="00FA429C">
            <w:pPr>
              <w:rPr>
                <w:rFonts w:asciiTheme="minorBidi" w:hAnsiTheme="minorBidi"/>
              </w:rPr>
            </w:pPr>
            <w:r w:rsidRPr="00256233">
              <w:rPr>
                <w:rFonts w:asciiTheme="minorBidi" w:hAnsiTheme="minorBidi"/>
              </w:rPr>
              <w:t>Significant</w:t>
            </w:r>
          </w:p>
        </w:tc>
        <w:tc>
          <w:tcPr>
            <w:tcW w:w="2254" w:type="dxa"/>
          </w:tcPr>
          <w:p w14:paraId="42EDD3A4" w14:textId="77777777" w:rsidR="00256233" w:rsidRDefault="00256233" w:rsidP="00FA429C">
            <w:pPr>
              <w:rPr>
                <w:rFonts w:asciiTheme="minorBidi" w:hAnsiTheme="minorBidi"/>
              </w:rPr>
            </w:pPr>
            <w:r>
              <w:rPr>
                <w:rFonts w:asciiTheme="minorBidi" w:hAnsiTheme="minorBidi"/>
              </w:rPr>
              <w:t xml:space="preserve">U-Unlikely, </w:t>
            </w:r>
          </w:p>
          <w:p w14:paraId="7FC043B1" w14:textId="050C4633" w:rsidR="00FA429C" w:rsidRPr="00C77E5C" w:rsidRDefault="00256233" w:rsidP="00FA429C">
            <w:pPr>
              <w:rPr>
                <w:rFonts w:asciiTheme="minorBidi" w:hAnsiTheme="minorBidi"/>
              </w:rPr>
            </w:pPr>
            <w:r>
              <w:rPr>
                <w:rFonts w:asciiTheme="minorBidi" w:hAnsiTheme="minorBidi"/>
              </w:rPr>
              <w:t>1-Catastrophic</w:t>
            </w:r>
          </w:p>
        </w:tc>
      </w:tr>
      <w:tr w:rsidR="00FA429C" w14:paraId="1C5D544B" w14:textId="0DF1DD22" w:rsidTr="00443F32">
        <w:tc>
          <w:tcPr>
            <w:tcW w:w="2254" w:type="dxa"/>
          </w:tcPr>
          <w:p w14:paraId="5C451836" w14:textId="0C958B2D" w:rsidR="00FA429C" w:rsidRPr="00C77E5C" w:rsidRDefault="00132A6E" w:rsidP="00FA429C">
            <w:pPr>
              <w:rPr>
                <w:rFonts w:asciiTheme="minorBidi" w:hAnsiTheme="minorBidi"/>
              </w:rPr>
            </w:pPr>
            <w:r>
              <w:rPr>
                <w:rFonts w:asciiTheme="minorBidi" w:hAnsiTheme="minorBidi"/>
              </w:rPr>
              <w:t>BR3</w:t>
            </w:r>
          </w:p>
        </w:tc>
        <w:tc>
          <w:tcPr>
            <w:tcW w:w="2561" w:type="dxa"/>
          </w:tcPr>
          <w:p w14:paraId="61BEB777" w14:textId="5FA69128" w:rsidR="00FA429C" w:rsidRPr="00C77E5C" w:rsidRDefault="00132A6E" w:rsidP="00FA429C">
            <w:pPr>
              <w:rPr>
                <w:rFonts w:asciiTheme="minorBidi" w:hAnsiTheme="minorBidi"/>
              </w:rPr>
            </w:pPr>
            <w:r>
              <w:rPr>
                <w:rFonts w:asciiTheme="minorBidi" w:hAnsiTheme="minorBidi"/>
              </w:rPr>
              <w:t>Poor Quality Documentation</w:t>
            </w:r>
          </w:p>
        </w:tc>
        <w:tc>
          <w:tcPr>
            <w:tcW w:w="1947" w:type="dxa"/>
          </w:tcPr>
          <w:p w14:paraId="6C9146FD" w14:textId="555FD9AF" w:rsidR="00FA429C" w:rsidRPr="00C77E5C" w:rsidRDefault="00256233" w:rsidP="00FA429C">
            <w:pPr>
              <w:rPr>
                <w:rFonts w:asciiTheme="minorBidi" w:hAnsiTheme="minorBidi"/>
              </w:rPr>
            </w:pPr>
            <w:r w:rsidRPr="00256233">
              <w:rPr>
                <w:rFonts w:asciiTheme="minorBidi" w:hAnsiTheme="minorBidi"/>
              </w:rPr>
              <w:t>High</w:t>
            </w:r>
          </w:p>
        </w:tc>
        <w:tc>
          <w:tcPr>
            <w:tcW w:w="2254" w:type="dxa"/>
          </w:tcPr>
          <w:p w14:paraId="12BD1056" w14:textId="4C16C691" w:rsidR="00FA429C" w:rsidRPr="00C77E5C" w:rsidRDefault="00256233" w:rsidP="00FA429C">
            <w:pPr>
              <w:rPr>
                <w:rFonts w:asciiTheme="minorBidi" w:hAnsiTheme="minorBidi"/>
              </w:rPr>
            </w:pPr>
            <w:r>
              <w:rPr>
                <w:rFonts w:asciiTheme="minorBidi" w:hAnsiTheme="minorBidi"/>
              </w:rPr>
              <w:t>L-Likely, 2-Critical</w:t>
            </w:r>
          </w:p>
        </w:tc>
      </w:tr>
      <w:tr w:rsidR="00FA429C" w14:paraId="4F12018E" w14:textId="7A286272" w:rsidTr="00443F32">
        <w:tc>
          <w:tcPr>
            <w:tcW w:w="2254" w:type="dxa"/>
          </w:tcPr>
          <w:p w14:paraId="437788CD" w14:textId="170D7FA0" w:rsidR="00FA429C" w:rsidRPr="00C77E5C" w:rsidRDefault="00132A6E" w:rsidP="00FA429C">
            <w:pPr>
              <w:rPr>
                <w:rFonts w:asciiTheme="minorBidi" w:hAnsiTheme="minorBidi"/>
              </w:rPr>
            </w:pPr>
            <w:r>
              <w:rPr>
                <w:rFonts w:asciiTheme="minorBidi" w:hAnsiTheme="minorBidi"/>
              </w:rPr>
              <w:t>BR4</w:t>
            </w:r>
          </w:p>
        </w:tc>
        <w:tc>
          <w:tcPr>
            <w:tcW w:w="2561" w:type="dxa"/>
          </w:tcPr>
          <w:p w14:paraId="5BC80C38" w14:textId="3AF87048" w:rsidR="00FA429C" w:rsidRPr="00C77E5C" w:rsidRDefault="00132A6E" w:rsidP="00FA429C">
            <w:pPr>
              <w:rPr>
                <w:rFonts w:asciiTheme="minorBidi" w:hAnsiTheme="minorBidi"/>
              </w:rPr>
            </w:pPr>
            <w:r>
              <w:rPr>
                <w:rFonts w:asciiTheme="minorBidi" w:hAnsiTheme="minorBidi"/>
              </w:rPr>
              <w:t>Extra Finance Required</w:t>
            </w:r>
          </w:p>
        </w:tc>
        <w:tc>
          <w:tcPr>
            <w:tcW w:w="1947" w:type="dxa"/>
          </w:tcPr>
          <w:p w14:paraId="2489A1D4" w14:textId="47C9AE0D" w:rsidR="00FA429C" w:rsidRPr="00C77E5C" w:rsidRDefault="00256233" w:rsidP="00FA429C">
            <w:pPr>
              <w:rPr>
                <w:rFonts w:asciiTheme="minorBidi" w:hAnsiTheme="minorBidi"/>
              </w:rPr>
            </w:pPr>
            <w:r w:rsidRPr="00256233">
              <w:rPr>
                <w:rFonts w:asciiTheme="minorBidi" w:hAnsiTheme="minorBidi"/>
              </w:rPr>
              <w:t>Moderate</w:t>
            </w:r>
          </w:p>
        </w:tc>
        <w:tc>
          <w:tcPr>
            <w:tcW w:w="2254" w:type="dxa"/>
          </w:tcPr>
          <w:p w14:paraId="6B4390CF" w14:textId="77777777" w:rsidR="00FA429C" w:rsidRDefault="00256233" w:rsidP="00FA429C">
            <w:pPr>
              <w:rPr>
                <w:rFonts w:asciiTheme="minorBidi" w:hAnsiTheme="minorBidi"/>
              </w:rPr>
            </w:pPr>
            <w:r>
              <w:rPr>
                <w:rFonts w:asciiTheme="minorBidi" w:hAnsiTheme="minorBidi"/>
              </w:rPr>
              <w:t>U-Unlikely, 2-Critical</w:t>
            </w:r>
          </w:p>
          <w:p w14:paraId="7A5599E2" w14:textId="7E10F2E7" w:rsidR="00CA5077" w:rsidRPr="00C77E5C" w:rsidRDefault="00CA5077" w:rsidP="00FA429C">
            <w:pPr>
              <w:rPr>
                <w:rFonts w:asciiTheme="minorBidi" w:hAnsiTheme="minorBidi"/>
              </w:rPr>
            </w:pPr>
          </w:p>
        </w:tc>
      </w:tr>
      <w:tr w:rsidR="00C77E5C" w14:paraId="51AAEA79" w14:textId="40FD77A6" w:rsidTr="00C77E5C">
        <w:tc>
          <w:tcPr>
            <w:tcW w:w="9016" w:type="dxa"/>
            <w:gridSpan w:val="4"/>
          </w:tcPr>
          <w:p w14:paraId="56E40195" w14:textId="77777777" w:rsidR="00C77E5C" w:rsidRPr="00C77E5C" w:rsidRDefault="00C77E5C" w:rsidP="00FA429C">
            <w:pPr>
              <w:rPr>
                <w:rFonts w:asciiTheme="minorBidi" w:hAnsiTheme="minorBidi"/>
              </w:rPr>
            </w:pPr>
          </w:p>
        </w:tc>
      </w:tr>
      <w:tr w:rsidR="00C77E5C" w14:paraId="747DF927" w14:textId="041D88A6" w:rsidTr="00C77E5C">
        <w:tc>
          <w:tcPr>
            <w:tcW w:w="9016" w:type="dxa"/>
            <w:gridSpan w:val="4"/>
          </w:tcPr>
          <w:p w14:paraId="7C1001C5" w14:textId="323A407E" w:rsidR="00C77E5C" w:rsidRPr="00C77E5C" w:rsidRDefault="00F46417" w:rsidP="00F46417">
            <w:pPr>
              <w:jc w:val="center"/>
              <w:rPr>
                <w:rFonts w:asciiTheme="minorBidi" w:hAnsiTheme="minorBidi"/>
              </w:rPr>
            </w:pPr>
            <w:r>
              <w:rPr>
                <w:rFonts w:asciiTheme="minorBidi" w:hAnsiTheme="minorBidi"/>
              </w:rPr>
              <w:t>Customer Risk</w:t>
            </w:r>
          </w:p>
        </w:tc>
      </w:tr>
      <w:tr w:rsidR="00FA429C" w14:paraId="4BBE3C9E" w14:textId="0D20EEFC" w:rsidTr="00443F32">
        <w:tc>
          <w:tcPr>
            <w:tcW w:w="2254" w:type="dxa"/>
          </w:tcPr>
          <w:p w14:paraId="1FCC4E32" w14:textId="7829F562" w:rsidR="00FA429C" w:rsidRPr="00C77E5C" w:rsidRDefault="00443F32" w:rsidP="00FA429C">
            <w:pPr>
              <w:rPr>
                <w:rFonts w:asciiTheme="minorBidi" w:hAnsiTheme="minorBidi"/>
              </w:rPr>
            </w:pPr>
            <w:r>
              <w:rPr>
                <w:rFonts w:asciiTheme="minorBidi" w:hAnsiTheme="minorBidi"/>
              </w:rPr>
              <w:t>CR1</w:t>
            </w:r>
          </w:p>
        </w:tc>
        <w:tc>
          <w:tcPr>
            <w:tcW w:w="2561" w:type="dxa"/>
          </w:tcPr>
          <w:p w14:paraId="7BE0A5E8" w14:textId="75230A14" w:rsidR="00FA429C" w:rsidRPr="00C77E5C" w:rsidRDefault="00443F32" w:rsidP="00FA429C">
            <w:pPr>
              <w:rPr>
                <w:rFonts w:asciiTheme="minorBidi" w:hAnsiTheme="minorBidi"/>
              </w:rPr>
            </w:pPr>
            <w:r>
              <w:rPr>
                <w:rFonts w:asciiTheme="minorBidi" w:hAnsiTheme="minorBidi"/>
              </w:rPr>
              <w:t>Changes in Requirement</w:t>
            </w:r>
          </w:p>
        </w:tc>
        <w:tc>
          <w:tcPr>
            <w:tcW w:w="1947" w:type="dxa"/>
          </w:tcPr>
          <w:p w14:paraId="7449BC00" w14:textId="6B3FBE68" w:rsidR="00FA429C" w:rsidRPr="00C77E5C" w:rsidRDefault="00256233" w:rsidP="00FA429C">
            <w:pPr>
              <w:rPr>
                <w:rFonts w:asciiTheme="minorBidi" w:hAnsiTheme="minorBidi"/>
              </w:rPr>
            </w:pPr>
            <w:r w:rsidRPr="00256233">
              <w:rPr>
                <w:rFonts w:asciiTheme="minorBidi" w:hAnsiTheme="minorBidi"/>
              </w:rPr>
              <w:t>Significant</w:t>
            </w:r>
          </w:p>
        </w:tc>
        <w:tc>
          <w:tcPr>
            <w:tcW w:w="2254" w:type="dxa"/>
          </w:tcPr>
          <w:p w14:paraId="437CFC4F" w14:textId="555D208F" w:rsidR="00FA429C" w:rsidRPr="00C77E5C" w:rsidRDefault="009B4DC3" w:rsidP="00FA429C">
            <w:pPr>
              <w:rPr>
                <w:rFonts w:asciiTheme="minorBidi" w:hAnsiTheme="minorBidi"/>
              </w:rPr>
            </w:pPr>
            <w:r w:rsidRPr="009B4DC3">
              <w:rPr>
                <w:rFonts w:asciiTheme="minorBidi" w:hAnsiTheme="minorBidi"/>
              </w:rPr>
              <w:t>U-Unlikely, 2-Critical</w:t>
            </w:r>
          </w:p>
        </w:tc>
      </w:tr>
      <w:tr w:rsidR="00C77E5C" w14:paraId="1C06AA5B" w14:textId="2CE83678" w:rsidTr="00C77E5C">
        <w:tc>
          <w:tcPr>
            <w:tcW w:w="9016" w:type="dxa"/>
            <w:gridSpan w:val="4"/>
          </w:tcPr>
          <w:p w14:paraId="637E7647" w14:textId="77777777" w:rsidR="00C77E5C" w:rsidRPr="00C77E5C" w:rsidRDefault="00C77E5C" w:rsidP="00FA429C">
            <w:pPr>
              <w:rPr>
                <w:rFonts w:asciiTheme="minorBidi" w:hAnsiTheme="minorBidi"/>
              </w:rPr>
            </w:pPr>
          </w:p>
        </w:tc>
      </w:tr>
      <w:tr w:rsidR="00C77E5C" w14:paraId="273CC4DB" w14:textId="058C7616" w:rsidTr="00C77E5C">
        <w:tc>
          <w:tcPr>
            <w:tcW w:w="9016" w:type="dxa"/>
            <w:gridSpan w:val="4"/>
          </w:tcPr>
          <w:p w14:paraId="789AD9DE" w14:textId="2C4D635E" w:rsidR="00C77E5C" w:rsidRPr="00C77E5C" w:rsidRDefault="00443F32" w:rsidP="00443F32">
            <w:pPr>
              <w:jc w:val="center"/>
              <w:rPr>
                <w:rFonts w:asciiTheme="minorBidi" w:hAnsiTheme="minorBidi"/>
              </w:rPr>
            </w:pPr>
            <w:r>
              <w:rPr>
                <w:rFonts w:asciiTheme="minorBidi" w:hAnsiTheme="minorBidi"/>
              </w:rPr>
              <w:t>Technical and Technology Risk (TTR)</w:t>
            </w:r>
          </w:p>
        </w:tc>
      </w:tr>
      <w:tr w:rsidR="00FA429C" w14:paraId="5BE2D4A2" w14:textId="67A51C79" w:rsidTr="00443F32">
        <w:tc>
          <w:tcPr>
            <w:tcW w:w="2254" w:type="dxa"/>
          </w:tcPr>
          <w:p w14:paraId="682C1C49" w14:textId="605D23C9" w:rsidR="00FA429C" w:rsidRPr="00C77E5C" w:rsidRDefault="00443F32" w:rsidP="00FA429C">
            <w:pPr>
              <w:rPr>
                <w:rFonts w:asciiTheme="minorBidi" w:hAnsiTheme="minorBidi"/>
              </w:rPr>
            </w:pPr>
            <w:r>
              <w:rPr>
                <w:rFonts w:asciiTheme="minorBidi" w:hAnsiTheme="minorBidi"/>
              </w:rPr>
              <w:t>TTR1</w:t>
            </w:r>
          </w:p>
        </w:tc>
        <w:tc>
          <w:tcPr>
            <w:tcW w:w="2561" w:type="dxa"/>
          </w:tcPr>
          <w:p w14:paraId="7F45F827" w14:textId="59B98095" w:rsidR="00FA429C" w:rsidRPr="00C77E5C" w:rsidRDefault="00443F32" w:rsidP="00FA429C">
            <w:pPr>
              <w:rPr>
                <w:rFonts w:asciiTheme="minorBidi" w:hAnsiTheme="minorBidi"/>
              </w:rPr>
            </w:pPr>
            <w:r>
              <w:rPr>
                <w:rFonts w:asciiTheme="minorBidi" w:hAnsiTheme="minorBidi"/>
              </w:rPr>
              <w:t>Lack of Database Stability</w:t>
            </w:r>
          </w:p>
        </w:tc>
        <w:tc>
          <w:tcPr>
            <w:tcW w:w="1947" w:type="dxa"/>
          </w:tcPr>
          <w:p w14:paraId="3A4DF5FE" w14:textId="7328AE41" w:rsidR="00FA429C" w:rsidRPr="00C77E5C" w:rsidRDefault="00256233" w:rsidP="00FA429C">
            <w:pPr>
              <w:rPr>
                <w:rFonts w:asciiTheme="minorBidi" w:hAnsiTheme="minorBidi"/>
              </w:rPr>
            </w:pPr>
            <w:r w:rsidRPr="00256233">
              <w:rPr>
                <w:rFonts w:asciiTheme="minorBidi" w:hAnsiTheme="minorBidi"/>
              </w:rPr>
              <w:t>High</w:t>
            </w:r>
          </w:p>
        </w:tc>
        <w:tc>
          <w:tcPr>
            <w:tcW w:w="2254" w:type="dxa"/>
          </w:tcPr>
          <w:p w14:paraId="44422D7E" w14:textId="6C7C5D94" w:rsidR="00FA429C" w:rsidRPr="00C77E5C" w:rsidRDefault="009B4DC3" w:rsidP="00FA429C">
            <w:pPr>
              <w:rPr>
                <w:rFonts w:asciiTheme="minorBidi" w:hAnsiTheme="minorBidi"/>
              </w:rPr>
            </w:pPr>
            <w:r>
              <w:rPr>
                <w:rFonts w:asciiTheme="minorBidi" w:hAnsiTheme="minorBidi"/>
              </w:rPr>
              <w:t>Likely, 2-Critical</w:t>
            </w:r>
          </w:p>
        </w:tc>
      </w:tr>
      <w:tr w:rsidR="00FA429C" w14:paraId="1C8695FE" w14:textId="39D804F4" w:rsidTr="00443F32">
        <w:tc>
          <w:tcPr>
            <w:tcW w:w="2254" w:type="dxa"/>
          </w:tcPr>
          <w:p w14:paraId="248BDA5D" w14:textId="6D67B369" w:rsidR="00FA429C" w:rsidRPr="00C77E5C" w:rsidRDefault="00443F32" w:rsidP="00FA429C">
            <w:pPr>
              <w:rPr>
                <w:rFonts w:asciiTheme="minorBidi" w:hAnsiTheme="minorBidi"/>
              </w:rPr>
            </w:pPr>
            <w:r>
              <w:rPr>
                <w:rFonts w:asciiTheme="minorBidi" w:hAnsiTheme="minorBidi"/>
              </w:rPr>
              <w:t>TTR2</w:t>
            </w:r>
          </w:p>
        </w:tc>
        <w:tc>
          <w:tcPr>
            <w:tcW w:w="2561" w:type="dxa"/>
          </w:tcPr>
          <w:p w14:paraId="2444EAD8" w14:textId="1B3AD2A0" w:rsidR="00FA429C" w:rsidRPr="00C77E5C" w:rsidRDefault="00443F32" w:rsidP="00FA429C">
            <w:pPr>
              <w:rPr>
                <w:rFonts w:asciiTheme="minorBidi" w:hAnsiTheme="minorBidi"/>
              </w:rPr>
            </w:pPr>
            <w:r>
              <w:rPr>
                <w:rFonts w:asciiTheme="minorBidi" w:hAnsiTheme="minorBidi"/>
              </w:rPr>
              <w:t>Deviation from Software Engineering Standards</w:t>
            </w:r>
          </w:p>
        </w:tc>
        <w:tc>
          <w:tcPr>
            <w:tcW w:w="1947" w:type="dxa"/>
          </w:tcPr>
          <w:p w14:paraId="02F217C5" w14:textId="2FEC5809" w:rsidR="00FA429C" w:rsidRPr="00C77E5C" w:rsidRDefault="00256233" w:rsidP="00FA429C">
            <w:pPr>
              <w:rPr>
                <w:rFonts w:asciiTheme="minorBidi" w:hAnsiTheme="minorBidi"/>
              </w:rPr>
            </w:pPr>
            <w:r w:rsidRPr="00256233">
              <w:rPr>
                <w:rFonts w:asciiTheme="minorBidi" w:hAnsiTheme="minorBidi"/>
              </w:rPr>
              <w:t>Low</w:t>
            </w:r>
          </w:p>
        </w:tc>
        <w:tc>
          <w:tcPr>
            <w:tcW w:w="2254" w:type="dxa"/>
          </w:tcPr>
          <w:p w14:paraId="2F42D7BD" w14:textId="66DFFDA4" w:rsidR="00FA429C" w:rsidRPr="00C77E5C" w:rsidRDefault="009B4DC3" w:rsidP="00FA429C">
            <w:pPr>
              <w:rPr>
                <w:rFonts w:asciiTheme="minorBidi" w:hAnsiTheme="minorBidi"/>
              </w:rPr>
            </w:pPr>
            <w:r>
              <w:rPr>
                <w:rFonts w:asciiTheme="minorBidi" w:hAnsiTheme="minorBidi"/>
              </w:rPr>
              <w:t>Rare, 3-Marginal</w:t>
            </w:r>
          </w:p>
        </w:tc>
      </w:tr>
      <w:tr w:rsidR="00FA429C" w14:paraId="09703487" w14:textId="325B31FF" w:rsidTr="00443F32">
        <w:tc>
          <w:tcPr>
            <w:tcW w:w="2254" w:type="dxa"/>
          </w:tcPr>
          <w:p w14:paraId="7234F84E" w14:textId="6A3013CE" w:rsidR="00FA429C" w:rsidRPr="00C77E5C" w:rsidRDefault="00BB38BD" w:rsidP="00FA429C">
            <w:pPr>
              <w:rPr>
                <w:rFonts w:asciiTheme="minorBidi" w:hAnsiTheme="minorBidi"/>
              </w:rPr>
            </w:pPr>
            <w:r>
              <w:rPr>
                <w:rFonts w:asciiTheme="minorBidi" w:hAnsiTheme="minorBidi"/>
              </w:rPr>
              <w:t>TTR3</w:t>
            </w:r>
          </w:p>
        </w:tc>
        <w:tc>
          <w:tcPr>
            <w:tcW w:w="2561" w:type="dxa"/>
          </w:tcPr>
          <w:p w14:paraId="7526C0AB" w14:textId="6A8C89F4" w:rsidR="00FA429C" w:rsidRPr="00C77E5C" w:rsidRDefault="00BB38BD" w:rsidP="00FA429C">
            <w:pPr>
              <w:rPr>
                <w:rFonts w:asciiTheme="minorBidi" w:hAnsiTheme="minorBidi"/>
              </w:rPr>
            </w:pPr>
            <w:r w:rsidRPr="0036710B">
              <w:rPr>
                <w:rFonts w:asciiTheme="minorBidi" w:hAnsiTheme="minorBidi"/>
              </w:rPr>
              <w:t>Hard to maintain after deployment</w:t>
            </w:r>
          </w:p>
        </w:tc>
        <w:tc>
          <w:tcPr>
            <w:tcW w:w="1947" w:type="dxa"/>
          </w:tcPr>
          <w:p w14:paraId="6ABA5588" w14:textId="02F0DD7B" w:rsidR="00FA429C" w:rsidRPr="00C77E5C" w:rsidRDefault="00CA5077" w:rsidP="00FA429C">
            <w:pPr>
              <w:rPr>
                <w:rFonts w:asciiTheme="minorBidi" w:hAnsiTheme="minorBidi"/>
              </w:rPr>
            </w:pPr>
            <w:r>
              <w:rPr>
                <w:rFonts w:asciiTheme="minorBidi" w:hAnsiTheme="minorBidi"/>
              </w:rPr>
              <w:t>Moderate</w:t>
            </w:r>
          </w:p>
        </w:tc>
        <w:tc>
          <w:tcPr>
            <w:tcW w:w="2254" w:type="dxa"/>
          </w:tcPr>
          <w:p w14:paraId="6F99D049" w14:textId="3C372DB8" w:rsidR="00FA429C" w:rsidRPr="00C77E5C" w:rsidRDefault="00CA5077" w:rsidP="00FA429C">
            <w:pPr>
              <w:rPr>
                <w:rFonts w:asciiTheme="minorBidi" w:hAnsiTheme="minorBidi"/>
              </w:rPr>
            </w:pPr>
            <w:r>
              <w:rPr>
                <w:rFonts w:asciiTheme="minorBidi" w:hAnsiTheme="minorBidi"/>
              </w:rPr>
              <w:t>Likely, 3-Marginal</w:t>
            </w:r>
          </w:p>
        </w:tc>
      </w:tr>
      <w:tr w:rsidR="00FA429C" w14:paraId="63294AAF" w14:textId="7AD879C0" w:rsidTr="00443F32">
        <w:tc>
          <w:tcPr>
            <w:tcW w:w="2254" w:type="dxa"/>
          </w:tcPr>
          <w:p w14:paraId="309BC4A9" w14:textId="19CE70F4" w:rsidR="00FA429C" w:rsidRPr="00C77E5C" w:rsidRDefault="00CA5077" w:rsidP="00FA429C">
            <w:pPr>
              <w:rPr>
                <w:rFonts w:asciiTheme="minorBidi" w:hAnsiTheme="minorBidi"/>
              </w:rPr>
            </w:pPr>
            <w:r>
              <w:rPr>
                <w:rFonts w:asciiTheme="minorBidi" w:hAnsiTheme="minorBidi"/>
              </w:rPr>
              <w:t>TTR4</w:t>
            </w:r>
          </w:p>
        </w:tc>
        <w:tc>
          <w:tcPr>
            <w:tcW w:w="2561" w:type="dxa"/>
          </w:tcPr>
          <w:p w14:paraId="62D441E9" w14:textId="23673E75" w:rsidR="00FA429C" w:rsidRPr="00C77E5C" w:rsidRDefault="00CA5077" w:rsidP="00FA429C">
            <w:pPr>
              <w:rPr>
                <w:rFonts w:asciiTheme="minorBidi" w:hAnsiTheme="minorBidi"/>
              </w:rPr>
            </w:pPr>
            <w:r w:rsidRPr="00CA5077">
              <w:rPr>
                <w:rFonts w:asciiTheme="minorBidi" w:hAnsiTheme="minorBidi"/>
              </w:rPr>
              <w:t>Slow page load or DB lag</w:t>
            </w:r>
          </w:p>
        </w:tc>
        <w:tc>
          <w:tcPr>
            <w:tcW w:w="1947" w:type="dxa"/>
          </w:tcPr>
          <w:p w14:paraId="03F18288" w14:textId="164B4AFD" w:rsidR="00FA429C" w:rsidRPr="00C77E5C" w:rsidRDefault="00CA5077" w:rsidP="00FA429C">
            <w:pPr>
              <w:rPr>
                <w:rFonts w:asciiTheme="minorBidi" w:hAnsiTheme="minorBidi"/>
              </w:rPr>
            </w:pPr>
            <w:r>
              <w:rPr>
                <w:rFonts w:asciiTheme="minorBidi" w:hAnsiTheme="minorBidi"/>
              </w:rPr>
              <w:t>Low</w:t>
            </w:r>
          </w:p>
        </w:tc>
        <w:tc>
          <w:tcPr>
            <w:tcW w:w="2254" w:type="dxa"/>
          </w:tcPr>
          <w:p w14:paraId="5DC3B70E" w14:textId="75A23EB0" w:rsidR="00FA429C" w:rsidRPr="00C77E5C" w:rsidRDefault="00CA5077" w:rsidP="00FA429C">
            <w:pPr>
              <w:rPr>
                <w:rFonts w:asciiTheme="minorBidi" w:hAnsiTheme="minorBidi"/>
              </w:rPr>
            </w:pPr>
            <w:r>
              <w:rPr>
                <w:rFonts w:asciiTheme="minorBidi" w:hAnsiTheme="minorBidi"/>
              </w:rPr>
              <w:t>Rare, 3-Marginal</w:t>
            </w:r>
          </w:p>
        </w:tc>
      </w:tr>
      <w:tr w:rsidR="00C77E5C" w14:paraId="10634485" w14:textId="10E4DAE5" w:rsidTr="00C77E5C">
        <w:tc>
          <w:tcPr>
            <w:tcW w:w="9016" w:type="dxa"/>
            <w:gridSpan w:val="4"/>
          </w:tcPr>
          <w:p w14:paraId="36AE4D26" w14:textId="77777777" w:rsidR="00C77E5C" w:rsidRPr="00C77E5C" w:rsidRDefault="00C77E5C" w:rsidP="00FA429C">
            <w:pPr>
              <w:rPr>
                <w:rFonts w:asciiTheme="minorBidi" w:hAnsiTheme="minorBidi"/>
              </w:rPr>
            </w:pPr>
          </w:p>
        </w:tc>
      </w:tr>
      <w:tr w:rsidR="00C77E5C" w14:paraId="1FB861C9" w14:textId="57D268FE" w:rsidTr="00C77E5C">
        <w:tc>
          <w:tcPr>
            <w:tcW w:w="9016" w:type="dxa"/>
            <w:gridSpan w:val="4"/>
          </w:tcPr>
          <w:p w14:paraId="3E12CF56" w14:textId="20645EDD" w:rsidR="00C77E5C" w:rsidRPr="00C77E5C" w:rsidRDefault="00F46417" w:rsidP="00F46417">
            <w:pPr>
              <w:jc w:val="center"/>
              <w:rPr>
                <w:rFonts w:asciiTheme="minorBidi" w:hAnsiTheme="minorBidi"/>
              </w:rPr>
            </w:pPr>
            <w:r>
              <w:rPr>
                <w:rFonts w:asciiTheme="minorBidi" w:hAnsiTheme="minorBidi"/>
              </w:rPr>
              <w:t>Employee Risk</w:t>
            </w:r>
            <w:r w:rsidR="00256233">
              <w:rPr>
                <w:rFonts w:asciiTheme="minorBidi" w:hAnsiTheme="minorBidi"/>
              </w:rPr>
              <w:t xml:space="preserve"> (ER) </w:t>
            </w:r>
          </w:p>
        </w:tc>
      </w:tr>
      <w:tr w:rsidR="00FA429C" w14:paraId="683A169A" w14:textId="77777777" w:rsidTr="00CA5077">
        <w:trPr>
          <w:trHeight w:val="578"/>
        </w:trPr>
        <w:tc>
          <w:tcPr>
            <w:tcW w:w="2254" w:type="dxa"/>
          </w:tcPr>
          <w:p w14:paraId="363E7D41" w14:textId="4DA97F78" w:rsidR="00FA429C" w:rsidRPr="00C77E5C" w:rsidRDefault="00443F32" w:rsidP="00FA429C">
            <w:pPr>
              <w:rPr>
                <w:rFonts w:asciiTheme="minorBidi" w:hAnsiTheme="minorBidi"/>
              </w:rPr>
            </w:pPr>
            <w:r>
              <w:rPr>
                <w:rFonts w:asciiTheme="minorBidi" w:hAnsiTheme="minorBidi"/>
              </w:rPr>
              <w:t xml:space="preserve">ER1 </w:t>
            </w:r>
          </w:p>
        </w:tc>
        <w:tc>
          <w:tcPr>
            <w:tcW w:w="2561" w:type="dxa"/>
          </w:tcPr>
          <w:p w14:paraId="16580999" w14:textId="5851B7B5" w:rsidR="00FA429C" w:rsidRPr="00C77E5C" w:rsidRDefault="00443F32" w:rsidP="00FA429C">
            <w:pPr>
              <w:rPr>
                <w:rFonts w:asciiTheme="minorBidi" w:hAnsiTheme="minorBidi"/>
              </w:rPr>
            </w:pPr>
            <w:r>
              <w:rPr>
                <w:rFonts w:asciiTheme="minorBidi" w:hAnsiTheme="minorBidi"/>
              </w:rPr>
              <w:t>Poor Comments in Code</w:t>
            </w:r>
          </w:p>
        </w:tc>
        <w:tc>
          <w:tcPr>
            <w:tcW w:w="1947" w:type="dxa"/>
          </w:tcPr>
          <w:p w14:paraId="4A74E409" w14:textId="038B0A4D" w:rsidR="00FA429C" w:rsidRPr="00C77E5C" w:rsidRDefault="00256233" w:rsidP="00FA429C">
            <w:pPr>
              <w:rPr>
                <w:rFonts w:asciiTheme="minorBidi" w:hAnsiTheme="minorBidi"/>
              </w:rPr>
            </w:pPr>
            <w:r w:rsidRPr="00256233">
              <w:rPr>
                <w:rFonts w:asciiTheme="minorBidi" w:hAnsiTheme="minorBidi"/>
              </w:rPr>
              <w:t>Low</w:t>
            </w:r>
          </w:p>
        </w:tc>
        <w:tc>
          <w:tcPr>
            <w:tcW w:w="2254" w:type="dxa"/>
          </w:tcPr>
          <w:p w14:paraId="015D029E" w14:textId="62B1FBB9" w:rsidR="00FA429C" w:rsidRPr="00C77E5C" w:rsidRDefault="009B4DC3" w:rsidP="00FA429C">
            <w:pPr>
              <w:rPr>
                <w:rFonts w:asciiTheme="minorBidi" w:hAnsiTheme="minorBidi"/>
              </w:rPr>
            </w:pPr>
            <w:r>
              <w:rPr>
                <w:rFonts w:asciiTheme="minorBidi" w:hAnsiTheme="minorBidi"/>
              </w:rPr>
              <w:t>U-Unlikely, 4-Negligible</w:t>
            </w:r>
          </w:p>
        </w:tc>
      </w:tr>
      <w:tr w:rsidR="00CA5077" w14:paraId="18B30DBF" w14:textId="77777777" w:rsidTr="00CA5077">
        <w:trPr>
          <w:trHeight w:val="578"/>
        </w:trPr>
        <w:tc>
          <w:tcPr>
            <w:tcW w:w="2254" w:type="dxa"/>
          </w:tcPr>
          <w:p w14:paraId="274A87BA" w14:textId="4EC86976" w:rsidR="00CA5077" w:rsidRDefault="00CA5077" w:rsidP="00FA429C">
            <w:pPr>
              <w:rPr>
                <w:rFonts w:asciiTheme="minorBidi" w:hAnsiTheme="minorBidi"/>
              </w:rPr>
            </w:pPr>
            <w:r>
              <w:rPr>
                <w:rFonts w:asciiTheme="minorBidi" w:hAnsiTheme="minorBidi"/>
              </w:rPr>
              <w:t>ER2</w:t>
            </w:r>
          </w:p>
        </w:tc>
        <w:tc>
          <w:tcPr>
            <w:tcW w:w="2561" w:type="dxa"/>
          </w:tcPr>
          <w:p w14:paraId="7145BA24" w14:textId="28230FC3" w:rsidR="00CA5077" w:rsidRDefault="00CA5077" w:rsidP="00FA429C">
            <w:pPr>
              <w:rPr>
                <w:rFonts w:asciiTheme="minorBidi" w:hAnsiTheme="minorBidi"/>
              </w:rPr>
            </w:pPr>
            <w:r w:rsidRPr="0036710B">
              <w:rPr>
                <w:rFonts w:asciiTheme="minorBidi" w:hAnsiTheme="minorBidi"/>
              </w:rPr>
              <w:t>Features not completed on time</w:t>
            </w:r>
          </w:p>
        </w:tc>
        <w:tc>
          <w:tcPr>
            <w:tcW w:w="1947" w:type="dxa"/>
          </w:tcPr>
          <w:p w14:paraId="1B02F389" w14:textId="6D8BD99D" w:rsidR="00CA5077" w:rsidRPr="00256233" w:rsidRDefault="00CA5077" w:rsidP="00FA429C">
            <w:pPr>
              <w:rPr>
                <w:rFonts w:asciiTheme="minorBidi" w:hAnsiTheme="minorBidi"/>
              </w:rPr>
            </w:pPr>
            <w:r>
              <w:rPr>
                <w:rFonts w:asciiTheme="minorBidi" w:hAnsiTheme="minorBidi"/>
              </w:rPr>
              <w:t>Significant</w:t>
            </w:r>
          </w:p>
        </w:tc>
        <w:tc>
          <w:tcPr>
            <w:tcW w:w="2254" w:type="dxa"/>
          </w:tcPr>
          <w:p w14:paraId="5B459D5E" w14:textId="56D493EE" w:rsidR="00CA5077" w:rsidRDefault="00CA5077" w:rsidP="00FA429C">
            <w:pPr>
              <w:rPr>
                <w:rFonts w:asciiTheme="minorBidi" w:hAnsiTheme="minorBidi"/>
              </w:rPr>
            </w:pPr>
            <w:r>
              <w:rPr>
                <w:rFonts w:asciiTheme="minorBidi" w:hAnsiTheme="minorBidi"/>
              </w:rPr>
              <w:t>Likely, 2-Critical</w:t>
            </w:r>
          </w:p>
        </w:tc>
      </w:tr>
    </w:tbl>
    <w:p w14:paraId="751F4F59" w14:textId="30A8B2A2" w:rsidR="00FA429C" w:rsidRDefault="00FA429C" w:rsidP="00FA429C">
      <w:pPr>
        <w:rPr>
          <w:rFonts w:asciiTheme="minorBidi" w:hAnsiTheme="minorBidi"/>
          <w:b/>
          <w:bCs/>
        </w:rPr>
      </w:pPr>
    </w:p>
    <w:p w14:paraId="52D9B4D0" w14:textId="77777777" w:rsidR="00FA429C" w:rsidRDefault="00FA429C">
      <w:pPr>
        <w:rPr>
          <w:rFonts w:asciiTheme="minorBidi" w:hAnsiTheme="minorBidi"/>
          <w:b/>
          <w:bCs/>
        </w:rPr>
      </w:pPr>
      <w:r>
        <w:rPr>
          <w:rFonts w:asciiTheme="minorBidi" w:hAnsiTheme="minorBidi"/>
          <w:b/>
          <w:bCs/>
        </w:rPr>
        <w:br w:type="page"/>
      </w:r>
    </w:p>
    <w:p w14:paraId="3A5F9DFB" w14:textId="77777777" w:rsidR="00DA7637" w:rsidRDefault="00DA7637" w:rsidP="00FA429C">
      <w:pPr>
        <w:rPr>
          <w:rFonts w:asciiTheme="minorBidi" w:hAnsiTheme="minorBidi"/>
          <w:b/>
          <w:bCs/>
        </w:rPr>
        <w:sectPr w:rsidR="00DA7637" w:rsidSect="00AA485F">
          <w:pgSz w:w="11906" w:h="16838"/>
          <w:pgMar w:top="1440" w:right="1440" w:bottom="1440" w:left="1440" w:header="708" w:footer="708" w:gutter="0"/>
          <w:cols w:space="708"/>
          <w:docGrid w:linePitch="360"/>
        </w:sectPr>
      </w:pPr>
    </w:p>
    <w:p w14:paraId="70BD7E71" w14:textId="14F29C37" w:rsidR="00FA429C" w:rsidRDefault="00FA429C" w:rsidP="00FA429C">
      <w:pPr>
        <w:rPr>
          <w:rFonts w:asciiTheme="minorBidi" w:hAnsiTheme="minorBidi"/>
          <w:b/>
          <w:bCs/>
        </w:rPr>
      </w:pPr>
      <w:r>
        <w:rPr>
          <w:rFonts w:asciiTheme="minorBidi" w:hAnsiTheme="minorBidi"/>
          <w:b/>
          <w:bCs/>
        </w:rPr>
        <w:lastRenderedPageBreak/>
        <w:t>Risk Profile</w:t>
      </w:r>
    </w:p>
    <w:p w14:paraId="48C4A621" w14:textId="3B261016" w:rsidR="001B0BB3" w:rsidRDefault="001B0BB3" w:rsidP="00FA429C">
      <w:pPr>
        <w:rPr>
          <w:rFonts w:asciiTheme="minorBidi" w:hAnsiTheme="minorBidi"/>
          <w:b/>
          <w:bCs/>
        </w:rPr>
      </w:pPr>
    </w:p>
    <w:tbl>
      <w:tblPr>
        <w:tblStyle w:val="TableGrid"/>
        <w:tblW w:w="0" w:type="auto"/>
        <w:tblLook w:val="04A0" w:firstRow="1" w:lastRow="0" w:firstColumn="1" w:lastColumn="0" w:noHBand="0" w:noVBand="1"/>
      </w:tblPr>
      <w:tblGrid>
        <w:gridCol w:w="2749"/>
        <w:gridCol w:w="2359"/>
        <w:gridCol w:w="2484"/>
        <w:gridCol w:w="1139"/>
        <w:gridCol w:w="5217"/>
      </w:tblGrid>
      <w:tr w:rsidR="00DA7637" w14:paraId="5828CDAF" w14:textId="77777777" w:rsidTr="00B8310A">
        <w:tc>
          <w:tcPr>
            <w:tcW w:w="2830" w:type="dxa"/>
          </w:tcPr>
          <w:p w14:paraId="639DB505" w14:textId="5C5D6833" w:rsidR="001B0BB3" w:rsidRPr="00DF6A15" w:rsidRDefault="00471446" w:rsidP="009B4DC3">
            <w:pPr>
              <w:spacing w:line="276" w:lineRule="auto"/>
              <w:jc w:val="center"/>
              <w:rPr>
                <w:rFonts w:asciiTheme="minorBidi" w:hAnsiTheme="minorBidi"/>
                <w:b/>
                <w:bCs/>
                <w:sz w:val="20"/>
                <w:szCs w:val="20"/>
              </w:rPr>
            </w:pPr>
            <w:r w:rsidRPr="00DF6A15">
              <w:rPr>
                <w:rFonts w:asciiTheme="minorBidi" w:hAnsiTheme="minorBidi"/>
                <w:b/>
                <w:bCs/>
                <w:sz w:val="20"/>
                <w:szCs w:val="20"/>
              </w:rPr>
              <w:t>Risk</w:t>
            </w:r>
          </w:p>
        </w:tc>
        <w:tc>
          <w:tcPr>
            <w:tcW w:w="2410" w:type="dxa"/>
          </w:tcPr>
          <w:p w14:paraId="34365FE7" w14:textId="06514C46" w:rsidR="001B0BB3" w:rsidRPr="00DF6A15" w:rsidRDefault="00471446" w:rsidP="009B4DC3">
            <w:pPr>
              <w:spacing w:line="276" w:lineRule="auto"/>
              <w:jc w:val="center"/>
              <w:rPr>
                <w:rFonts w:asciiTheme="minorBidi" w:hAnsiTheme="minorBidi"/>
                <w:b/>
                <w:bCs/>
                <w:sz w:val="20"/>
                <w:szCs w:val="20"/>
              </w:rPr>
            </w:pPr>
            <w:r w:rsidRPr="00DF6A15">
              <w:rPr>
                <w:rFonts w:asciiTheme="minorBidi" w:hAnsiTheme="minorBidi"/>
                <w:b/>
                <w:bCs/>
                <w:sz w:val="20"/>
                <w:szCs w:val="20"/>
              </w:rPr>
              <w:t>Likelihood</w:t>
            </w:r>
          </w:p>
        </w:tc>
        <w:tc>
          <w:tcPr>
            <w:tcW w:w="2552" w:type="dxa"/>
          </w:tcPr>
          <w:p w14:paraId="2509E7A7" w14:textId="6C088A8B" w:rsidR="001B0BB3" w:rsidRPr="00DF6A15" w:rsidRDefault="00471446" w:rsidP="009B4DC3">
            <w:pPr>
              <w:spacing w:line="276" w:lineRule="auto"/>
              <w:jc w:val="center"/>
              <w:rPr>
                <w:rFonts w:asciiTheme="minorBidi" w:hAnsiTheme="minorBidi"/>
                <w:b/>
                <w:bCs/>
                <w:sz w:val="20"/>
                <w:szCs w:val="20"/>
              </w:rPr>
            </w:pPr>
            <w:r w:rsidRPr="00DF6A15">
              <w:rPr>
                <w:rFonts w:asciiTheme="minorBidi" w:hAnsiTheme="minorBidi"/>
                <w:b/>
                <w:bCs/>
                <w:sz w:val="20"/>
                <w:szCs w:val="20"/>
              </w:rPr>
              <w:t>Impact</w:t>
            </w:r>
          </w:p>
        </w:tc>
        <w:tc>
          <w:tcPr>
            <w:tcW w:w="708" w:type="dxa"/>
          </w:tcPr>
          <w:p w14:paraId="0808B721" w14:textId="65130A44" w:rsidR="001B0BB3" w:rsidRPr="00DF6A15" w:rsidRDefault="00471446" w:rsidP="009B4DC3">
            <w:pPr>
              <w:spacing w:line="276" w:lineRule="auto"/>
              <w:jc w:val="center"/>
              <w:rPr>
                <w:rFonts w:asciiTheme="minorBidi" w:hAnsiTheme="minorBidi"/>
                <w:b/>
                <w:bCs/>
                <w:sz w:val="20"/>
                <w:szCs w:val="20"/>
              </w:rPr>
            </w:pPr>
            <w:r w:rsidRPr="00DF6A15">
              <w:rPr>
                <w:rFonts w:asciiTheme="minorBidi" w:hAnsiTheme="minorBidi"/>
                <w:b/>
                <w:bCs/>
                <w:sz w:val="20"/>
                <w:szCs w:val="20"/>
              </w:rPr>
              <w:t>Risk Rating</w:t>
            </w:r>
          </w:p>
        </w:tc>
        <w:tc>
          <w:tcPr>
            <w:tcW w:w="5448" w:type="dxa"/>
          </w:tcPr>
          <w:p w14:paraId="51662F13" w14:textId="47C0DE7C" w:rsidR="001B0BB3" w:rsidRPr="00DF6A15" w:rsidRDefault="00471446" w:rsidP="009B4DC3">
            <w:pPr>
              <w:spacing w:line="276" w:lineRule="auto"/>
              <w:jc w:val="center"/>
              <w:rPr>
                <w:rFonts w:asciiTheme="minorBidi" w:hAnsiTheme="minorBidi"/>
                <w:b/>
                <w:bCs/>
                <w:sz w:val="20"/>
                <w:szCs w:val="20"/>
              </w:rPr>
            </w:pPr>
            <w:r w:rsidRPr="00DF6A15">
              <w:rPr>
                <w:rFonts w:asciiTheme="minorBidi" w:hAnsiTheme="minorBidi"/>
                <w:b/>
                <w:bCs/>
                <w:sz w:val="20"/>
                <w:szCs w:val="20"/>
              </w:rPr>
              <w:t>Mitigation Plan</w:t>
            </w:r>
          </w:p>
        </w:tc>
      </w:tr>
      <w:tr w:rsidR="00471446" w14:paraId="02C6482D" w14:textId="77777777" w:rsidTr="00DA7637">
        <w:tc>
          <w:tcPr>
            <w:tcW w:w="13948" w:type="dxa"/>
            <w:gridSpan w:val="5"/>
          </w:tcPr>
          <w:p w14:paraId="0BCE41FD" w14:textId="4D976117" w:rsidR="00471446" w:rsidRPr="00DF6A15" w:rsidRDefault="00443F32" w:rsidP="009B4DC3">
            <w:pPr>
              <w:spacing w:line="276" w:lineRule="auto"/>
              <w:jc w:val="center"/>
              <w:rPr>
                <w:rFonts w:asciiTheme="minorBidi" w:hAnsiTheme="minorBidi"/>
                <w:b/>
                <w:bCs/>
                <w:sz w:val="20"/>
                <w:szCs w:val="20"/>
              </w:rPr>
            </w:pPr>
            <w:r w:rsidRPr="00DF6A15">
              <w:rPr>
                <w:rFonts w:asciiTheme="minorBidi" w:hAnsiTheme="minorBidi"/>
                <w:b/>
                <w:bCs/>
                <w:sz w:val="20"/>
                <w:szCs w:val="20"/>
              </w:rPr>
              <w:t>Business Risk</w:t>
            </w:r>
          </w:p>
        </w:tc>
      </w:tr>
      <w:tr w:rsidR="00DA7637" w14:paraId="62DD29BA" w14:textId="77777777" w:rsidTr="00B8310A">
        <w:tc>
          <w:tcPr>
            <w:tcW w:w="2830" w:type="dxa"/>
          </w:tcPr>
          <w:p w14:paraId="3354CDB5" w14:textId="77777777" w:rsidR="001B0BB3" w:rsidRDefault="00443F32" w:rsidP="009B4DC3">
            <w:pPr>
              <w:spacing w:line="276" w:lineRule="auto"/>
              <w:rPr>
                <w:rFonts w:asciiTheme="minorBidi" w:hAnsiTheme="minorBidi"/>
                <w:sz w:val="20"/>
                <w:szCs w:val="20"/>
              </w:rPr>
            </w:pPr>
            <w:r w:rsidRPr="00DF6A15">
              <w:rPr>
                <w:rFonts w:asciiTheme="minorBidi" w:hAnsiTheme="minorBidi"/>
                <w:sz w:val="20"/>
                <w:szCs w:val="20"/>
              </w:rPr>
              <w:t>BR1 - Late Delivery</w:t>
            </w:r>
          </w:p>
          <w:p w14:paraId="40668929" w14:textId="77777777" w:rsidR="00DF6A15" w:rsidRDefault="00DF6A15" w:rsidP="009B4DC3">
            <w:pPr>
              <w:spacing w:line="276" w:lineRule="auto"/>
              <w:rPr>
                <w:rFonts w:asciiTheme="minorBidi" w:hAnsiTheme="minorBidi"/>
                <w:sz w:val="20"/>
                <w:szCs w:val="20"/>
              </w:rPr>
            </w:pPr>
          </w:p>
          <w:p w14:paraId="6B2764DE"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Scope: Late delivery may</w:t>
            </w:r>
          </w:p>
          <w:p w14:paraId="615582A1"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be quite costly to the</w:t>
            </w:r>
          </w:p>
          <w:p w14:paraId="28813D52"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company in terms of</w:t>
            </w:r>
          </w:p>
          <w:p w14:paraId="0BCBA1D8" w14:textId="011A3CAC"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finances and reputation.</w:t>
            </w:r>
          </w:p>
        </w:tc>
        <w:tc>
          <w:tcPr>
            <w:tcW w:w="2410" w:type="dxa"/>
          </w:tcPr>
          <w:p w14:paraId="1DC4FBC4"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P-Possible</w:t>
            </w:r>
          </w:p>
          <w:p w14:paraId="28FB5E87"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Justification:</w:t>
            </w:r>
          </w:p>
          <w:p w14:paraId="4E663017"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An inadequate number</w:t>
            </w:r>
          </w:p>
          <w:p w14:paraId="414FD466"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of team members.</w:t>
            </w:r>
          </w:p>
          <w:p w14:paraId="2E941211"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Large project job</w:t>
            </w:r>
          </w:p>
          <w:p w14:paraId="1E0C977E" w14:textId="0185D4D2" w:rsidR="001B0BB3"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scope.</w:t>
            </w:r>
          </w:p>
        </w:tc>
        <w:tc>
          <w:tcPr>
            <w:tcW w:w="2552" w:type="dxa"/>
          </w:tcPr>
          <w:p w14:paraId="2F0CB278" w14:textId="53BDF425"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1-</w:t>
            </w:r>
            <w:r>
              <w:rPr>
                <w:rFonts w:asciiTheme="minorBidi" w:hAnsiTheme="minorBidi"/>
                <w:sz w:val="20"/>
                <w:szCs w:val="20"/>
              </w:rPr>
              <w:t xml:space="preserve"> </w:t>
            </w:r>
            <w:r w:rsidRPr="00DF6A15">
              <w:rPr>
                <w:rFonts w:asciiTheme="minorBidi" w:hAnsiTheme="minorBidi"/>
                <w:sz w:val="20"/>
                <w:szCs w:val="20"/>
              </w:rPr>
              <w:t>Catastrophic</w:t>
            </w:r>
          </w:p>
          <w:p w14:paraId="1527601E"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Justification:</w:t>
            </w:r>
          </w:p>
          <w:p w14:paraId="75637C02" w14:textId="5A0C12AA"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Effects on</w:t>
            </w:r>
            <w:r>
              <w:rPr>
                <w:rFonts w:asciiTheme="minorBidi" w:hAnsiTheme="minorBidi"/>
                <w:sz w:val="20"/>
                <w:szCs w:val="20"/>
              </w:rPr>
              <w:t xml:space="preserve"> the </w:t>
            </w:r>
            <w:r w:rsidRPr="00DF6A15">
              <w:rPr>
                <w:rFonts w:asciiTheme="minorBidi" w:hAnsiTheme="minorBidi"/>
                <w:sz w:val="20"/>
                <w:szCs w:val="20"/>
              </w:rPr>
              <w:t>reputation. Service</w:t>
            </w:r>
          </w:p>
          <w:p w14:paraId="04995915"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shortfall incurs a</w:t>
            </w:r>
          </w:p>
          <w:p w14:paraId="641C73D6" w14:textId="09FB33F4" w:rsidR="001B0BB3"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penalty.</w:t>
            </w:r>
          </w:p>
        </w:tc>
        <w:tc>
          <w:tcPr>
            <w:tcW w:w="708" w:type="dxa"/>
          </w:tcPr>
          <w:p w14:paraId="3294B6BE" w14:textId="68C7CADA" w:rsidR="001B0BB3"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High</w:t>
            </w:r>
          </w:p>
        </w:tc>
        <w:tc>
          <w:tcPr>
            <w:tcW w:w="5448" w:type="dxa"/>
          </w:tcPr>
          <w:p w14:paraId="0E3358AA" w14:textId="63FEB61F" w:rsidR="001B0BB3"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Estimate the project scope and</w:t>
            </w:r>
            <w:r w:rsidR="00DA7637">
              <w:rPr>
                <w:rFonts w:asciiTheme="minorBidi" w:hAnsiTheme="minorBidi"/>
                <w:sz w:val="20"/>
                <w:szCs w:val="20"/>
              </w:rPr>
              <w:t xml:space="preserve"> </w:t>
            </w:r>
            <w:r w:rsidRPr="00DF6A15">
              <w:rPr>
                <w:rFonts w:asciiTheme="minorBidi" w:hAnsiTheme="minorBidi"/>
                <w:sz w:val="20"/>
                <w:szCs w:val="20"/>
              </w:rPr>
              <w:t>set the deadline by assigning</w:t>
            </w:r>
            <w:r w:rsidR="00DA7637">
              <w:rPr>
                <w:rFonts w:asciiTheme="minorBidi" w:hAnsiTheme="minorBidi"/>
                <w:sz w:val="20"/>
                <w:szCs w:val="20"/>
              </w:rPr>
              <w:t xml:space="preserve"> </w:t>
            </w:r>
            <w:r w:rsidRPr="00DF6A15">
              <w:rPr>
                <w:rFonts w:asciiTheme="minorBidi" w:hAnsiTheme="minorBidi"/>
                <w:sz w:val="20"/>
                <w:szCs w:val="20"/>
              </w:rPr>
              <w:t>tasks to the team while taking</w:t>
            </w:r>
            <w:r w:rsidR="00DA7637">
              <w:rPr>
                <w:rFonts w:asciiTheme="minorBidi" w:hAnsiTheme="minorBidi"/>
                <w:sz w:val="20"/>
                <w:szCs w:val="20"/>
              </w:rPr>
              <w:t xml:space="preserve"> </w:t>
            </w:r>
            <w:r w:rsidRPr="00DF6A15">
              <w:rPr>
                <w:rFonts w:asciiTheme="minorBidi" w:hAnsiTheme="minorBidi"/>
                <w:sz w:val="20"/>
                <w:szCs w:val="20"/>
              </w:rPr>
              <w:t>into</w:t>
            </w:r>
            <w:r w:rsidR="00DA7637">
              <w:rPr>
                <w:rFonts w:asciiTheme="minorBidi" w:hAnsiTheme="minorBidi"/>
                <w:sz w:val="20"/>
                <w:szCs w:val="20"/>
              </w:rPr>
              <w:t xml:space="preserve"> </w:t>
            </w:r>
            <w:r w:rsidRPr="00DF6A15">
              <w:rPr>
                <w:rFonts w:asciiTheme="minorBidi" w:hAnsiTheme="minorBidi"/>
                <w:sz w:val="20"/>
                <w:szCs w:val="20"/>
              </w:rPr>
              <w:t>consideration the number</w:t>
            </w:r>
            <w:r w:rsidR="00DA7637">
              <w:rPr>
                <w:rFonts w:asciiTheme="minorBidi" w:hAnsiTheme="minorBidi"/>
                <w:sz w:val="20"/>
                <w:szCs w:val="20"/>
              </w:rPr>
              <w:t xml:space="preserve"> </w:t>
            </w:r>
            <w:r w:rsidRPr="00DF6A15">
              <w:rPr>
                <w:rFonts w:asciiTheme="minorBidi" w:hAnsiTheme="minorBidi"/>
                <w:sz w:val="20"/>
                <w:szCs w:val="20"/>
              </w:rPr>
              <w:t>of members available for the</w:t>
            </w:r>
            <w:r w:rsidR="00DA7637">
              <w:rPr>
                <w:rFonts w:asciiTheme="minorBidi" w:hAnsiTheme="minorBidi"/>
                <w:sz w:val="20"/>
                <w:szCs w:val="20"/>
              </w:rPr>
              <w:t xml:space="preserve"> </w:t>
            </w:r>
            <w:r w:rsidRPr="00DF6A15">
              <w:rPr>
                <w:rFonts w:asciiTheme="minorBidi" w:hAnsiTheme="minorBidi"/>
                <w:sz w:val="20"/>
                <w:szCs w:val="20"/>
              </w:rPr>
              <w:t>project including their skills,</w:t>
            </w:r>
            <w:r w:rsidR="00DA7637">
              <w:rPr>
                <w:rFonts w:asciiTheme="minorBidi" w:hAnsiTheme="minorBidi"/>
                <w:sz w:val="20"/>
                <w:szCs w:val="20"/>
              </w:rPr>
              <w:t xml:space="preserve"> </w:t>
            </w:r>
            <w:proofErr w:type="gramStart"/>
            <w:r w:rsidRPr="00DF6A15">
              <w:rPr>
                <w:rFonts w:asciiTheme="minorBidi" w:hAnsiTheme="minorBidi"/>
                <w:sz w:val="20"/>
                <w:szCs w:val="20"/>
              </w:rPr>
              <w:t>strength</w:t>
            </w:r>
            <w:proofErr w:type="gramEnd"/>
            <w:r w:rsidRPr="00DF6A15">
              <w:rPr>
                <w:rFonts w:asciiTheme="minorBidi" w:hAnsiTheme="minorBidi"/>
                <w:sz w:val="20"/>
                <w:szCs w:val="20"/>
              </w:rPr>
              <w:t xml:space="preserve"> and</w:t>
            </w:r>
            <w:r w:rsidR="00DA7637">
              <w:rPr>
                <w:rFonts w:asciiTheme="minorBidi" w:hAnsiTheme="minorBidi"/>
                <w:sz w:val="20"/>
                <w:szCs w:val="20"/>
              </w:rPr>
              <w:t xml:space="preserve"> </w:t>
            </w:r>
            <w:r w:rsidRPr="00DF6A15">
              <w:rPr>
                <w:rFonts w:asciiTheme="minorBidi" w:hAnsiTheme="minorBidi"/>
                <w:sz w:val="20"/>
                <w:szCs w:val="20"/>
              </w:rPr>
              <w:t>weaknesses.</w:t>
            </w:r>
          </w:p>
        </w:tc>
      </w:tr>
      <w:tr w:rsidR="00DA7637" w14:paraId="02B57460" w14:textId="77777777" w:rsidTr="00B8310A">
        <w:tc>
          <w:tcPr>
            <w:tcW w:w="2830" w:type="dxa"/>
          </w:tcPr>
          <w:p w14:paraId="49013A11" w14:textId="77777777" w:rsidR="001B0BB3" w:rsidRDefault="00443F32" w:rsidP="009B4DC3">
            <w:pPr>
              <w:spacing w:line="276" w:lineRule="auto"/>
              <w:rPr>
                <w:rFonts w:asciiTheme="minorBidi" w:hAnsiTheme="minorBidi"/>
                <w:sz w:val="20"/>
                <w:szCs w:val="20"/>
              </w:rPr>
            </w:pPr>
            <w:r w:rsidRPr="00DF6A15">
              <w:rPr>
                <w:rFonts w:asciiTheme="minorBidi" w:hAnsiTheme="minorBidi"/>
                <w:sz w:val="20"/>
                <w:szCs w:val="20"/>
              </w:rPr>
              <w:t>BR2 - End User Resist</w:t>
            </w:r>
            <w:r w:rsidR="00222121">
              <w:rPr>
                <w:rFonts w:asciiTheme="minorBidi" w:hAnsiTheme="minorBidi"/>
                <w:sz w:val="20"/>
                <w:szCs w:val="20"/>
              </w:rPr>
              <w:t xml:space="preserve"> System</w:t>
            </w:r>
          </w:p>
          <w:p w14:paraId="39D114C5" w14:textId="77777777" w:rsidR="00222121" w:rsidRDefault="00222121" w:rsidP="009B4DC3">
            <w:pPr>
              <w:spacing w:line="276" w:lineRule="auto"/>
              <w:rPr>
                <w:rFonts w:asciiTheme="minorBidi" w:hAnsiTheme="minorBidi"/>
                <w:sz w:val="20"/>
                <w:szCs w:val="20"/>
              </w:rPr>
            </w:pPr>
          </w:p>
          <w:p w14:paraId="29CB3B91" w14:textId="77777777" w:rsidR="00222121" w:rsidRPr="00222121" w:rsidRDefault="00222121" w:rsidP="00222121">
            <w:pPr>
              <w:spacing w:line="276" w:lineRule="auto"/>
              <w:rPr>
                <w:rFonts w:asciiTheme="minorBidi" w:hAnsiTheme="minorBidi"/>
                <w:sz w:val="20"/>
                <w:szCs w:val="20"/>
              </w:rPr>
            </w:pPr>
            <w:r w:rsidRPr="00222121">
              <w:rPr>
                <w:rFonts w:asciiTheme="minorBidi" w:hAnsiTheme="minorBidi"/>
                <w:sz w:val="20"/>
                <w:szCs w:val="20"/>
              </w:rPr>
              <w:t>Scope: The final product</w:t>
            </w:r>
          </w:p>
          <w:p w14:paraId="74B8FE91" w14:textId="77777777" w:rsidR="00222121" w:rsidRPr="00222121" w:rsidRDefault="00222121" w:rsidP="00222121">
            <w:pPr>
              <w:spacing w:line="276" w:lineRule="auto"/>
              <w:rPr>
                <w:rFonts w:asciiTheme="minorBidi" w:hAnsiTheme="minorBidi"/>
                <w:sz w:val="20"/>
                <w:szCs w:val="20"/>
              </w:rPr>
            </w:pPr>
            <w:r w:rsidRPr="00222121">
              <w:rPr>
                <w:rFonts w:asciiTheme="minorBidi" w:hAnsiTheme="minorBidi"/>
                <w:sz w:val="20"/>
                <w:szCs w:val="20"/>
              </w:rPr>
              <w:t>is undesired by the</w:t>
            </w:r>
          </w:p>
          <w:p w14:paraId="5996B8B5" w14:textId="780AF928" w:rsidR="00222121" w:rsidRPr="00DF6A15" w:rsidRDefault="00222121" w:rsidP="00222121">
            <w:pPr>
              <w:spacing w:line="276" w:lineRule="auto"/>
              <w:rPr>
                <w:rFonts w:asciiTheme="minorBidi" w:hAnsiTheme="minorBidi"/>
                <w:sz w:val="20"/>
                <w:szCs w:val="20"/>
              </w:rPr>
            </w:pPr>
            <w:r w:rsidRPr="00222121">
              <w:rPr>
                <w:rFonts w:asciiTheme="minorBidi" w:hAnsiTheme="minorBidi"/>
                <w:sz w:val="20"/>
                <w:szCs w:val="20"/>
              </w:rPr>
              <w:t>customer.</w:t>
            </w:r>
          </w:p>
        </w:tc>
        <w:tc>
          <w:tcPr>
            <w:tcW w:w="2410" w:type="dxa"/>
          </w:tcPr>
          <w:p w14:paraId="6CF90634"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U-Unlikely</w:t>
            </w:r>
          </w:p>
          <w:p w14:paraId="286FF50C"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Justification:</w:t>
            </w:r>
          </w:p>
          <w:p w14:paraId="6A18A672"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The client signed the</w:t>
            </w:r>
          </w:p>
          <w:p w14:paraId="4EB6627E"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agreement and</w:t>
            </w:r>
          </w:p>
          <w:p w14:paraId="0638E66D" w14:textId="45ED5803"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accepted the tender</w:t>
            </w:r>
          </w:p>
        </w:tc>
        <w:tc>
          <w:tcPr>
            <w:tcW w:w="2552" w:type="dxa"/>
          </w:tcPr>
          <w:p w14:paraId="63C6BB75" w14:textId="72166581"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1-</w:t>
            </w:r>
            <w:r>
              <w:rPr>
                <w:rFonts w:asciiTheme="minorBidi" w:hAnsiTheme="minorBidi"/>
                <w:sz w:val="20"/>
                <w:szCs w:val="20"/>
              </w:rPr>
              <w:t xml:space="preserve"> </w:t>
            </w:r>
            <w:r w:rsidRPr="00DA7637">
              <w:rPr>
                <w:rFonts w:asciiTheme="minorBidi" w:hAnsiTheme="minorBidi"/>
                <w:sz w:val="20"/>
                <w:szCs w:val="20"/>
              </w:rPr>
              <w:t>Catastrophic</w:t>
            </w:r>
          </w:p>
          <w:p w14:paraId="5A126A25"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Justification:</w:t>
            </w:r>
          </w:p>
          <w:p w14:paraId="0F7EE3D6"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This will greatly</w:t>
            </w:r>
          </w:p>
          <w:p w14:paraId="11F74CC8"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postpone the</w:t>
            </w:r>
          </w:p>
          <w:p w14:paraId="5749456F"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application work</w:t>
            </w:r>
          </w:p>
          <w:p w14:paraId="4FECA1F0" w14:textId="30F996AE"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schedule.</w:t>
            </w:r>
          </w:p>
        </w:tc>
        <w:tc>
          <w:tcPr>
            <w:tcW w:w="708" w:type="dxa"/>
          </w:tcPr>
          <w:p w14:paraId="440D52D2" w14:textId="11D7BBE8"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Significant</w:t>
            </w:r>
          </w:p>
        </w:tc>
        <w:tc>
          <w:tcPr>
            <w:tcW w:w="5448" w:type="dxa"/>
          </w:tcPr>
          <w:p w14:paraId="4E2F2BF0" w14:textId="6BED533D"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Development should keep</w:t>
            </w:r>
            <w:r>
              <w:rPr>
                <w:rFonts w:asciiTheme="minorBidi" w:hAnsiTheme="minorBidi"/>
                <w:sz w:val="20"/>
                <w:szCs w:val="20"/>
              </w:rPr>
              <w:t xml:space="preserve"> </w:t>
            </w:r>
            <w:r w:rsidRPr="00DA7637">
              <w:rPr>
                <w:rFonts w:asciiTheme="minorBidi" w:hAnsiTheme="minorBidi"/>
                <w:sz w:val="20"/>
                <w:szCs w:val="20"/>
              </w:rPr>
              <w:t>end-users in the centre of our</w:t>
            </w:r>
            <w:r>
              <w:rPr>
                <w:rFonts w:asciiTheme="minorBidi" w:hAnsiTheme="minorBidi"/>
                <w:sz w:val="20"/>
                <w:szCs w:val="20"/>
              </w:rPr>
              <w:t xml:space="preserve"> </w:t>
            </w:r>
            <w:r w:rsidRPr="00DA7637">
              <w:rPr>
                <w:rFonts w:asciiTheme="minorBidi" w:hAnsiTheme="minorBidi"/>
                <w:sz w:val="20"/>
                <w:szCs w:val="20"/>
              </w:rPr>
              <w:t>minds. The ease of use of the</w:t>
            </w:r>
            <w:r>
              <w:rPr>
                <w:rFonts w:asciiTheme="minorBidi" w:hAnsiTheme="minorBidi"/>
                <w:sz w:val="20"/>
                <w:szCs w:val="20"/>
              </w:rPr>
              <w:t xml:space="preserve"> </w:t>
            </w:r>
            <w:r w:rsidRPr="00DA7637">
              <w:rPr>
                <w:rFonts w:asciiTheme="minorBidi" w:hAnsiTheme="minorBidi"/>
                <w:sz w:val="20"/>
                <w:szCs w:val="20"/>
              </w:rPr>
              <w:t>UI should be made our top</w:t>
            </w:r>
            <w:r>
              <w:rPr>
                <w:rFonts w:asciiTheme="minorBidi" w:hAnsiTheme="minorBidi"/>
                <w:sz w:val="20"/>
                <w:szCs w:val="20"/>
              </w:rPr>
              <w:t xml:space="preserve"> </w:t>
            </w:r>
            <w:r w:rsidRPr="00DA7637">
              <w:rPr>
                <w:rFonts w:asciiTheme="minorBidi" w:hAnsiTheme="minorBidi"/>
                <w:sz w:val="20"/>
                <w:szCs w:val="20"/>
              </w:rPr>
              <w:t>priority.</w:t>
            </w:r>
          </w:p>
        </w:tc>
      </w:tr>
      <w:tr w:rsidR="00DA7637" w14:paraId="36CAA359" w14:textId="77777777" w:rsidTr="00B8310A">
        <w:tc>
          <w:tcPr>
            <w:tcW w:w="2830" w:type="dxa"/>
          </w:tcPr>
          <w:p w14:paraId="64A8BFDE" w14:textId="77777777" w:rsidR="001B0BB3" w:rsidRDefault="00443F32" w:rsidP="009B4DC3">
            <w:pPr>
              <w:spacing w:line="276" w:lineRule="auto"/>
              <w:rPr>
                <w:rFonts w:asciiTheme="minorBidi" w:hAnsiTheme="minorBidi"/>
                <w:sz w:val="20"/>
                <w:szCs w:val="20"/>
              </w:rPr>
            </w:pPr>
            <w:r w:rsidRPr="00DF6A15">
              <w:rPr>
                <w:rFonts w:asciiTheme="minorBidi" w:hAnsiTheme="minorBidi"/>
                <w:sz w:val="20"/>
                <w:szCs w:val="20"/>
              </w:rPr>
              <w:t>BR3 - Poor Quality Documentation</w:t>
            </w:r>
          </w:p>
          <w:p w14:paraId="76DA5045" w14:textId="77777777" w:rsidR="00222121" w:rsidRDefault="00222121" w:rsidP="009B4DC3">
            <w:pPr>
              <w:spacing w:line="276" w:lineRule="auto"/>
              <w:rPr>
                <w:rFonts w:asciiTheme="minorBidi" w:hAnsiTheme="minorBidi"/>
                <w:sz w:val="20"/>
                <w:szCs w:val="20"/>
              </w:rPr>
            </w:pPr>
          </w:p>
          <w:p w14:paraId="77A33969" w14:textId="77777777" w:rsidR="00222121" w:rsidRPr="00222121" w:rsidRDefault="00222121" w:rsidP="00222121">
            <w:pPr>
              <w:spacing w:line="276" w:lineRule="auto"/>
              <w:rPr>
                <w:rFonts w:asciiTheme="minorBidi" w:hAnsiTheme="minorBidi"/>
                <w:sz w:val="20"/>
                <w:szCs w:val="20"/>
              </w:rPr>
            </w:pPr>
            <w:r w:rsidRPr="00222121">
              <w:rPr>
                <w:rFonts w:asciiTheme="minorBidi" w:hAnsiTheme="minorBidi"/>
                <w:sz w:val="20"/>
                <w:szCs w:val="20"/>
              </w:rPr>
              <w:t>Scope: Documentation</w:t>
            </w:r>
          </w:p>
          <w:p w14:paraId="4BDE67C1" w14:textId="77777777" w:rsidR="00222121" w:rsidRPr="00222121" w:rsidRDefault="00222121" w:rsidP="00222121">
            <w:pPr>
              <w:spacing w:line="276" w:lineRule="auto"/>
              <w:rPr>
                <w:rFonts w:asciiTheme="minorBidi" w:hAnsiTheme="minorBidi"/>
                <w:sz w:val="20"/>
                <w:szCs w:val="20"/>
              </w:rPr>
            </w:pPr>
            <w:r w:rsidRPr="00222121">
              <w:rPr>
                <w:rFonts w:asciiTheme="minorBidi" w:hAnsiTheme="minorBidi"/>
                <w:sz w:val="20"/>
                <w:szCs w:val="20"/>
              </w:rPr>
              <w:t>work, if any, are unrelated</w:t>
            </w:r>
          </w:p>
          <w:p w14:paraId="063E46B8" w14:textId="2E3F45A2" w:rsidR="00222121" w:rsidRPr="00DF6A15" w:rsidRDefault="00222121" w:rsidP="00222121">
            <w:pPr>
              <w:spacing w:line="276" w:lineRule="auto"/>
              <w:rPr>
                <w:rFonts w:asciiTheme="minorBidi" w:hAnsiTheme="minorBidi"/>
                <w:sz w:val="20"/>
                <w:szCs w:val="20"/>
              </w:rPr>
            </w:pPr>
            <w:r w:rsidRPr="00222121">
              <w:rPr>
                <w:rFonts w:asciiTheme="minorBidi" w:hAnsiTheme="minorBidi"/>
                <w:sz w:val="20"/>
                <w:szCs w:val="20"/>
              </w:rPr>
              <w:t>to the overall project.</w:t>
            </w:r>
          </w:p>
        </w:tc>
        <w:tc>
          <w:tcPr>
            <w:tcW w:w="2410" w:type="dxa"/>
          </w:tcPr>
          <w:p w14:paraId="6F90C063"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L-Likely</w:t>
            </w:r>
          </w:p>
          <w:p w14:paraId="1F317846"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Justification:</w:t>
            </w:r>
          </w:p>
          <w:p w14:paraId="1E2BAB08" w14:textId="2D0F71E8" w:rsidR="0025623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The company</w:t>
            </w:r>
            <w:r w:rsidR="00256233">
              <w:rPr>
                <w:rFonts w:asciiTheme="minorBidi" w:hAnsiTheme="minorBidi"/>
                <w:sz w:val="20"/>
                <w:szCs w:val="20"/>
              </w:rPr>
              <w:t xml:space="preserve"> </w:t>
            </w:r>
            <w:r w:rsidRPr="00DA7637">
              <w:rPr>
                <w:rFonts w:asciiTheme="minorBidi" w:hAnsiTheme="minorBidi"/>
                <w:sz w:val="20"/>
                <w:szCs w:val="20"/>
              </w:rPr>
              <w:t>prioritises working</w:t>
            </w:r>
            <w:r w:rsidR="00256233">
              <w:rPr>
                <w:rFonts w:asciiTheme="minorBidi" w:hAnsiTheme="minorBidi"/>
                <w:sz w:val="20"/>
                <w:szCs w:val="20"/>
              </w:rPr>
              <w:t xml:space="preserve"> </w:t>
            </w:r>
            <w:r w:rsidRPr="00DA7637">
              <w:rPr>
                <w:rFonts w:asciiTheme="minorBidi" w:hAnsiTheme="minorBidi"/>
                <w:sz w:val="20"/>
                <w:szCs w:val="20"/>
              </w:rPr>
              <w:t>product rather than</w:t>
            </w:r>
            <w:r w:rsidR="00256233">
              <w:rPr>
                <w:rFonts w:asciiTheme="minorBidi" w:hAnsiTheme="minorBidi"/>
                <w:sz w:val="20"/>
                <w:szCs w:val="20"/>
              </w:rPr>
              <w:t xml:space="preserve"> </w:t>
            </w:r>
            <w:r w:rsidRPr="00DA7637">
              <w:rPr>
                <w:rFonts w:asciiTheme="minorBidi" w:hAnsiTheme="minorBidi"/>
                <w:sz w:val="20"/>
                <w:szCs w:val="20"/>
              </w:rPr>
              <w:t>proper</w:t>
            </w:r>
            <w:r w:rsidR="00256233">
              <w:rPr>
                <w:rFonts w:asciiTheme="minorBidi" w:hAnsiTheme="minorBidi"/>
                <w:sz w:val="20"/>
                <w:szCs w:val="20"/>
              </w:rPr>
              <w:t xml:space="preserve"> </w:t>
            </w:r>
            <w:r w:rsidRPr="00DA7637">
              <w:rPr>
                <w:rFonts w:asciiTheme="minorBidi" w:hAnsiTheme="minorBidi"/>
                <w:sz w:val="20"/>
                <w:szCs w:val="20"/>
              </w:rPr>
              <w:t>documentation.</w:t>
            </w:r>
            <w:r w:rsidR="00256233">
              <w:rPr>
                <w:rFonts w:asciiTheme="minorBidi" w:hAnsiTheme="minorBidi"/>
                <w:sz w:val="20"/>
                <w:szCs w:val="20"/>
              </w:rPr>
              <w:t xml:space="preserve"> </w:t>
            </w:r>
            <w:r w:rsidRPr="00DA7637">
              <w:rPr>
                <w:rFonts w:asciiTheme="minorBidi" w:hAnsiTheme="minorBidi"/>
                <w:sz w:val="20"/>
                <w:szCs w:val="20"/>
              </w:rPr>
              <w:t>Early stages can be</w:t>
            </w:r>
            <w:r w:rsidR="00256233">
              <w:rPr>
                <w:rFonts w:asciiTheme="minorBidi" w:hAnsiTheme="minorBidi"/>
                <w:sz w:val="20"/>
                <w:szCs w:val="20"/>
              </w:rPr>
              <w:t xml:space="preserve"> </w:t>
            </w:r>
            <w:r w:rsidRPr="00DA7637">
              <w:rPr>
                <w:rFonts w:asciiTheme="minorBidi" w:hAnsiTheme="minorBidi"/>
                <w:sz w:val="20"/>
                <w:szCs w:val="20"/>
              </w:rPr>
              <w:t>ad-hoc.</w:t>
            </w:r>
          </w:p>
        </w:tc>
        <w:tc>
          <w:tcPr>
            <w:tcW w:w="2552" w:type="dxa"/>
          </w:tcPr>
          <w:p w14:paraId="6CB87377"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2-Critical</w:t>
            </w:r>
          </w:p>
          <w:p w14:paraId="7B3281FB"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Justification:</w:t>
            </w:r>
          </w:p>
          <w:p w14:paraId="5BB184BA"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Poor documentation</w:t>
            </w:r>
          </w:p>
          <w:p w14:paraId="443DA7DD"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will lead to trouble in</w:t>
            </w:r>
          </w:p>
          <w:p w14:paraId="0C5DB064" w14:textId="77777777" w:rsidR="00DA7637" w:rsidRPr="00DA7637" w:rsidRDefault="00DA7637" w:rsidP="009B4DC3">
            <w:pPr>
              <w:spacing w:line="276" w:lineRule="auto"/>
              <w:rPr>
                <w:rFonts w:asciiTheme="minorBidi" w:hAnsiTheme="minorBidi"/>
                <w:sz w:val="20"/>
                <w:szCs w:val="20"/>
              </w:rPr>
            </w:pPr>
            <w:r w:rsidRPr="00DA7637">
              <w:rPr>
                <w:rFonts w:asciiTheme="minorBidi" w:hAnsiTheme="minorBidi"/>
                <w:sz w:val="20"/>
                <w:szCs w:val="20"/>
              </w:rPr>
              <w:t>audit and testing</w:t>
            </w:r>
          </w:p>
          <w:p w14:paraId="0C4D267F" w14:textId="01449D69"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stages.</w:t>
            </w:r>
          </w:p>
        </w:tc>
        <w:tc>
          <w:tcPr>
            <w:tcW w:w="708" w:type="dxa"/>
          </w:tcPr>
          <w:p w14:paraId="06CA7D24" w14:textId="65157FB4"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High</w:t>
            </w:r>
          </w:p>
        </w:tc>
        <w:tc>
          <w:tcPr>
            <w:tcW w:w="5448" w:type="dxa"/>
          </w:tcPr>
          <w:p w14:paraId="212F833E" w14:textId="1BBC24E1" w:rsidR="001B0BB3" w:rsidRPr="00DF6A15" w:rsidRDefault="00DA7637" w:rsidP="009B4DC3">
            <w:pPr>
              <w:spacing w:line="276" w:lineRule="auto"/>
              <w:rPr>
                <w:rFonts w:asciiTheme="minorBidi" w:hAnsiTheme="minorBidi"/>
                <w:sz w:val="20"/>
                <w:szCs w:val="20"/>
              </w:rPr>
            </w:pPr>
            <w:r w:rsidRPr="00DA7637">
              <w:rPr>
                <w:rFonts w:asciiTheme="minorBidi" w:hAnsiTheme="minorBidi"/>
                <w:sz w:val="20"/>
                <w:szCs w:val="20"/>
              </w:rPr>
              <w:t>The documentation team will</w:t>
            </w:r>
            <w:r>
              <w:rPr>
                <w:rFonts w:asciiTheme="minorBidi" w:hAnsiTheme="minorBidi"/>
                <w:sz w:val="20"/>
                <w:szCs w:val="20"/>
              </w:rPr>
              <w:t xml:space="preserve"> </w:t>
            </w:r>
            <w:r w:rsidRPr="00DA7637">
              <w:rPr>
                <w:rFonts w:asciiTheme="minorBidi" w:hAnsiTheme="minorBidi"/>
                <w:sz w:val="20"/>
                <w:szCs w:val="20"/>
              </w:rPr>
              <w:t>work closely with the</w:t>
            </w:r>
            <w:r>
              <w:rPr>
                <w:rFonts w:asciiTheme="minorBidi" w:hAnsiTheme="minorBidi"/>
                <w:sz w:val="20"/>
                <w:szCs w:val="20"/>
              </w:rPr>
              <w:t xml:space="preserve"> </w:t>
            </w:r>
            <w:r w:rsidRPr="00DA7637">
              <w:rPr>
                <w:rFonts w:asciiTheme="minorBidi" w:hAnsiTheme="minorBidi"/>
                <w:sz w:val="20"/>
                <w:szCs w:val="20"/>
              </w:rPr>
              <w:t>developers’ team. Regular</w:t>
            </w:r>
            <w:r>
              <w:rPr>
                <w:rFonts w:asciiTheme="minorBidi" w:hAnsiTheme="minorBidi"/>
                <w:sz w:val="20"/>
                <w:szCs w:val="20"/>
              </w:rPr>
              <w:t xml:space="preserve"> </w:t>
            </w:r>
            <w:r w:rsidRPr="00DA7637">
              <w:rPr>
                <w:rFonts w:asciiTheme="minorBidi" w:hAnsiTheme="minorBidi"/>
                <w:sz w:val="20"/>
                <w:szCs w:val="20"/>
              </w:rPr>
              <w:t>meetings held to monitor the</w:t>
            </w:r>
            <w:r>
              <w:rPr>
                <w:rFonts w:asciiTheme="minorBidi" w:hAnsiTheme="minorBidi"/>
                <w:sz w:val="20"/>
                <w:szCs w:val="20"/>
              </w:rPr>
              <w:t xml:space="preserve"> </w:t>
            </w:r>
            <w:r w:rsidRPr="00DA7637">
              <w:rPr>
                <w:rFonts w:asciiTheme="minorBidi" w:hAnsiTheme="minorBidi"/>
                <w:sz w:val="20"/>
                <w:szCs w:val="20"/>
              </w:rPr>
              <w:t>definition of documentstandards and mechanisms.</w:t>
            </w:r>
          </w:p>
        </w:tc>
      </w:tr>
      <w:tr w:rsidR="00DA7637" w14:paraId="1660E724" w14:textId="77777777" w:rsidTr="00B8310A">
        <w:tc>
          <w:tcPr>
            <w:tcW w:w="2830" w:type="dxa"/>
          </w:tcPr>
          <w:p w14:paraId="47113805" w14:textId="77777777" w:rsidR="001B0BB3" w:rsidRDefault="00443F32" w:rsidP="009B4DC3">
            <w:pPr>
              <w:spacing w:line="276" w:lineRule="auto"/>
              <w:rPr>
                <w:rFonts w:asciiTheme="minorBidi" w:hAnsiTheme="minorBidi"/>
                <w:sz w:val="20"/>
                <w:szCs w:val="20"/>
              </w:rPr>
            </w:pPr>
            <w:r w:rsidRPr="00DF6A15">
              <w:rPr>
                <w:rFonts w:asciiTheme="minorBidi" w:hAnsiTheme="minorBidi"/>
                <w:sz w:val="20"/>
                <w:szCs w:val="20"/>
              </w:rPr>
              <w:t>BR4 - Extra Finance Required</w:t>
            </w:r>
          </w:p>
          <w:p w14:paraId="3E2271C8" w14:textId="77777777" w:rsidR="00256233" w:rsidRDefault="00256233" w:rsidP="009B4DC3">
            <w:pPr>
              <w:spacing w:line="276" w:lineRule="auto"/>
              <w:rPr>
                <w:rFonts w:asciiTheme="minorBidi" w:hAnsiTheme="minorBidi"/>
                <w:sz w:val="20"/>
                <w:szCs w:val="20"/>
              </w:rPr>
            </w:pPr>
          </w:p>
          <w:p w14:paraId="3A46B85D"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Scope:</w:t>
            </w:r>
          </w:p>
          <w:p w14:paraId="461B9A48"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Change requirements, late</w:t>
            </w:r>
          </w:p>
          <w:p w14:paraId="2BFA9579"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deadlines will increase</w:t>
            </w:r>
          </w:p>
          <w:p w14:paraId="16E969E9" w14:textId="47450A37" w:rsidR="0025623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cost of project.</w:t>
            </w:r>
          </w:p>
        </w:tc>
        <w:tc>
          <w:tcPr>
            <w:tcW w:w="2410" w:type="dxa"/>
          </w:tcPr>
          <w:p w14:paraId="193A6039"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U-Unlikely</w:t>
            </w:r>
          </w:p>
          <w:p w14:paraId="6F8A3A0E"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24E212A4"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cost budget is</w:t>
            </w:r>
          </w:p>
          <w:p w14:paraId="0FF1D242"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planned out according</w:t>
            </w:r>
          </w:p>
          <w:p w14:paraId="4B1BD5B0"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to requirements. The</w:t>
            </w:r>
          </w:p>
          <w:p w14:paraId="05E1A51F"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finance team monitors</w:t>
            </w:r>
          </w:p>
          <w:p w14:paraId="1390BFE7" w14:textId="3C88441E"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the cash flow.</w:t>
            </w:r>
          </w:p>
        </w:tc>
        <w:tc>
          <w:tcPr>
            <w:tcW w:w="2552" w:type="dxa"/>
          </w:tcPr>
          <w:p w14:paraId="167C5DAC"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2-Critical</w:t>
            </w:r>
          </w:p>
          <w:p w14:paraId="3C225B8A"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0D1E7EA0"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Without cash flow, the</w:t>
            </w:r>
          </w:p>
          <w:p w14:paraId="65EC6A28"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project schedule will</w:t>
            </w:r>
          </w:p>
          <w:p w14:paraId="331EB37F" w14:textId="39B17CEA"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be delayed.</w:t>
            </w:r>
          </w:p>
        </w:tc>
        <w:tc>
          <w:tcPr>
            <w:tcW w:w="708" w:type="dxa"/>
          </w:tcPr>
          <w:p w14:paraId="3BD8D9EA" w14:textId="2CC94A36"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Moderate</w:t>
            </w:r>
          </w:p>
        </w:tc>
        <w:tc>
          <w:tcPr>
            <w:tcW w:w="5448" w:type="dxa"/>
          </w:tcPr>
          <w:p w14:paraId="3DBE199E" w14:textId="6F20FB5A"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As a precautionary measure,</w:t>
            </w:r>
            <w:r>
              <w:rPr>
                <w:rFonts w:asciiTheme="minorBidi" w:hAnsiTheme="minorBidi"/>
                <w:sz w:val="20"/>
                <w:szCs w:val="20"/>
              </w:rPr>
              <w:t xml:space="preserve"> </w:t>
            </w:r>
            <w:r w:rsidRPr="00256233">
              <w:rPr>
                <w:rFonts w:asciiTheme="minorBidi" w:hAnsiTheme="minorBidi"/>
                <w:sz w:val="20"/>
                <w:szCs w:val="20"/>
              </w:rPr>
              <w:t>there could be a reserve fund</w:t>
            </w:r>
          </w:p>
          <w:p w14:paraId="092CCA7E" w14:textId="3F2B822B"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allocated for such unexpected</w:t>
            </w:r>
            <w:r>
              <w:rPr>
                <w:rFonts w:asciiTheme="minorBidi" w:hAnsiTheme="minorBidi"/>
                <w:sz w:val="20"/>
                <w:szCs w:val="20"/>
              </w:rPr>
              <w:t xml:space="preserve"> </w:t>
            </w:r>
            <w:r w:rsidRPr="00256233">
              <w:rPr>
                <w:rFonts w:asciiTheme="minorBidi" w:hAnsiTheme="minorBidi"/>
                <w:sz w:val="20"/>
                <w:szCs w:val="20"/>
              </w:rPr>
              <w:t>scenarios.</w:t>
            </w:r>
          </w:p>
        </w:tc>
      </w:tr>
      <w:tr w:rsidR="00443F32" w14:paraId="3A01CC4A" w14:textId="77777777" w:rsidTr="00DA7637">
        <w:tc>
          <w:tcPr>
            <w:tcW w:w="13948" w:type="dxa"/>
            <w:gridSpan w:val="5"/>
          </w:tcPr>
          <w:p w14:paraId="4A51AA5F" w14:textId="53645A90" w:rsidR="00443F32" w:rsidRPr="00DF6A15" w:rsidRDefault="00DF6A15" w:rsidP="009B4DC3">
            <w:pPr>
              <w:spacing w:line="276" w:lineRule="auto"/>
              <w:jc w:val="center"/>
              <w:rPr>
                <w:rFonts w:asciiTheme="minorBidi" w:hAnsiTheme="minorBidi"/>
                <w:b/>
                <w:bCs/>
                <w:sz w:val="20"/>
                <w:szCs w:val="20"/>
              </w:rPr>
            </w:pPr>
            <w:r w:rsidRPr="00DF6A15">
              <w:rPr>
                <w:rFonts w:asciiTheme="minorBidi" w:hAnsiTheme="minorBidi"/>
                <w:b/>
                <w:bCs/>
                <w:sz w:val="20"/>
                <w:szCs w:val="20"/>
              </w:rPr>
              <w:t>Customer Risk</w:t>
            </w:r>
          </w:p>
        </w:tc>
      </w:tr>
      <w:tr w:rsidR="00DA7637" w14:paraId="0C7F702C" w14:textId="77777777" w:rsidTr="00B8310A">
        <w:tc>
          <w:tcPr>
            <w:tcW w:w="2830" w:type="dxa"/>
          </w:tcPr>
          <w:p w14:paraId="29AA7651" w14:textId="5DBA5800"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lastRenderedPageBreak/>
              <w:t>CR1</w:t>
            </w:r>
            <w:r>
              <w:rPr>
                <w:rFonts w:asciiTheme="minorBidi" w:hAnsiTheme="minorBidi"/>
                <w:sz w:val="20"/>
                <w:szCs w:val="20"/>
              </w:rPr>
              <w:t xml:space="preserve"> </w:t>
            </w:r>
            <w:r w:rsidRPr="00DF6A15">
              <w:rPr>
                <w:rFonts w:asciiTheme="minorBidi" w:hAnsiTheme="minorBidi"/>
                <w:sz w:val="20"/>
                <w:szCs w:val="20"/>
              </w:rPr>
              <w:t>-</w:t>
            </w:r>
            <w:r>
              <w:rPr>
                <w:rFonts w:asciiTheme="minorBidi" w:hAnsiTheme="minorBidi"/>
                <w:sz w:val="20"/>
                <w:szCs w:val="20"/>
              </w:rPr>
              <w:t xml:space="preserve"> </w:t>
            </w:r>
            <w:r w:rsidRPr="00DF6A15">
              <w:rPr>
                <w:rFonts w:asciiTheme="minorBidi" w:hAnsiTheme="minorBidi"/>
                <w:sz w:val="20"/>
                <w:szCs w:val="20"/>
              </w:rPr>
              <w:t>Changes in</w:t>
            </w:r>
          </w:p>
          <w:p w14:paraId="0B89D7AD"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Requirements</w:t>
            </w:r>
          </w:p>
          <w:p w14:paraId="4223AE96"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Scope:</w:t>
            </w:r>
          </w:p>
          <w:p w14:paraId="6DED86CF"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Clients may request for</w:t>
            </w:r>
          </w:p>
          <w:p w14:paraId="4C5996A1"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huge changes that</w:t>
            </w:r>
          </w:p>
          <w:p w14:paraId="7206FB30" w14:textId="23F479D4" w:rsidR="001B0BB3"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overhauls the project.</w:t>
            </w:r>
          </w:p>
        </w:tc>
        <w:tc>
          <w:tcPr>
            <w:tcW w:w="2410" w:type="dxa"/>
          </w:tcPr>
          <w:p w14:paraId="4612B830"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U-Unlikely</w:t>
            </w:r>
          </w:p>
          <w:p w14:paraId="5730EC31"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0AE1FD14"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Tender project is</w:t>
            </w:r>
          </w:p>
          <w:p w14:paraId="1AB6A39D"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clearly defined by the</w:t>
            </w:r>
          </w:p>
          <w:p w14:paraId="10DF4525" w14:textId="6BAF6C1D"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client side.</w:t>
            </w:r>
          </w:p>
        </w:tc>
        <w:tc>
          <w:tcPr>
            <w:tcW w:w="2552" w:type="dxa"/>
          </w:tcPr>
          <w:p w14:paraId="441AF97D" w14:textId="59E1F8DD"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1-Catastrophic</w:t>
            </w:r>
          </w:p>
          <w:p w14:paraId="350C04FE"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29284C95"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Sudden changes of</w:t>
            </w:r>
          </w:p>
          <w:p w14:paraId="0A0EAE79"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requirement increases</w:t>
            </w:r>
          </w:p>
          <w:p w14:paraId="7048103A"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cost and delays final</w:t>
            </w:r>
          </w:p>
          <w:p w14:paraId="606C54B6" w14:textId="17A36AB9"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product launch.</w:t>
            </w:r>
          </w:p>
        </w:tc>
        <w:tc>
          <w:tcPr>
            <w:tcW w:w="708" w:type="dxa"/>
          </w:tcPr>
          <w:p w14:paraId="36FAB3C4" w14:textId="578EE8C8"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Significant</w:t>
            </w:r>
          </w:p>
        </w:tc>
        <w:tc>
          <w:tcPr>
            <w:tcW w:w="5448" w:type="dxa"/>
          </w:tcPr>
          <w:p w14:paraId="45820919" w14:textId="0C4FD755"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Frequent meetings held with</w:t>
            </w:r>
            <w:r>
              <w:rPr>
                <w:rFonts w:asciiTheme="minorBidi" w:hAnsiTheme="minorBidi"/>
                <w:sz w:val="20"/>
                <w:szCs w:val="20"/>
              </w:rPr>
              <w:t xml:space="preserve"> </w:t>
            </w:r>
            <w:r w:rsidRPr="00256233">
              <w:rPr>
                <w:rFonts w:asciiTheme="minorBidi" w:hAnsiTheme="minorBidi"/>
                <w:sz w:val="20"/>
                <w:szCs w:val="20"/>
              </w:rPr>
              <w:t>the customer for clear</w:t>
            </w:r>
          </w:p>
          <w:p w14:paraId="4ACF4463" w14:textId="28A3EC02" w:rsidR="001B0BB3"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communication.</w:t>
            </w:r>
          </w:p>
        </w:tc>
      </w:tr>
      <w:tr w:rsidR="00DF6A15" w14:paraId="098006F3" w14:textId="77777777" w:rsidTr="00DA7637">
        <w:tc>
          <w:tcPr>
            <w:tcW w:w="13948" w:type="dxa"/>
            <w:gridSpan w:val="5"/>
          </w:tcPr>
          <w:p w14:paraId="6E7E9752" w14:textId="17F12573" w:rsidR="00DF6A15" w:rsidRPr="009B4DC3" w:rsidRDefault="00DF6A15" w:rsidP="009B4DC3">
            <w:pPr>
              <w:spacing w:line="276" w:lineRule="auto"/>
              <w:jc w:val="center"/>
              <w:rPr>
                <w:rFonts w:asciiTheme="minorBidi" w:hAnsiTheme="minorBidi"/>
                <w:b/>
                <w:bCs/>
                <w:sz w:val="20"/>
                <w:szCs w:val="20"/>
              </w:rPr>
            </w:pPr>
            <w:r w:rsidRPr="009B4DC3">
              <w:rPr>
                <w:rFonts w:asciiTheme="minorBidi" w:hAnsiTheme="minorBidi"/>
                <w:b/>
                <w:bCs/>
                <w:sz w:val="20"/>
                <w:szCs w:val="20"/>
              </w:rPr>
              <w:t>Technical and Technology Risks</w:t>
            </w:r>
          </w:p>
        </w:tc>
      </w:tr>
      <w:tr w:rsidR="00DA7637" w14:paraId="236137DA" w14:textId="77777777" w:rsidTr="00B8310A">
        <w:tc>
          <w:tcPr>
            <w:tcW w:w="2830" w:type="dxa"/>
          </w:tcPr>
          <w:p w14:paraId="20379F35"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TTR1 - Lack of Database</w:t>
            </w:r>
          </w:p>
          <w:p w14:paraId="10E3760B" w14:textId="3B07C048" w:rsid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Stability</w:t>
            </w:r>
          </w:p>
          <w:p w14:paraId="33685816" w14:textId="77777777" w:rsidR="00DF6A15" w:rsidRPr="00DF6A15" w:rsidRDefault="00DF6A15" w:rsidP="009B4DC3">
            <w:pPr>
              <w:spacing w:line="276" w:lineRule="auto"/>
              <w:rPr>
                <w:rFonts w:asciiTheme="minorBidi" w:hAnsiTheme="minorBidi"/>
                <w:sz w:val="20"/>
                <w:szCs w:val="20"/>
              </w:rPr>
            </w:pPr>
          </w:p>
          <w:p w14:paraId="013449E9"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 xml:space="preserve">Scope: Database </w:t>
            </w:r>
            <w:proofErr w:type="gramStart"/>
            <w:r w:rsidRPr="00DF6A15">
              <w:rPr>
                <w:rFonts w:asciiTheme="minorBidi" w:hAnsiTheme="minorBidi"/>
                <w:sz w:val="20"/>
                <w:szCs w:val="20"/>
              </w:rPr>
              <w:t>has to</w:t>
            </w:r>
            <w:proofErr w:type="gramEnd"/>
          </w:p>
          <w:p w14:paraId="4E040ED0"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handle occasional user</w:t>
            </w:r>
          </w:p>
          <w:p w14:paraId="0CB930FC"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spikes, while not</w:t>
            </w:r>
          </w:p>
          <w:p w14:paraId="3798F64F"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sacrificing its efficiency</w:t>
            </w:r>
          </w:p>
          <w:p w14:paraId="1CA68CEE" w14:textId="022E0879"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and speed.</w:t>
            </w:r>
          </w:p>
        </w:tc>
        <w:tc>
          <w:tcPr>
            <w:tcW w:w="2410" w:type="dxa"/>
          </w:tcPr>
          <w:p w14:paraId="37826933"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L-Likely</w:t>
            </w:r>
          </w:p>
          <w:p w14:paraId="210A9B0D"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2EEB0D2D"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Database deployment</w:t>
            </w:r>
          </w:p>
          <w:p w14:paraId="0A654DD2"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requires a backend</w:t>
            </w:r>
          </w:p>
          <w:p w14:paraId="6B6715ED"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team, with clear</w:t>
            </w:r>
          </w:p>
          <w:p w14:paraId="6CC11E7B"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communication with</w:t>
            </w:r>
          </w:p>
          <w:p w14:paraId="47BB386A"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rest of the</w:t>
            </w:r>
          </w:p>
          <w:p w14:paraId="3C793A63" w14:textId="74700B5A"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developers.</w:t>
            </w:r>
          </w:p>
        </w:tc>
        <w:tc>
          <w:tcPr>
            <w:tcW w:w="2552" w:type="dxa"/>
          </w:tcPr>
          <w:p w14:paraId="06F34F37"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2-Critical</w:t>
            </w:r>
          </w:p>
          <w:p w14:paraId="3F3299BE"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11C1BD16" w14:textId="24BA872A"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A web app without the</w:t>
            </w:r>
            <w:r>
              <w:rPr>
                <w:rFonts w:asciiTheme="minorBidi" w:hAnsiTheme="minorBidi"/>
                <w:sz w:val="20"/>
                <w:szCs w:val="20"/>
              </w:rPr>
              <w:t xml:space="preserve"> </w:t>
            </w:r>
            <w:r w:rsidRPr="00256233">
              <w:rPr>
                <w:rFonts w:asciiTheme="minorBidi" w:hAnsiTheme="minorBidi"/>
                <w:sz w:val="20"/>
                <w:szCs w:val="20"/>
              </w:rPr>
              <w:t>database is as good as</w:t>
            </w:r>
            <w:r>
              <w:rPr>
                <w:rFonts w:asciiTheme="minorBidi" w:hAnsiTheme="minorBidi"/>
                <w:sz w:val="20"/>
                <w:szCs w:val="20"/>
              </w:rPr>
              <w:t xml:space="preserve"> </w:t>
            </w:r>
            <w:r w:rsidRPr="00256233">
              <w:rPr>
                <w:rFonts w:asciiTheme="minorBidi" w:hAnsiTheme="minorBidi"/>
                <w:sz w:val="20"/>
                <w:szCs w:val="20"/>
              </w:rPr>
              <w:t>a sitting duck.</w:t>
            </w:r>
          </w:p>
        </w:tc>
        <w:tc>
          <w:tcPr>
            <w:tcW w:w="708" w:type="dxa"/>
          </w:tcPr>
          <w:p w14:paraId="507FB5A8" w14:textId="01D2C33F"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High</w:t>
            </w:r>
          </w:p>
        </w:tc>
        <w:tc>
          <w:tcPr>
            <w:tcW w:w="5448" w:type="dxa"/>
          </w:tcPr>
          <w:p w14:paraId="252270EB" w14:textId="66F5B20E"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Perform error checking</w:t>
            </w:r>
            <w:r>
              <w:rPr>
                <w:rFonts w:asciiTheme="minorBidi" w:hAnsiTheme="minorBidi"/>
                <w:sz w:val="20"/>
                <w:szCs w:val="20"/>
              </w:rPr>
              <w:t xml:space="preserve"> </w:t>
            </w:r>
            <w:r w:rsidRPr="00256233">
              <w:rPr>
                <w:rFonts w:asciiTheme="minorBidi" w:hAnsiTheme="minorBidi"/>
                <w:sz w:val="20"/>
                <w:szCs w:val="20"/>
              </w:rPr>
              <w:t>regularly. Upon determining</w:t>
            </w:r>
          </w:p>
          <w:p w14:paraId="42524BB9" w14:textId="34F63291"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errors, the issues should be</w:t>
            </w:r>
            <w:r>
              <w:rPr>
                <w:rFonts w:asciiTheme="minorBidi" w:hAnsiTheme="minorBidi"/>
                <w:sz w:val="20"/>
                <w:szCs w:val="20"/>
              </w:rPr>
              <w:t xml:space="preserve"> </w:t>
            </w:r>
            <w:r w:rsidRPr="00256233">
              <w:rPr>
                <w:rFonts w:asciiTheme="minorBidi" w:hAnsiTheme="minorBidi"/>
                <w:sz w:val="20"/>
                <w:szCs w:val="20"/>
              </w:rPr>
              <w:t>notified to the team and</w:t>
            </w:r>
          </w:p>
          <w:p w14:paraId="4E68BE81" w14:textId="6A2FBEDD"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resolved at the earliest.</w:t>
            </w:r>
          </w:p>
        </w:tc>
      </w:tr>
      <w:tr w:rsidR="00DA7637" w14:paraId="59A764C4" w14:textId="77777777" w:rsidTr="00B8310A">
        <w:tc>
          <w:tcPr>
            <w:tcW w:w="2830" w:type="dxa"/>
          </w:tcPr>
          <w:p w14:paraId="08224827" w14:textId="415930B8"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TTR2</w:t>
            </w:r>
            <w:r w:rsidR="00CA5077">
              <w:rPr>
                <w:rFonts w:asciiTheme="minorBidi" w:hAnsiTheme="minorBidi"/>
                <w:sz w:val="20"/>
                <w:szCs w:val="20"/>
              </w:rPr>
              <w:t xml:space="preserve"> </w:t>
            </w:r>
            <w:r w:rsidRPr="00DF6A15">
              <w:rPr>
                <w:rFonts w:asciiTheme="minorBidi" w:hAnsiTheme="minorBidi"/>
                <w:sz w:val="20"/>
                <w:szCs w:val="20"/>
              </w:rPr>
              <w:t>-</w:t>
            </w:r>
            <w:r w:rsidR="00CA5077">
              <w:rPr>
                <w:rFonts w:asciiTheme="minorBidi" w:hAnsiTheme="minorBidi"/>
                <w:sz w:val="20"/>
                <w:szCs w:val="20"/>
              </w:rPr>
              <w:t xml:space="preserve"> </w:t>
            </w:r>
            <w:r w:rsidRPr="00DF6A15">
              <w:rPr>
                <w:rFonts w:asciiTheme="minorBidi" w:hAnsiTheme="minorBidi"/>
                <w:sz w:val="20"/>
                <w:szCs w:val="20"/>
              </w:rPr>
              <w:t>Deviation from</w:t>
            </w:r>
          </w:p>
          <w:p w14:paraId="2636BD16"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Software Engineering</w:t>
            </w:r>
          </w:p>
          <w:p w14:paraId="1D00C252" w14:textId="0F13F141" w:rsid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Standards</w:t>
            </w:r>
          </w:p>
          <w:p w14:paraId="0B1B11B9" w14:textId="77777777" w:rsidR="00DF6A15" w:rsidRPr="00DF6A15" w:rsidRDefault="00DF6A15" w:rsidP="009B4DC3">
            <w:pPr>
              <w:spacing w:line="276" w:lineRule="auto"/>
              <w:rPr>
                <w:rFonts w:asciiTheme="minorBidi" w:hAnsiTheme="minorBidi"/>
                <w:sz w:val="20"/>
                <w:szCs w:val="20"/>
              </w:rPr>
            </w:pPr>
          </w:p>
          <w:p w14:paraId="412B88A6"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Scope: Software</w:t>
            </w:r>
          </w:p>
          <w:p w14:paraId="3E261F5F"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Engineering is a</w:t>
            </w:r>
          </w:p>
          <w:p w14:paraId="578E5BE6"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discipline that practices</w:t>
            </w:r>
          </w:p>
          <w:p w14:paraId="0B685EF9"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the best way to develop</w:t>
            </w:r>
          </w:p>
          <w:p w14:paraId="1E0EF450" w14:textId="3E1036D2"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software.</w:t>
            </w:r>
          </w:p>
        </w:tc>
        <w:tc>
          <w:tcPr>
            <w:tcW w:w="2410" w:type="dxa"/>
          </w:tcPr>
          <w:p w14:paraId="64C9FAC4"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R-Rare</w:t>
            </w:r>
          </w:p>
          <w:p w14:paraId="33A62006"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07275276"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management and</w:t>
            </w:r>
          </w:p>
          <w:p w14:paraId="0A9328E6"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developer teams have</w:t>
            </w:r>
          </w:p>
          <w:p w14:paraId="4A94C397"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been well-trained in</w:t>
            </w:r>
          </w:p>
          <w:p w14:paraId="48204EFF"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regards to standards</w:t>
            </w:r>
          </w:p>
          <w:p w14:paraId="3EBF6AF1" w14:textId="1A836FFF"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compliances.</w:t>
            </w:r>
          </w:p>
        </w:tc>
        <w:tc>
          <w:tcPr>
            <w:tcW w:w="2552" w:type="dxa"/>
          </w:tcPr>
          <w:p w14:paraId="569CA9DE"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3-Marginal</w:t>
            </w:r>
          </w:p>
          <w:p w14:paraId="532D868F"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148FFEC8"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project's main</w:t>
            </w:r>
          </w:p>
          <w:p w14:paraId="732E0888"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concerns are proper</w:t>
            </w:r>
          </w:p>
          <w:p w14:paraId="4E4670F4" w14:textId="7A8C4A46" w:rsidR="00256233" w:rsidRPr="00256233" w:rsidRDefault="00256233" w:rsidP="00222121">
            <w:pPr>
              <w:spacing w:line="276" w:lineRule="auto"/>
              <w:rPr>
                <w:rFonts w:asciiTheme="minorBidi" w:hAnsiTheme="minorBidi"/>
                <w:sz w:val="20"/>
                <w:szCs w:val="20"/>
              </w:rPr>
            </w:pPr>
            <w:r w:rsidRPr="00256233">
              <w:rPr>
                <w:rFonts w:asciiTheme="minorBidi" w:hAnsiTheme="minorBidi"/>
                <w:sz w:val="20"/>
                <w:szCs w:val="20"/>
              </w:rPr>
              <w:t>documentation and a</w:t>
            </w:r>
            <w:r w:rsidR="00222121">
              <w:rPr>
                <w:rFonts w:asciiTheme="minorBidi" w:hAnsiTheme="minorBidi"/>
                <w:sz w:val="20"/>
                <w:szCs w:val="20"/>
              </w:rPr>
              <w:t xml:space="preserve"> </w:t>
            </w:r>
            <w:r w:rsidRPr="00256233">
              <w:rPr>
                <w:rFonts w:asciiTheme="minorBidi" w:hAnsiTheme="minorBidi"/>
                <w:sz w:val="20"/>
                <w:szCs w:val="20"/>
              </w:rPr>
              <w:t>highly</w:t>
            </w:r>
            <w:r>
              <w:rPr>
                <w:rFonts w:asciiTheme="minorBidi" w:hAnsiTheme="minorBidi"/>
                <w:sz w:val="20"/>
                <w:szCs w:val="20"/>
              </w:rPr>
              <w:t xml:space="preserve"> </w:t>
            </w:r>
            <w:r w:rsidRPr="00256233">
              <w:rPr>
                <w:rFonts w:asciiTheme="minorBidi" w:hAnsiTheme="minorBidi"/>
                <w:sz w:val="20"/>
                <w:szCs w:val="20"/>
              </w:rPr>
              <w:t>reliable</w:t>
            </w:r>
          </w:p>
          <w:p w14:paraId="50767D23" w14:textId="7F6812C2"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working product.</w:t>
            </w:r>
          </w:p>
        </w:tc>
        <w:tc>
          <w:tcPr>
            <w:tcW w:w="708" w:type="dxa"/>
          </w:tcPr>
          <w:p w14:paraId="6CAB7C88" w14:textId="75A52779"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Low</w:t>
            </w:r>
          </w:p>
        </w:tc>
        <w:tc>
          <w:tcPr>
            <w:tcW w:w="5448" w:type="dxa"/>
          </w:tcPr>
          <w:p w14:paraId="09D55EED" w14:textId="39BC1F4A"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Have a thorough understanding</w:t>
            </w:r>
            <w:r>
              <w:rPr>
                <w:rFonts w:asciiTheme="minorBidi" w:hAnsiTheme="minorBidi"/>
                <w:sz w:val="20"/>
                <w:szCs w:val="20"/>
              </w:rPr>
              <w:t xml:space="preserve"> </w:t>
            </w:r>
            <w:r w:rsidRPr="00256233">
              <w:rPr>
                <w:rFonts w:asciiTheme="minorBidi" w:hAnsiTheme="minorBidi"/>
                <w:sz w:val="20"/>
                <w:szCs w:val="20"/>
              </w:rPr>
              <w:t>of the software engineering</w:t>
            </w:r>
            <w:r>
              <w:rPr>
                <w:rFonts w:asciiTheme="minorBidi" w:hAnsiTheme="minorBidi"/>
                <w:sz w:val="20"/>
                <w:szCs w:val="20"/>
              </w:rPr>
              <w:t xml:space="preserve"> </w:t>
            </w:r>
            <w:r w:rsidRPr="00256233">
              <w:rPr>
                <w:rFonts w:asciiTheme="minorBidi" w:hAnsiTheme="minorBidi"/>
                <w:sz w:val="20"/>
                <w:szCs w:val="20"/>
              </w:rPr>
              <w:t>standards.</w:t>
            </w:r>
          </w:p>
        </w:tc>
      </w:tr>
      <w:tr w:rsidR="00CA5077" w14:paraId="08811615" w14:textId="77777777" w:rsidTr="00B8310A">
        <w:tc>
          <w:tcPr>
            <w:tcW w:w="2830" w:type="dxa"/>
          </w:tcPr>
          <w:p w14:paraId="0F5D76A5" w14:textId="206BB69B" w:rsidR="00CA5077" w:rsidRDefault="00CA5077" w:rsidP="009B4DC3">
            <w:pPr>
              <w:spacing w:line="276" w:lineRule="auto"/>
              <w:rPr>
                <w:rFonts w:asciiTheme="minorBidi" w:hAnsiTheme="minorBidi"/>
                <w:sz w:val="20"/>
                <w:szCs w:val="20"/>
              </w:rPr>
            </w:pPr>
            <w:r>
              <w:rPr>
                <w:rFonts w:asciiTheme="minorBidi" w:hAnsiTheme="minorBidi"/>
                <w:sz w:val="20"/>
                <w:szCs w:val="20"/>
              </w:rPr>
              <w:t xml:space="preserve">TTR3 - </w:t>
            </w:r>
            <w:r w:rsidRPr="00CA5077">
              <w:rPr>
                <w:rFonts w:asciiTheme="minorBidi" w:hAnsiTheme="minorBidi"/>
                <w:sz w:val="20"/>
                <w:szCs w:val="20"/>
              </w:rPr>
              <w:t>Hard to maintain after deployment</w:t>
            </w:r>
          </w:p>
          <w:p w14:paraId="5F490AE2" w14:textId="1033713F" w:rsidR="00222121" w:rsidRDefault="00222121" w:rsidP="009B4DC3">
            <w:pPr>
              <w:spacing w:line="276" w:lineRule="auto"/>
              <w:rPr>
                <w:rFonts w:asciiTheme="minorBidi" w:hAnsiTheme="minorBidi"/>
                <w:sz w:val="20"/>
                <w:szCs w:val="20"/>
              </w:rPr>
            </w:pPr>
          </w:p>
          <w:p w14:paraId="4D01E619" w14:textId="2C6441F6" w:rsidR="00CA5077" w:rsidRPr="00DF6A15" w:rsidRDefault="00222121" w:rsidP="00D12D3D">
            <w:pPr>
              <w:spacing w:line="276" w:lineRule="auto"/>
              <w:rPr>
                <w:rFonts w:asciiTheme="minorBidi" w:hAnsiTheme="minorBidi"/>
                <w:sz w:val="20"/>
                <w:szCs w:val="20"/>
              </w:rPr>
            </w:pPr>
            <w:r>
              <w:rPr>
                <w:rFonts w:asciiTheme="minorBidi" w:hAnsiTheme="minorBidi"/>
                <w:sz w:val="20"/>
                <w:szCs w:val="20"/>
              </w:rPr>
              <w:t>Scope:</w:t>
            </w:r>
            <w:r w:rsidRPr="00222121">
              <w:rPr>
                <w:rFonts w:asciiTheme="minorBidi" w:hAnsiTheme="minorBidi"/>
                <w:sz w:val="20"/>
                <w:szCs w:val="20"/>
              </w:rPr>
              <w:t xml:space="preserve"> It specifically affects the engineering team's ability to fix bugs, implement new features, and scale the platform as the user base grows.</w:t>
            </w:r>
          </w:p>
        </w:tc>
        <w:tc>
          <w:tcPr>
            <w:tcW w:w="2410" w:type="dxa"/>
          </w:tcPr>
          <w:p w14:paraId="1B0AC984" w14:textId="77777777" w:rsidR="00CA5077" w:rsidRDefault="00CA5077" w:rsidP="009B4DC3">
            <w:pPr>
              <w:spacing w:line="276" w:lineRule="auto"/>
              <w:rPr>
                <w:rFonts w:asciiTheme="minorBidi" w:hAnsiTheme="minorBidi"/>
                <w:sz w:val="20"/>
                <w:szCs w:val="20"/>
              </w:rPr>
            </w:pPr>
            <w:r>
              <w:rPr>
                <w:rFonts w:asciiTheme="minorBidi" w:hAnsiTheme="minorBidi"/>
                <w:sz w:val="20"/>
                <w:szCs w:val="20"/>
              </w:rPr>
              <w:t>Likely</w:t>
            </w:r>
          </w:p>
          <w:p w14:paraId="1114BE70" w14:textId="77777777" w:rsidR="00B8310A" w:rsidRPr="00256233" w:rsidRDefault="00B8310A" w:rsidP="00B8310A">
            <w:pPr>
              <w:spacing w:line="276" w:lineRule="auto"/>
              <w:rPr>
                <w:rFonts w:asciiTheme="minorBidi" w:hAnsiTheme="minorBidi"/>
                <w:sz w:val="20"/>
                <w:szCs w:val="20"/>
              </w:rPr>
            </w:pPr>
            <w:r w:rsidRPr="00256233">
              <w:rPr>
                <w:rFonts w:asciiTheme="minorBidi" w:hAnsiTheme="minorBidi"/>
                <w:sz w:val="20"/>
                <w:szCs w:val="20"/>
              </w:rPr>
              <w:t>Justification:</w:t>
            </w:r>
          </w:p>
          <w:p w14:paraId="5CE530CF" w14:textId="1E62C4FB" w:rsidR="00B8310A" w:rsidRPr="00256233" w:rsidRDefault="00B8310A" w:rsidP="009B4DC3">
            <w:pPr>
              <w:spacing w:line="276" w:lineRule="auto"/>
              <w:rPr>
                <w:rFonts w:asciiTheme="minorBidi" w:hAnsiTheme="minorBidi"/>
                <w:sz w:val="20"/>
                <w:szCs w:val="20"/>
              </w:rPr>
            </w:pPr>
            <w:r w:rsidRPr="00B8310A">
              <w:rPr>
                <w:rFonts w:asciiTheme="minorBidi" w:hAnsiTheme="minorBidi"/>
                <w:sz w:val="20"/>
                <w:szCs w:val="20"/>
              </w:rPr>
              <w:t>Forums often rely on third-party plugins or rapid prototyping to get features live, leading to "spaghetti code."</w:t>
            </w:r>
            <w:r>
              <w:rPr>
                <w:rFonts w:asciiTheme="minorBidi" w:hAnsiTheme="minorBidi"/>
                <w:sz w:val="20"/>
                <w:szCs w:val="20"/>
              </w:rPr>
              <w:t xml:space="preserve"> Its point to Rapid Development Cycles</w:t>
            </w:r>
          </w:p>
        </w:tc>
        <w:tc>
          <w:tcPr>
            <w:tcW w:w="2552" w:type="dxa"/>
          </w:tcPr>
          <w:p w14:paraId="01D28749" w14:textId="0DBE69CB" w:rsidR="00CA5077" w:rsidRDefault="00B03237" w:rsidP="009B4DC3">
            <w:pPr>
              <w:spacing w:line="276" w:lineRule="auto"/>
              <w:rPr>
                <w:rFonts w:asciiTheme="minorBidi" w:hAnsiTheme="minorBidi"/>
                <w:sz w:val="20"/>
                <w:szCs w:val="20"/>
              </w:rPr>
            </w:pPr>
            <w:r>
              <w:rPr>
                <w:rFonts w:asciiTheme="minorBidi" w:hAnsiTheme="minorBidi"/>
                <w:sz w:val="20"/>
                <w:szCs w:val="20"/>
              </w:rPr>
              <w:t xml:space="preserve">3 </w:t>
            </w:r>
            <w:r w:rsidR="00B8310A">
              <w:rPr>
                <w:rFonts w:asciiTheme="minorBidi" w:hAnsiTheme="minorBidi"/>
                <w:sz w:val="20"/>
                <w:szCs w:val="20"/>
              </w:rPr>
              <w:t>-</w:t>
            </w:r>
            <w:r>
              <w:rPr>
                <w:rFonts w:asciiTheme="minorBidi" w:hAnsiTheme="minorBidi"/>
                <w:sz w:val="20"/>
                <w:szCs w:val="20"/>
              </w:rPr>
              <w:t xml:space="preserve"> Marginal</w:t>
            </w:r>
          </w:p>
          <w:p w14:paraId="1E1596D3" w14:textId="77777777" w:rsidR="00B8310A" w:rsidRDefault="00B8310A" w:rsidP="009B4DC3">
            <w:pPr>
              <w:spacing w:line="276" w:lineRule="auto"/>
              <w:rPr>
                <w:rFonts w:asciiTheme="minorBidi" w:hAnsiTheme="minorBidi"/>
                <w:sz w:val="20"/>
                <w:szCs w:val="20"/>
              </w:rPr>
            </w:pPr>
            <w:r>
              <w:rPr>
                <w:rFonts w:asciiTheme="minorBidi" w:hAnsiTheme="minorBidi"/>
                <w:sz w:val="20"/>
                <w:szCs w:val="20"/>
              </w:rPr>
              <w:t xml:space="preserve">Justification: </w:t>
            </w:r>
          </w:p>
          <w:p w14:paraId="5F8E6C55" w14:textId="0388F9F3" w:rsidR="00B8310A" w:rsidRPr="00256233" w:rsidRDefault="00B8310A" w:rsidP="009B4DC3">
            <w:pPr>
              <w:spacing w:line="276" w:lineRule="auto"/>
              <w:rPr>
                <w:rFonts w:asciiTheme="minorBidi" w:hAnsiTheme="minorBidi"/>
                <w:sz w:val="20"/>
                <w:szCs w:val="20"/>
              </w:rPr>
            </w:pPr>
            <w:r w:rsidRPr="00B8310A">
              <w:rPr>
                <w:rFonts w:asciiTheme="minorBidi" w:hAnsiTheme="minorBidi"/>
                <w:sz w:val="20"/>
                <w:szCs w:val="20"/>
              </w:rPr>
              <w:t>While maintenance difficulties are frustrating for developers, the immediate impact on the end-user is low.</w:t>
            </w:r>
          </w:p>
        </w:tc>
        <w:tc>
          <w:tcPr>
            <w:tcW w:w="708" w:type="dxa"/>
          </w:tcPr>
          <w:p w14:paraId="75DEF1BC" w14:textId="1565D78E" w:rsidR="00CA5077" w:rsidRPr="00256233" w:rsidRDefault="00CA5077" w:rsidP="009B4DC3">
            <w:pPr>
              <w:spacing w:line="276" w:lineRule="auto"/>
              <w:rPr>
                <w:rFonts w:asciiTheme="minorBidi" w:hAnsiTheme="minorBidi"/>
                <w:sz w:val="20"/>
                <w:szCs w:val="20"/>
              </w:rPr>
            </w:pPr>
            <w:r w:rsidRPr="00CA5077">
              <w:rPr>
                <w:rFonts w:asciiTheme="minorBidi" w:hAnsiTheme="minorBidi"/>
                <w:sz w:val="20"/>
                <w:szCs w:val="20"/>
              </w:rPr>
              <w:t>Moderate</w:t>
            </w:r>
          </w:p>
        </w:tc>
        <w:tc>
          <w:tcPr>
            <w:tcW w:w="5448" w:type="dxa"/>
          </w:tcPr>
          <w:p w14:paraId="04ECB8FB" w14:textId="13E26FF9" w:rsidR="00CA5077" w:rsidRPr="00256233" w:rsidRDefault="00B8310A" w:rsidP="009B4DC3">
            <w:pPr>
              <w:spacing w:line="276" w:lineRule="auto"/>
              <w:rPr>
                <w:rFonts w:asciiTheme="minorBidi" w:hAnsiTheme="minorBidi"/>
                <w:sz w:val="20"/>
                <w:szCs w:val="20"/>
              </w:rPr>
            </w:pPr>
            <w:r w:rsidRPr="00B8310A">
              <w:rPr>
                <w:rFonts w:asciiTheme="minorBidi" w:hAnsiTheme="minorBidi"/>
                <w:sz w:val="20"/>
                <w:szCs w:val="20"/>
              </w:rPr>
              <w:t>Shift toward a microservices or modular monolith approach. This ensures that the "User Authentication" module is independent of the "Forum Categorization" module.</w:t>
            </w:r>
          </w:p>
        </w:tc>
      </w:tr>
      <w:tr w:rsidR="00CA5077" w14:paraId="012C2A73" w14:textId="77777777" w:rsidTr="00B8310A">
        <w:tc>
          <w:tcPr>
            <w:tcW w:w="2830" w:type="dxa"/>
          </w:tcPr>
          <w:p w14:paraId="32506C4E" w14:textId="0216E5AC" w:rsidR="00CA5077" w:rsidRDefault="00CA5077" w:rsidP="009B4DC3">
            <w:pPr>
              <w:spacing w:line="276" w:lineRule="auto"/>
              <w:rPr>
                <w:rFonts w:asciiTheme="minorBidi" w:hAnsiTheme="minorBidi"/>
                <w:sz w:val="20"/>
                <w:szCs w:val="20"/>
              </w:rPr>
            </w:pPr>
            <w:r>
              <w:rPr>
                <w:rFonts w:asciiTheme="minorBidi" w:hAnsiTheme="minorBidi"/>
                <w:sz w:val="20"/>
                <w:szCs w:val="20"/>
              </w:rPr>
              <w:lastRenderedPageBreak/>
              <w:t xml:space="preserve">TTR4 - </w:t>
            </w:r>
            <w:r w:rsidRPr="00CA5077">
              <w:rPr>
                <w:rFonts w:asciiTheme="minorBidi" w:hAnsiTheme="minorBidi"/>
                <w:sz w:val="20"/>
                <w:szCs w:val="20"/>
              </w:rPr>
              <w:t>Slow page load or DB lag</w:t>
            </w:r>
          </w:p>
          <w:p w14:paraId="4375B60D" w14:textId="15D5DDE7" w:rsidR="00B8310A" w:rsidRDefault="00B8310A" w:rsidP="009B4DC3">
            <w:pPr>
              <w:spacing w:line="276" w:lineRule="auto"/>
              <w:rPr>
                <w:rFonts w:asciiTheme="minorBidi" w:hAnsiTheme="minorBidi"/>
                <w:sz w:val="20"/>
                <w:szCs w:val="20"/>
              </w:rPr>
            </w:pPr>
          </w:p>
          <w:p w14:paraId="48AEB4D8" w14:textId="28B5F23B" w:rsidR="00B8310A" w:rsidRDefault="00B8310A" w:rsidP="009B4DC3">
            <w:pPr>
              <w:spacing w:line="276" w:lineRule="auto"/>
              <w:rPr>
                <w:rFonts w:asciiTheme="minorBidi" w:hAnsiTheme="minorBidi"/>
                <w:sz w:val="20"/>
                <w:szCs w:val="20"/>
              </w:rPr>
            </w:pPr>
            <w:r>
              <w:rPr>
                <w:rFonts w:asciiTheme="minorBidi" w:hAnsiTheme="minorBidi"/>
                <w:sz w:val="20"/>
                <w:szCs w:val="20"/>
              </w:rPr>
              <w:t>Scope: L</w:t>
            </w:r>
            <w:r w:rsidRPr="00B8310A">
              <w:rPr>
                <w:rFonts w:asciiTheme="minorBidi" w:hAnsiTheme="minorBidi"/>
                <w:sz w:val="20"/>
                <w:szCs w:val="20"/>
              </w:rPr>
              <w:t>atency experienced by the end-user. It covers front-end rendering JavaScript/CSS weight and back-end bottlenecks, such as unoptimized SQL queries, lack of indexing, or server resource exhaustion during peak traffic.</w:t>
            </w:r>
          </w:p>
          <w:p w14:paraId="09D97ADD" w14:textId="77777777" w:rsidR="00CA5077" w:rsidRDefault="00CA5077" w:rsidP="009B4DC3">
            <w:pPr>
              <w:spacing w:line="276" w:lineRule="auto"/>
              <w:rPr>
                <w:rFonts w:asciiTheme="minorBidi" w:hAnsiTheme="minorBidi"/>
                <w:sz w:val="20"/>
                <w:szCs w:val="20"/>
              </w:rPr>
            </w:pPr>
          </w:p>
          <w:p w14:paraId="5B38CD23" w14:textId="5257B577" w:rsidR="00CA5077" w:rsidRPr="00DF6A15" w:rsidRDefault="00CA5077" w:rsidP="009B4DC3">
            <w:pPr>
              <w:spacing w:line="276" w:lineRule="auto"/>
              <w:rPr>
                <w:rFonts w:asciiTheme="minorBidi" w:hAnsiTheme="minorBidi"/>
                <w:sz w:val="20"/>
                <w:szCs w:val="20"/>
              </w:rPr>
            </w:pPr>
          </w:p>
        </w:tc>
        <w:tc>
          <w:tcPr>
            <w:tcW w:w="2410" w:type="dxa"/>
          </w:tcPr>
          <w:p w14:paraId="007378BF" w14:textId="77777777" w:rsidR="00CA5077" w:rsidRDefault="00B03237" w:rsidP="009B4DC3">
            <w:pPr>
              <w:spacing w:line="276" w:lineRule="auto"/>
              <w:rPr>
                <w:rFonts w:asciiTheme="minorBidi" w:hAnsiTheme="minorBidi"/>
                <w:sz w:val="20"/>
                <w:szCs w:val="20"/>
              </w:rPr>
            </w:pPr>
            <w:r>
              <w:rPr>
                <w:rFonts w:asciiTheme="minorBidi" w:hAnsiTheme="minorBidi"/>
                <w:sz w:val="20"/>
                <w:szCs w:val="20"/>
              </w:rPr>
              <w:t>Rare</w:t>
            </w:r>
          </w:p>
          <w:p w14:paraId="2D22A9AF" w14:textId="1456985E" w:rsidR="00B8310A" w:rsidRPr="00256233" w:rsidRDefault="00B8310A" w:rsidP="009B4DC3">
            <w:pPr>
              <w:spacing w:line="276" w:lineRule="auto"/>
              <w:rPr>
                <w:rFonts w:asciiTheme="minorBidi" w:hAnsiTheme="minorBidi"/>
                <w:sz w:val="20"/>
                <w:szCs w:val="20"/>
              </w:rPr>
            </w:pPr>
            <w:r>
              <w:rPr>
                <w:rFonts w:asciiTheme="minorBidi" w:hAnsiTheme="minorBidi"/>
                <w:sz w:val="20"/>
                <w:szCs w:val="20"/>
              </w:rPr>
              <w:t xml:space="preserve">Justification: </w:t>
            </w:r>
            <w:r w:rsidRPr="00B8310A">
              <w:rPr>
                <w:rFonts w:asciiTheme="minorBidi" w:hAnsiTheme="minorBidi"/>
                <w:sz w:val="20"/>
                <w:szCs w:val="20"/>
              </w:rPr>
              <w:t>For a new platform, the volume of data and concurrent users is typically well within the hardware's capabilities.</w:t>
            </w:r>
          </w:p>
        </w:tc>
        <w:tc>
          <w:tcPr>
            <w:tcW w:w="2552" w:type="dxa"/>
          </w:tcPr>
          <w:p w14:paraId="3D9D3545" w14:textId="50406D00" w:rsidR="00CA5077" w:rsidRDefault="00B03237" w:rsidP="009B4DC3">
            <w:pPr>
              <w:spacing w:line="276" w:lineRule="auto"/>
              <w:rPr>
                <w:rFonts w:asciiTheme="minorBidi" w:hAnsiTheme="minorBidi"/>
                <w:sz w:val="20"/>
                <w:szCs w:val="20"/>
              </w:rPr>
            </w:pPr>
            <w:r>
              <w:rPr>
                <w:rFonts w:asciiTheme="minorBidi" w:hAnsiTheme="minorBidi"/>
                <w:sz w:val="20"/>
                <w:szCs w:val="20"/>
              </w:rPr>
              <w:t xml:space="preserve">3 </w:t>
            </w:r>
            <w:r w:rsidR="00B8310A">
              <w:rPr>
                <w:rFonts w:asciiTheme="minorBidi" w:hAnsiTheme="minorBidi"/>
                <w:sz w:val="20"/>
                <w:szCs w:val="20"/>
              </w:rPr>
              <w:t>-</w:t>
            </w:r>
            <w:r>
              <w:rPr>
                <w:rFonts w:asciiTheme="minorBidi" w:hAnsiTheme="minorBidi"/>
                <w:sz w:val="20"/>
                <w:szCs w:val="20"/>
              </w:rPr>
              <w:t xml:space="preserve"> Marginal</w:t>
            </w:r>
          </w:p>
          <w:p w14:paraId="25D45C9E" w14:textId="620B4A94" w:rsidR="00B8310A" w:rsidRPr="00256233" w:rsidRDefault="00B8310A" w:rsidP="009B4DC3">
            <w:pPr>
              <w:spacing w:line="276" w:lineRule="auto"/>
              <w:rPr>
                <w:rFonts w:asciiTheme="minorBidi" w:hAnsiTheme="minorBidi"/>
                <w:sz w:val="20"/>
                <w:szCs w:val="20"/>
              </w:rPr>
            </w:pPr>
            <w:r w:rsidRPr="00B8310A">
              <w:rPr>
                <w:rFonts w:asciiTheme="minorBidi" w:hAnsiTheme="minorBidi"/>
                <w:sz w:val="20"/>
                <w:szCs w:val="20"/>
              </w:rPr>
              <w:t>While a slow site is annoying, it is considered "marginal" because it does not result in data loss or security breaches. Users might experience a "jerkier" interface or wait an extra second for a thread to open, but the core utility of the forum remains intact.</w:t>
            </w:r>
          </w:p>
        </w:tc>
        <w:tc>
          <w:tcPr>
            <w:tcW w:w="708" w:type="dxa"/>
          </w:tcPr>
          <w:p w14:paraId="5EF1DC28" w14:textId="7ED67DA0" w:rsidR="00CA5077" w:rsidRPr="00256233" w:rsidRDefault="00B03237" w:rsidP="009B4DC3">
            <w:pPr>
              <w:spacing w:line="276" w:lineRule="auto"/>
              <w:rPr>
                <w:rFonts w:asciiTheme="minorBidi" w:hAnsiTheme="minorBidi"/>
                <w:sz w:val="20"/>
                <w:szCs w:val="20"/>
              </w:rPr>
            </w:pPr>
            <w:r>
              <w:rPr>
                <w:rFonts w:asciiTheme="minorBidi" w:hAnsiTheme="minorBidi"/>
                <w:sz w:val="20"/>
                <w:szCs w:val="20"/>
              </w:rPr>
              <w:t>Low</w:t>
            </w:r>
          </w:p>
        </w:tc>
        <w:tc>
          <w:tcPr>
            <w:tcW w:w="5448" w:type="dxa"/>
          </w:tcPr>
          <w:p w14:paraId="7F97E4A9" w14:textId="43E23254" w:rsidR="00CA5077" w:rsidRPr="00256233" w:rsidRDefault="00D12D3D" w:rsidP="009B4DC3">
            <w:pPr>
              <w:spacing w:line="276" w:lineRule="auto"/>
              <w:rPr>
                <w:rFonts w:asciiTheme="minorBidi" w:hAnsiTheme="minorBidi"/>
                <w:sz w:val="20"/>
                <w:szCs w:val="20"/>
              </w:rPr>
            </w:pPr>
            <w:r w:rsidRPr="00D12D3D">
              <w:rPr>
                <w:rFonts w:asciiTheme="minorBidi" w:hAnsiTheme="minorBidi"/>
                <w:sz w:val="20"/>
                <w:szCs w:val="20"/>
              </w:rPr>
              <w:t>To ensure performance remains high even as the community grows</w:t>
            </w:r>
            <w:r>
              <w:rPr>
                <w:rFonts w:asciiTheme="minorBidi" w:hAnsiTheme="minorBidi"/>
                <w:sz w:val="20"/>
                <w:szCs w:val="20"/>
              </w:rPr>
              <w:t xml:space="preserve"> </w:t>
            </w:r>
            <w:proofErr w:type="gramStart"/>
            <w:r>
              <w:rPr>
                <w:rFonts w:asciiTheme="minorBidi" w:hAnsiTheme="minorBidi"/>
                <w:sz w:val="20"/>
                <w:szCs w:val="20"/>
              </w:rPr>
              <w:t>by  implementing</w:t>
            </w:r>
            <w:proofErr w:type="gramEnd"/>
            <w:r>
              <w:rPr>
                <w:rFonts w:asciiTheme="minorBidi" w:hAnsiTheme="minorBidi"/>
                <w:sz w:val="20"/>
                <w:szCs w:val="20"/>
              </w:rPr>
              <w:t xml:space="preserve"> </w:t>
            </w:r>
            <w:r w:rsidRPr="00D12D3D">
              <w:rPr>
                <w:rFonts w:asciiTheme="minorBidi" w:hAnsiTheme="minorBidi"/>
                <w:sz w:val="20"/>
                <w:szCs w:val="20"/>
              </w:rPr>
              <w:t>lazy loading for long forum threads so that only the first few comments load initially, reducing the initial payload.</w:t>
            </w:r>
          </w:p>
        </w:tc>
      </w:tr>
      <w:tr w:rsidR="00DF6A15" w14:paraId="350999F3" w14:textId="77777777" w:rsidTr="00DA7637">
        <w:tc>
          <w:tcPr>
            <w:tcW w:w="13948" w:type="dxa"/>
            <w:gridSpan w:val="5"/>
          </w:tcPr>
          <w:p w14:paraId="70C79E1C" w14:textId="368687F8" w:rsidR="00DF6A15" w:rsidRPr="009B4DC3" w:rsidRDefault="00DF6A15" w:rsidP="009B4DC3">
            <w:pPr>
              <w:spacing w:line="276" w:lineRule="auto"/>
              <w:jc w:val="center"/>
              <w:rPr>
                <w:rFonts w:asciiTheme="minorBidi" w:hAnsiTheme="minorBidi"/>
                <w:b/>
                <w:bCs/>
                <w:sz w:val="20"/>
                <w:szCs w:val="20"/>
              </w:rPr>
            </w:pPr>
            <w:r w:rsidRPr="009B4DC3">
              <w:rPr>
                <w:rFonts w:asciiTheme="minorBidi" w:hAnsiTheme="minorBidi"/>
                <w:b/>
                <w:bCs/>
                <w:sz w:val="20"/>
                <w:szCs w:val="20"/>
              </w:rPr>
              <w:t>Employee Risks</w:t>
            </w:r>
          </w:p>
        </w:tc>
      </w:tr>
      <w:tr w:rsidR="00256233" w14:paraId="4E391513" w14:textId="77777777" w:rsidTr="00B8310A">
        <w:tc>
          <w:tcPr>
            <w:tcW w:w="2830" w:type="dxa"/>
          </w:tcPr>
          <w:p w14:paraId="47FB0109" w14:textId="7EE0DB69"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ER1</w:t>
            </w:r>
            <w:r w:rsidR="00B03237">
              <w:rPr>
                <w:rFonts w:asciiTheme="minorBidi" w:hAnsiTheme="minorBidi"/>
                <w:sz w:val="20"/>
                <w:szCs w:val="20"/>
              </w:rPr>
              <w:t xml:space="preserve"> </w:t>
            </w:r>
            <w:r w:rsidRPr="00DF6A15">
              <w:rPr>
                <w:rFonts w:asciiTheme="minorBidi" w:hAnsiTheme="minorBidi"/>
                <w:sz w:val="20"/>
                <w:szCs w:val="20"/>
              </w:rPr>
              <w:t>-</w:t>
            </w:r>
            <w:r w:rsidR="00B03237">
              <w:rPr>
                <w:rFonts w:asciiTheme="minorBidi" w:hAnsiTheme="minorBidi"/>
                <w:sz w:val="20"/>
                <w:szCs w:val="20"/>
              </w:rPr>
              <w:t xml:space="preserve"> </w:t>
            </w:r>
            <w:r w:rsidRPr="00DF6A15">
              <w:rPr>
                <w:rFonts w:asciiTheme="minorBidi" w:hAnsiTheme="minorBidi"/>
                <w:sz w:val="20"/>
                <w:szCs w:val="20"/>
              </w:rPr>
              <w:t>Poor Comments in</w:t>
            </w:r>
          </w:p>
          <w:p w14:paraId="03639189"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Code</w:t>
            </w:r>
          </w:p>
          <w:p w14:paraId="1DD2F164" w14:textId="7777777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Scope: The comments in</w:t>
            </w:r>
          </w:p>
          <w:p w14:paraId="61851E71" w14:textId="0F54F397" w:rsidR="00DF6A15" w:rsidRPr="00DF6A15" w:rsidRDefault="00DF6A15" w:rsidP="009B4DC3">
            <w:pPr>
              <w:spacing w:line="276" w:lineRule="auto"/>
              <w:rPr>
                <w:rFonts w:asciiTheme="minorBidi" w:hAnsiTheme="minorBidi"/>
                <w:sz w:val="20"/>
                <w:szCs w:val="20"/>
              </w:rPr>
            </w:pPr>
            <w:r w:rsidRPr="00DF6A15">
              <w:rPr>
                <w:rFonts w:asciiTheme="minorBidi" w:hAnsiTheme="minorBidi"/>
                <w:sz w:val="20"/>
                <w:szCs w:val="20"/>
              </w:rPr>
              <w:t xml:space="preserve">the code </w:t>
            </w:r>
            <w:r>
              <w:rPr>
                <w:rFonts w:asciiTheme="minorBidi" w:hAnsiTheme="minorBidi"/>
                <w:sz w:val="20"/>
                <w:szCs w:val="20"/>
              </w:rPr>
              <w:t xml:space="preserve">poorly explained </w:t>
            </w:r>
            <w:r w:rsidRPr="00DF6A15">
              <w:rPr>
                <w:rFonts w:asciiTheme="minorBidi" w:hAnsiTheme="minorBidi"/>
                <w:sz w:val="20"/>
                <w:szCs w:val="20"/>
              </w:rPr>
              <w:t>the</w:t>
            </w:r>
            <w:r>
              <w:rPr>
                <w:rFonts w:asciiTheme="minorBidi" w:hAnsiTheme="minorBidi"/>
                <w:sz w:val="20"/>
                <w:szCs w:val="20"/>
              </w:rPr>
              <w:t xml:space="preserve"> </w:t>
            </w:r>
            <w:r w:rsidRPr="00DF6A15">
              <w:rPr>
                <w:rFonts w:asciiTheme="minorBidi" w:hAnsiTheme="minorBidi"/>
                <w:sz w:val="20"/>
                <w:szCs w:val="20"/>
              </w:rPr>
              <w:t>functionality</w:t>
            </w:r>
            <w:r>
              <w:rPr>
                <w:rFonts w:asciiTheme="minorBidi" w:hAnsiTheme="minorBidi"/>
                <w:sz w:val="20"/>
                <w:szCs w:val="20"/>
              </w:rPr>
              <w:t xml:space="preserve"> enough</w:t>
            </w:r>
            <w:r w:rsidRPr="00DF6A15">
              <w:rPr>
                <w:rFonts w:asciiTheme="minorBidi" w:hAnsiTheme="minorBidi"/>
                <w:sz w:val="20"/>
                <w:szCs w:val="20"/>
              </w:rPr>
              <w:t>.</w:t>
            </w:r>
          </w:p>
        </w:tc>
        <w:tc>
          <w:tcPr>
            <w:tcW w:w="2410" w:type="dxa"/>
          </w:tcPr>
          <w:p w14:paraId="43B755F7" w14:textId="503B6161"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U</w:t>
            </w:r>
            <w:r w:rsidR="00B03237">
              <w:rPr>
                <w:rFonts w:asciiTheme="minorBidi" w:hAnsiTheme="minorBidi"/>
                <w:sz w:val="20"/>
                <w:szCs w:val="20"/>
              </w:rPr>
              <w:t xml:space="preserve"> </w:t>
            </w:r>
            <w:r w:rsidRPr="00256233">
              <w:rPr>
                <w:rFonts w:asciiTheme="minorBidi" w:hAnsiTheme="minorBidi"/>
                <w:sz w:val="20"/>
                <w:szCs w:val="20"/>
              </w:rPr>
              <w:t>-</w:t>
            </w:r>
            <w:r w:rsidR="00B03237">
              <w:rPr>
                <w:rFonts w:asciiTheme="minorBidi" w:hAnsiTheme="minorBidi"/>
                <w:sz w:val="20"/>
                <w:szCs w:val="20"/>
              </w:rPr>
              <w:t xml:space="preserve"> </w:t>
            </w:r>
            <w:r w:rsidRPr="00256233">
              <w:rPr>
                <w:rFonts w:asciiTheme="minorBidi" w:hAnsiTheme="minorBidi"/>
                <w:sz w:val="20"/>
                <w:szCs w:val="20"/>
              </w:rPr>
              <w:t>Unlikely</w:t>
            </w:r>
          </w:p>
          <w:p w14:paraId="6B69AA90"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4FC13B3E"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The developers</w:t>
            </w:r>
          </w:p>
          <w:p w14:paraId="430A86C6"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practice a standard of</w:t>
            </w:r>
          </w:p>
          <w:p w14:paraId="4AEDB243" w14:textId="05E13E30"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commenting.</w:t>
            </w:r>
          </w:p>
        </w:tc>
        <w:tc>
          <w:tcPr>
            <w:tcW w:w="2552" w:type="dxa"/>
          </w:tcPr>
          <w:p w14:paraId="1698D3E6"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4-Negligible</w:t>
            </w:r>
          </w:p>
          <w:p w14:paraId="0005CCCA"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Justification:</w:t>
            </w:r>
          </w:p>
          <w:p w14:paraId="1BDC8CAF" w14:textId="12BA0E7E"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The source code is not</w:t>
            </w:r>
            <w:r>
              <w:rPr>
                <w:rFonts w:asciiTheme="minorBidi" w:hAnsiTheme="minorBidi"/>
                <w:sz w:val="20"/>
                <w:szCs w:val="20"/>
              </w:rPr>
              <w:t xml:space="preserve"> </w:t>
            </w:r>
            <w:r w:rsidRPr="00256233">
              <w:rPr>
                <w:rFonts w:asciiTheme="minorBidi" w:hAnsiTheme="minorBidi"/>
                <w:sz w:val="20"/>
                <w:szCs w:val="20"/>
              </w:rPr>
              <w:t>the priority of the</w:t>
            </w:r>
            <w:r>
              <w:rPr>
                <w:rFonts w:asciiTheme="minorBidi" w:hAnsiTheme="minorBidi"/>
                <w:sz w:val="20"/>
                <w:szCs w:val="20"/>
              </w:rPr>
              <w:t xml:space="preserve"> </w:t>
            </w:r>
            <w:r w:rsidRPr="00256233">
              <w:rPr>
                <w:rFonts w:asciiTheme="minorBidi" w:hAnsiTheme="minorBidi"/>
                <w:sz w:val="20"/>
                <w:szCs w:val="20"/>
              </w:rPr>
              <w:t>client.</w:t>
            </w:r>
          </w:p>
        </w:tc>
        <w:tc>
          <w:tcPr>
            <w:tcW w:w="708" w:type="dxa"/>
          </w:tcPr>
          <w:p w14:paraId="770DCEF7" w14:textId="2BAAAE4D"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Low</w:t>
            </w:r>
          </w:p>
        </w:tc>
        <w:tc>
          <w:tcPr>
            <w:tcW w:w="5448" w:type="dxa"/>
          </w:tcPr>
          <w:p w14:paraId="5A1A1A9A"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Lead programmer establishes a</w:t>
            </w:r>
          </w:p>
          <w:p w14:paraId="367B5FA3"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commenting standard that will</w:t>
            </w:r>
          </w:p>
          <w:p w14:paraId="3610B3F3" w14:textId="77777777" w:rsidR="00256233" w:rsidRPr="00256233" w:rsidRDefault="00256233" w:rsidP="009B4DC3">
            <w:pPr>
              <w:spacing w:line="276" w:lineRule="auto"/>
              <w:rPr>
                <w:rFonts w:asciiTheme="minorBidi" w:hAnsiTheme="minorBidi"/>
                <w:sz w:val="20"/>
                <w:szCs w:val="20"/>
              </w:rPr>
            </w:pPr>
            <w:r w:rsidRPr="00256233">
              <w:rPr>
                <w:rFonts w:asciiTheme="minorBidi" w:hAnsiTheme="minorBidi"/>
                <w:sz w:val="20"/>
                <w:szCs w:val="20"/>
              </w:rPr>
              <w:t>be followed by the rest of the</w:t>
            </w:r>
          </w:p>
          <w:p w14:paraId="6C8F3D8C" w14:textId="39D452E9" w:rsidR="00DF6A15" w:rsidRPr="00DF6A15" w:rsidRDefault="00256233" w:rsidP="009B4DC3">
            <w:pPr>
              <w:spacing w:line="276" w:lineRule="auto"/>
              <w:rPr>
                <w:rFonts w:asciiTheme="minorBidi" w:hAnsiTheme="minorBidi"/>
                <w:sz w:val="20"/>
                <w:szCs w:val="20"/>
              </w:rPr>
            </w:pPr>
            <w:r w:rsidRPr="00256233">
              <w:rPr>
                <w:rFonts w:asciiTheme="minorBidi" w:hAnsiTheme="minorBidi"/>
                <w:sz w:val="20"/>
                <w:szCs w:val="20"/>
              </w:rPr>
              <w:t>developers.</w:t>
            </w:r>
          </w:p>
        </w:tc>
      </w:tr>
      <w:tr w:rsidR="00B03237" w14:paraId="1311184B" w14:textId="77777777" w:rsidTr="00B8310A">
        <w:tc>
          <w:tcPr>
            <w:tcW w:w="2830" w:type="dxa"/>
          </w:tcPr>
          <w:p w14:paraId="1FEB0006" w14:textId="09787AEE" w:rsidR="00B03237" w:rsidRPr="00DF6A15" w:rsidRDefault="00B03237" w:rsidP="009B4DC3">
            <w:pPr>
              <w:spacing w:line="276" w:lineRule="auto"/>
              <w:rPr>
                <w:rFonts w:asciiTheme="minorBidi" w:hAnsiTheme="minorBidi"/>
                <w:sz w:val="20"/>
                <w:szCs w:val="20"/>
              </w:rPr>
            </w:pPr>
            <w:r w:rsidRPr="00B03237">
              <w:rPr>
                <w:rFonts w:asciiTheme="minorBidi" w:hAnsiTheme="minorBidi"/>
                <w:sz w:val="20"/>
                <w:szCs w:val="20"/>
              </w:rPr>
              <w:t>ER2</w:t>
            </w:r>
            <w:r>
              <w:rPr>
                <w:rFonts w:asciiTheme="minorBidi" w:hAnsiTheme="minorBidi"/>
                <w:sz w:val="20"/>
                <w:szCs w:val="20"/>
              </w:rPr>
              <w:t xml:space="preserve"> - </w:t>
            </w:r>
            <w:r w:rsidRPr="00B03237">
              <w:rPr>
                <w:rFonts w:asciiTheme="minorBidi" w:hAnsiTheme="minorBidi"/>
                <w:sz w:val="20"/>
                <w:szCs w:val="20"/>
              </w:rPr>
              <w:t>Features not completed on time</w:t>
            </w:r>
            <w:r w:rsidR="00D12D3D">
              <w:rPr>
                <w:rFonts w:asciiTheme="minorBidi" w:hAnsiTheme="minorBidi"/>
                <w:sz w:val="20"/>
                <w:szCs w:val="20"/>
              </w:rPr>
              <w:br/>
            </w:r>
            <w:r w:rsidR="00D12D3D">
              <w:rPr>
                <w:rFonts w:asciiTheme="minorBidi" w:hAnsiTheme="minorBidi"/>
                <w:sz w:val="20"/>
                <w:szCs w:val="20"/>
              </w:rPr>
              <w:br/>
              <w:t>Scope: I</w:t>
            </w:r>
            <w:r w:rsidR="00D12D3D" w:rsidRPr="00D12D3D">
              <w:rPr>
                <w:rFonts w:asciiTheme="minorBidi" w:hAnsiTheme="minorBidi"/>
                <w:sz w:val="20"/>
                <w:szCs w:val="20"/>
              </w:rPr>
              <w:t>nvolves the product roadmap and the development lifecycle. This includes the design, coding, testing, and deployment phases for specific milestones</w:t>
            </w:r>
          </w:p>
        </w:tc>
        <w:tc>
          <w:tcPr>
            <w:tcW w:w="2410" w:type="dxa"/>
          </w:tcPr>
          <w:p w14:paraId="1131BC40" w14:textId="333C9DAD" w:rsidR="00B03237" w:rsidRDefault="003125AE" w:rsidP="009B4DC3">
            <w:pPr>
              <w:spacing w:line="276" w:lineRule="auto"/>
              <w:rPr>
                <w:rFonts w:asciiTheme="minorBidi" w:hAnsiTheme="minorBidi"/>
                <w:sz w:val="20"/>
                <w:szCs w:val="20"/>
              </w:rPr>
            </w:pPr>
            <w:r>
              <w:rPr>
                <w:rFonts w:asciiTheme="minorBidi" w:hAnsiTheme="minorBidi"/>
                <w:sz w:val="20"/>
                <w:szCs w:val="20"/>
              </w:rPr>
              <w:t xml:space="preserve">L </w:t>
            </w:r>
            <w:r w:rsidR="00D12D3D">
              <w:rPr>
                <w:rFonts w:asciiTheme="minorBidi" w:hAnsiTheme="minorBidi"/>
                <w:sz w:val="20"/>
                <w:szCs w:val="20"/>
              </w:rPr>
              <w:t>-</w:t>
            </w:r>
            <w:r>
              <w:rPr>
                <w:rFonts w:asciiTheme="minorBidi" w:hAnsiTheme="minorBidi"/>
                <w:sz w:val="20"/>
                <w:szCs w:val="20"/>
              </w:rPr>
              <w:t xml:space="preserve"> Likely</w:t>
            </w:r>
          </w:p>
          <w:p w14:paraId="56D0FF3B" w14:textId="77777777" w:rsidR="00D12D3D" w:rsidRDefault="00D12D3D" w:rsidP="009B4DC3">
            <w:pPr>
              <w:spacing w:line="276" w:lineRule="auto"/>
              <w:rPr>
                <w:rFonts w:asciiTheme="minorBidi" w:hAnsiTheme="minorBidi"/>
                <w:sz w:val="20"/>
                <w:szCs w:val="20"/>
              </w:rPr>
            </w:pPr>
          </w:p>
          <w:p w14:paraId="6362A8A9" w14:textId="77777777" w:rsidR="00D12D3D" w:rsidRDefault="00D12D3D" w:rsidP="009B4DC3">
            <w:pPr>
              <w:spacing w:line="276" w:lineRule="auto"/>
              <w:rPr>
                <w:rFonts w:asciiTheme="minorBidi" w:hAnsiTheme="minorBidi"/>
                <w:sz w:val="20"/>
                <w:szCs w:val="20"/>
              </w:rPr>
            </w:pPr>
            <w:r w:rsidRPr="00D12D3D">
              <w:rPr>
                <w:rFonts w:asciiTheme="minorBidi" w:hAnsiTheme="minorBidi"/>
                <w:sz w:val="20"/>
                <w:szCs w:val="20"/>
              </w:rPr>
              <w:t>Justification:</w:t>
            </w:r>
          </w:p>
          <w:p w14:paraId="156CA246" w14:textId="4B83F25F" w:rsidR="00D12D3D" w:rsidRPr="00256233" w:rsidRDefault="00D12D3D" w:rsidP="009B4DC3">
            <w:pPr>
              <w:spacing w:line="276" w:lineRule="auto"/>
              <w:rPr>
                <w:rFonts w:asciiTheme="minorBidi" w:hAnsiTheme="minorBidi"/>
                <w:sz w:val="20"/>
                <w:szCs w:val="20"/>
              </w:rPr>
            </w:pPr>
            <w:r w:rsidRPr="00D12D3D">
              <w:rPr>
                <w:rFonts w:asciiTheme="minorBidi" w:hAnsiTheme="minorBidi"/>
                <w:sz w:val="20"/>
                <w:szCs w:val="20"/>
              </w:rPr>
              <w:t xml:space="preserve">Software complexity is often underestimated; unforeseen technical hurdles </w:t>
            </w:r>
            <w:r>
              <w:rPr>
                <w:rFonts w:asciiTheme="minorBidi" w:hAnsiTheme="minorBidi"/>
                <w:sz w:val="20"/>
                <w:szCs w:val="20"/>
              </w:rPr>
              <w:t>like</w:t>
            </w:r>
            <w:r w:rsidRPr="00D12D3D">
              <w:rPr>
                <w:rFonts w:asciiTheme="minorBidi" w:hAnsiTheme="minorBidi"/>
                <w:sz w:val="20"/>
                <w:szCs w:val="20"/>
              </w:rPr>
              <w:t xml:space="preserve"> integrating a specific API or fixing a complex bug</w:t>
            </w:r>
            <w:r>
              <w:rPr>
                <w:rFonts w:asciiTheme="minorBidi" w:hAnsiTheme="minorBidi"/>
                <w:sz w:val="20"/>
                <w:szCs w:val="20"/>
              </w:rPr>
              <w:t xml:space="preserve"> which </w:t>
            </w:r>
            <w:r w:rsidRPr="00D12D3D">
              <w:rPr>
                <w:rFonts w:asciiTheme="minorBidi" w:hAnsiTheme="minorBidi"/>
                <w:sz w:val="20"/>
                <w:szCs w:val="20"/>
              </w:rPr>
              <w:t>frequently extend timelines.</w:t>
            </w:r>
          </w:p>
        </w:tc>
        <w:tc>
          <w:tcPr>
            <w:tcW w:w="2552" w:type="dxa"/>
          </w:tcPr>
          <w:p w14:paraId="039A24D6" w14:textId="573ED4DA" w:rsidR="00B03237" w:rsidRPr="00256233" w:rsidRDefault="003125AE" w:rsidP="009B4DC3">
            <w:pPr>
              <w:spacing w:line="276" w:lineRule="auto"/>
              <w:rPr>
                <w:rFonts w:asciiTheme="minorBidi" w:hAnsiTheme="minorBidi"/>
                <w:sz w:val="20"/>
                <w:szCs w:val="20"/>
              </w:rPr>
            </w:pPr>
            <w:r>
              <w:rPr>
                <w:rFonts w:asciiTheme="minorBidi" w:hAnsiTheme="minorBidi"/>
                <w:sz w:val="20"/>
                <w:szCs w:val="20"/>
              </w:rPr>
              <w:t>2 - Critical</w:t>
            </w:r>
          </w:p>
        </w:tc>
        <w:tc>
          <w:tcPr>
            <w:tcW w:w="708" w:type="dxa"/>
          </w:tcPr>
          <w:p w14:paraId="4B83CB35" w14:textId="20789759" w:rsidR="00B03237" w:rsidRPr="00256233" w:rsidRDefault="003125AE" w:rsidP="009B4DC3">
            <w:pPr>
              <w:spacing w:line="276" w:lineRule="auto"/>
              <w:rPr>
                <w:rFonts w:asciiTheme="minorBidi" w:hAnsiTheme="minorBidi"/>
                <w:sz w:val="20"/>
                <w:szCs w:val="20"/>
              </w:rPr>
            </w:pPr>
            <w:r>
              <w:rPr>
                <w:rFonts w:asciiTheme="minorBidi" w:hAnsiTheme="minorBidi"/>
                <w:sz w:val="20"/>
                <w:szCs w:val="20"/>
              </w:rPr>
              <w:t>Significant</w:t>
            </w:r>
          </w:p>
        </w:tc>
        <w:tc>
          <w:tcPr>
            <w:tcW w:w="5448" w:type="dxa"/>
          </w:tcPr>
          <w:p w14:paraId="1A178334" w14:textId="7AA695F4" w:rsidR="00B03237" w:rsidRPr="00256233" w:rsidRDefault="00D12D3D" w:rsidP="009B4DC3">
            <w:pPr>
              <w:spacing w:line="276" w:lineRule="auto"/>
              <w:rPr>
                <w:rFonts w:asciiTheme="minorBidi" w:hAnsiTheme="minorBidi"/>
                <w:sz w:val="20"/>
                <w:szCs w:val="20"/>
              </w:rPr>
            </w:pPr>
            <w:r w:rsidRPr="00D12D3D">
              <w:rPr>
                <w:rFonts w:asciiTheme="minorBidi" w:hAnsiTheme="minorBidi"/>
                <w:sz w:val="20"/>
                <w:szCs w:val="20"/>
              </w:rPr>
              <w:t>Break down large tasks into smaller, manageable two-week sprints. This allows for frequent progress checks and early detection of delays</w:t>
            </w:r>
            <w:r>
              <w:rPr>
                <w:rFonts w:asciiTheme="minorBidi" w:hAnsiTheme="minorBidi"/>
                <w:sz w:val="20"/>
                <w:szCs w:val="20"/>
              </w:rPr>
              <w:t xml:space="preserve"> using Agile or Sprig Methodology</w:t>
            </w:r>
          </w:p>
        </w:tc>
      </w:tr>
    </w:tbl>
    <w:p w14:paraId="0D46246A" w14:textId="77777777" w:rsidR="00CF78CA" w:rsidRDefault="00CF78CA" w:rsidP="00056DB8">
      <w:pPr>
        <w:rPr>
          <w:rFonts w:asciiTheme="minorBidi" w:hAnsiTheme="minorBidi"/>
          <w:b/>
          <w:bCs/>
        </w:rPr>
        <w:sectPr w:rsidR="00CF78CA" w:rsidSect="00DA7637">
          <w:pgSz w:w="16838" w:h="11906" w:orient="landscape"/>
          <w:pgMar w:top="1440" w:right="1440" w:bottom="1440" w:left="1440" w:header="708" w:footer="708" w:gutter="0"/>
          <w:cols w:space="708"/>
          <w:docGrid w:linePitch="360"/>
        </w:sectPr>
      </w:pPr>
    </w:p>
    <w:p w14:paraId="69B1A69D" w14:textId="22EEC6C9" w:rsidR="00056DB8" w:rsidRPr="00056DB8" w:rsidRDefault="00056DB8" w:rsidP="00056DB8">
      <w:pPr>
        <w:rPr>
          <w:rFonts w:asciiTheme="minorBidi" w:hAnsiTheme="minorBidi"/>
          <w:b/>
          <w:bCs/>
        </w:rPr>
      </w:pPr>
      <w:r w:rsidRPr="00056DB8">
        <w:rPr>
          <w:rFonts w:asciiTheme="minorBidi" w:hAnsiTheme="minorBidi"/>
          <w:b/>
          <w:bCs/>
        </w:rPr>
        <w:lastRenderedPageBreak/>
        <w:t>Conclusion</w:t>
      </w:r>
    </w:p>
    <w:p w14:paraId="6131D03F" w14:textId="77777777" w:rsidR="00CF78CA" w:rsidRPr="00CF78CA" w:rsidRDefault="00CF78CA" w:rsidP="00CF78CA">
      <w:pPr>
        <w:rPr>
          <w:rFonts w:asciiTheme="minorBidi" w:hAnsiTheme="minorBidi"/>
          <w:b/>
          <w:bCs/>
        </w:rPr>
      </w:pPr>
      <w:r w:rsidRPr="00CF78CA">
        <w:rPr>
          <w:rFonts w:asciiTheme="minorBidi" w:hAnsiTheme="minorBidi"/>
          <w:b/>
          <w:bCs/>
        </w:rPr>
        <w:t>Project Risk Rating: High Risk</w:t>
      </w:r>
    </w:p>
    <w:p w14:paraId="4F0EE4C4" w14:textId="77777777" w:rsidR="00CF78CA" w:rsidRPr="00CF78CA" w:rsidRDefault="00CF78CA" w:rsidP="00CF78CA">
      <w:pPr>
        <w:rPr>
          <w:rFonts w:asciiTheme="minorBidi" w:hAnsiTheme="minorBidi"/>
        </w:rPr>
      </w:pPr>
      <w:r w:rsidRPr="00CF78CA">
        <w:rPr>
          <w:rFonts w:asciiTheme="minorBidi" w:hAnsiTheme="minorBidi"/>
        </w:rPr>
        <w:t>(3 High, 2 Significant, 1 Moderate, 2 Low)</w:t>
      </w:r>
    </w:p>
    <w:p w14:paraId="096B11EB" w14:textId="77777777" w:rsidR="00CF78CA" w:rsidRPr="00CF78CA" w:rsidRDefault="00CF78CA" w:rsidP="00CF78CA">
      <w:pPr>
        <w:rPr>
          <w:rFonts w:asciiTheme="minorBidi" w:hAnsiTheme="minorBidi"/>
          <w:b/>
          <w:bCs/>
        </w:rPr>
      </w:pPr>
      <w:r w:rsidRPr="00CF78CA">
        <w:rPr>
          <w:rFonts w:asciiTheme="minorBidi" w:hAnsiTheme="minorBidi"/>
          <w:b/>
          <w:bCs/>
        </w:rPr>
        <w:t>Contributing Factors</w:t>
      </w:r>
    </w:p>
    <w:p w14:paraId="6B9B0842" w14:textId="77777777" w:rsidR="00CF78CA" w:rsidRPr="00CF78CA" w:rsidRDefault="00CF78CA" w:rsidP="00CF78CA">
      <w:pPr>
        <w:rPr>
          <w:rFonts w:asciiTheme="minorBidi" w:hAnsiTheme="minorBidi"/>
        </w:rPr>
      </w:pPr>
      <w:r w:rsidRPr="00CF78CA">
        <w:rPr>
          <w:rFonts w:asciiTheme="minorBidi" w:hAnsiTheme="minorBidi"/>
          <w:b/>
          <w:bCs/>
        </w:rPr>
        <w:t>a)</w:t>
      </w:r>
      <w:r w:rsidRPr="00CF78CA">
        <w:rPr>
          <w:rFonts w:asciiTheme="minorBidi" w:hAnsiTheme="minorBidi"/>
        </w:rPr>
        <w:t xml:space="preserve"> Inadequate number of team members combined with a large project job scope.</w:t>
      </w:r>
    </w:p>
    <w:p w14:paraId="3598CC68" w14:textId="77777777" w:rsidR="00CF78CA" w:rsidRPr="00CF78CA" w:rsidRDefault="00CF78CA" w:rsidP="00CF78CA">
      <w:pPr>
        <w:rPr>
          <w:rFonts w:asciiTheme="minorBidi" w:hAnsiTheme="minorBidi"/>
        </w:rPr>
      </w:pPr>
      <w:r w:rsidRPr="00CF78CA">
        <w:rPr>
          <w:rFonts w:asciiTheme="minorBidi" w:hAnsiTheme="minorBidi"/>
          <w:b/>
          <w:bCs/>
        </w:rPr>
        <w:t>b)</w:t>
      </w:r>
      <w:r w:rsidRPr="00CF78CA">
        <w:rPr>
          <w:rFonts w:asciiTheme="minorBidi" w:hAnsiTheme="minorBidi"/>
        </w:rPr>
        <w:t xml:space="preserve"> Company culture prioritizes a working product over proper documentation; early stages tend to be ad-hoc.</w:t>
      </w:r>
    </w:p>
    <w:p w14:paraId="41E67225" w14:textId="77777777" w:rsidR="00CF78CA" w:rsidRPr="00CF78CA" w:rsidRDefault="00CF78CA" w:rsidP="00CF78CA">
      <w:pPr>
        <w:rPr>
          <w:rFonts w:asciiTheme="minorBidi" w:hAnsiTheme="minorBidi"/>
        </w:rPr>
      </w:pPr>
      <w:r w:rsidRPr="00CF78CA">
        <w:rPr>
          <w:rFonts w:asciiTheme="minorBidi" w:hAnsiTheme="minorBidi"/>
          <w:b/>
          <w:bCs/>
        </w:rPr>
        <w:t>c)</w:t>
      </w:r>
      <w:r w:rsidRPr="00CF78CA">
        <w:rPr>
          <w:rFonts w:asciiTheme="minorBidi" w:hAnsiTheme="minorBidi"/>
        </w:rPr>
        <w:t xml:space="preserve"> Database deployment requires a dedicated backend team, necessitating clear communication with all other developers.</w:t>
      </w:r>
    </w:p>
    <w:p w14:paraId="54526AC7" w14:textId="77777777" w:rsidR="00CF78CA" w:rsidRPr="00CF78CA" w:rsidRDefault="00CF78CA" w:rsidP="00CF78CA">
      <w:pPr>
        <w:rPr>
          <w:rFonts w:asciiTheme="minorBidi" w:hAnsiTheme="minorBidi"/>
          <w:u w:val="single"/>
        </w:rPr>
      </w:pPr>
      <w:r w:rsidRPr="00CF78CA">
        <w:rPr>
          <w:rFonts w:asciiTheme="minorBidi" w:hAnsiTheme="minorBidi"/>
          <w:u w:val="single"/>
        </w:rPr>
        <w:t>Recommendations</w:t>
      </w:r>
    </w:p>
    <w:p w14:paraId="78D72E6E" w14:textId="77777777" w:rsidR="00CF78CA" w:rsidRPr="00CF78CA" w:rsidRDefault="00CF78CA" w:rsidP="00CF78CA">
      <w:pPr>
        <w:rPr>
          <w:rFonts w:asciiTheme="minorBidi" w:hAnsiTheme="minorBidi"/>
          <w:u w:val="single"/>
        </w:rPr>
      </w:pPr>
    </w:p>
    <w:p w14:paraId="624E8748" w14:textId="6627146F" w:rsidR="00CF78CA" w:rsidRPr="00CF78CA" w:rsidRDefault="00CF78CA" w:rsidP="00CF78CA">
      <w:pPr>
        <w:rPr>
          <w:rFonts w:asciiTheme="minorBidi" w:hAnsiTheme="minorBidi"/>
        </w:rPr>
      </w:pPr>
      <w:r w:rsidRPr="00CF78CA">
        <w:rPr>
          <w:rFonts w:asciiTheme="minorBidi" w:hAnsiTheme="minorBidi"/>
        </w:rPr>
        <w:t>a) Estimate the total project scope and establish a realistic deadline by assigning specific tasks to the team while accounting for the current headcount.</w:t>
      </w:r>
    </w:p>
    <w:p w14:paraId="630B86DB" w14:textId="77777777" w:rsidR="00CF78CA" w:rsidRDefault="00CF78CA" w:rsidP="00CF78CA">
      <w:pPr>
        <w:rPr>
          <w:rFonts w:asciiTheme="minorBidi" w:hAnsiTheme="minorBidi"/>
        </w:rPr>
      </w:pPr>
      <w:r w:rsidRPr="00CF78CA">
        <w:rPr>
          <w:rFonts w:asciiTheme="minorBidi" w:hAnsiTheme="minorBidi"/>
        </w:rPr>
        <w:t>b) Integrate the documentation team closely with the developers; hold regular meetings to bridge the gap between code and records.</w:t>
      </w:r>
    </w:p>
    <w:p w14:paraId="5AE2E8DD" w14:textId="4C417246" w:rsidR="00CF78CA" w:rsidRPr="00CF78CA" w:rsidRDefault="00CF78CA" w:rsidP="00CF78CA">
      <w:pPr>
        <w:rPr>
          <w:rFonts w:asciiTheme="minorBidi" w:hAnsiTheme="minorBidi"/>
        </w:rPr>
      </w:pPr>
      <w:r w:rsidRPr="00CF78CA">
        <w:rPr>
          <w:rFonts w:asciiTheme="minorBidi" w:hAnsiTheme="minorBidi"/>
        </w:rPr>
        <w:t>c) Perform database error checking regularly and resolve any identified issues at the earliest possible stage.</w:t>
      </w:r>
    </w:p>
    <w:p w14:paraId="77A9D310" w14:textId="34FDA37B" w:rsidR="00AA485F" w:rsidRPr="00CF78CA" w:rsidRDefault="00CF78CA" w:rsidP="00CF78CA">
      <w:pPr>
        <w:rPr>
          <w:rFonts w:asciiTheme="minorBidi" w:hAnsiTheme="minorBidi"/>
          <w:b/>
          <w:bCs/>
        </w:rPr>
      </w:pPr>
      <w:r w:rsidRPr="00CF78CA">
        <w:rPr>
          <w:rFonts w:asciiTheme="minorBidi" w:hAnsiTheme="minorBidi"/>
        </w:rPr>
        <w:t>d) Set up a reserved fund as a precautionary financial measure.</w:t>
      </w:r>
    </w:p>
    <w:p w14:paraId="799C92FF" w14:textId="77777777" w:rsidR="00AA485F" w:rsidRDefault="00AA485F" w:rsidP="00844605">
      <w:pPr>
        <w:rPr>
          <w:rFonts w:asciiTheme="minorBidi" w:hAnsiTheme="minorBidi"/>
          <w:b/>
          <w:bCs/>
        </w:rPr>
      </w:pPr>
    </w:p>
    <w:p w14:paraId="12EC4018" w14:textId="77777777" w:rsidR="00CF78CA" w:rsidRPr="00CF78CA" w:rsidRDefault="00CF78CA" w:rsidP="00CF78CA">
      <w:pPr>
        <w:rPr>
          <w:rFonts w:asciiTheme="minorBidi" w:hAnsiTheme="minorBidi"/>
          <w:b/>
          <w:bCs/>
          <w:u w:val="single"/>
        </w:rPr>
      </w:pPr>
      <w:r w:rsidRPr="00CF78CA">
        <w:rPr>
          <w:rFonts w:asciiTheme="minorBidi" w:hAnsiTheme="minorBidi"/>
          <w:b/>
          <w:bCs/>
          <w:u w:val="single"/>
        </w:rPr>
        <w:t>Key Areas for Attention</w:t>
      </w:r>
    </w:p>
    <w:p w14:paraId="0C6396FD" w14:textId="77777777" w:rsidR="00CF78CA" w:rsidRPr="00CF78CA" w:rsidRDefault="00CF78CA" w:rsidP="00CF78CA">
      <w:pPr>
        <w:rPr>
          <w:rFonts w:asciiTheme="minorBidi" w:hAnsiTheme="minorBidi"/>
        </w:rPr>
      </w:pPr>
      <w:r w:rsidRPr="00CF78CA">
        <w:rPr>
          <w:rFonts w:asciiTheme="minorBidi" w:hAnsiTheme="minorBidi"/>
          <w:b/>
          <w:bCs/>
        </w:rPr>
        <w:t>a) Legal Guardrails:</w:t>
      </w:r>
      <w:r w:rsidRPr="00CF78CA">
        <w:rPr>
          <w:rFonts w:asciiTheme="minorBidi" w:hAnsiTheme="minorBidi"/>
        </w:rPr>
        <w:t xml:space="preserve"> Contract T&amp;Cs must include a review of penalty clauses, inclusion of limitation of liability, clear conditions/methodology for penalty imposition, and defined reciprocal responsibilities.</w:t>
      </w:r>
    </w:p>
    <w:p w14:paraId="63A41936" w14:textId="77777777" w:rsidR="00CF78CA" w:rsidRPr="00CF78CA" w:rsidRDefault="00CF78CA" w:rsidP="00CF78CA">
      <w:pPr>
        <w:rPr>
          <w:rFonts w:asciiTheme="minorBidi" w:hAnsiTheme="minorBidi"/>
        </w:rPr>
      </w:pPr>
      <w:r w:rsidRPr="00CF78CA">
        <w:rPr>
          <w:rFonts w:asciiTheme="minorBidi" w:hAnsiTheme="minorBidi"/>
          <w:b/>
          <w:bCs/>
        </w:rPr>
        <w:t>b) Stakeholder Clarity:</w:t>
      </w:r>
      <w:r w:rsidRPr="00CF78CA">
        <w:rPr>
          <w:rFonts w:asciiTheme="minorBidi" w:hAnsiTheme="minorBidi"/>
        </w:rPr>
        <w:t xml:space="preserve"> Define clear roles and responsibilities between the Flarum platform team and the client.</w:t>
      </w:r>
    </w:p>
    <w:p w14:paraId="29681A64" w14:textId="77777777" w:rsidR="00CF78CA" w:rsidRPr="00CF78CA" w:rsidRDefault="00CF78CA" w:rsidP="00CF78CA">
      <w:pPr>
        <w:rPr>
          <w:rFonts w:asciiTheme="minorBidi" w:hAnsiTheme="minorBidi"/>
        </w:rPr>
      </w:pPr>
      <w:r w:rsidRPr="00CF78CA">
        <w:rPr>
          <w:rFonts w:asciiTheme="minorBidi" w:hAnsiTheme="minorBidi"/>
          <w:b/>
          <w:bCs/>
        </w:rPr>
        <w:t>c) Commercial Health:</w:t>
      </w:r>
      <w:r w:rsidRPr="00CF78CA">
        <w:rPr>
          <w:rFonts w:asciiTheme="minorBidi" w:hAnsiTheme="minorBidi"/>
        </w:rPr>
        <w:t xml:space="preserve"> Ensure the profitability and long-term sustainability of the chosen business model.</w:t>
      </w:r>
    </w:p>
    <w:p w14:paraId="19C925C7" w14:textId="77777777" w:rsidR="00CF78CA" w:rsidRPr="00CF78CA" w:rsidRDefault="00CF78CA" w:rsidP="00CF78CA">
      <w:pPr>
        <w:rPr>
          <w:rFonts w:asciiTheme="minorBidi" w:hAnsiTheme="minorBidi"/>
        </w:rPr>
      </w:pPr>
      <w:r w:rsidRPr="00CF78CA">
        <w:rPr>
          <w:rFonts w:asciiTheme="minorBidi" w:hAnsiTheme="minorBidi"/>
          <w:b/>
          <w:bCs/>
        </w:rPr>
        <w:t>d) Governance:</w:t>
      </w:r>
      <w:r w:rsidRPr="00CF78CA">
        <w:rPr>
          <w:rFonts w:asciiTheme="minorBidi" w:hAnsiTheme="minorBidi"/>
        </w:rPr>
        <w:t xml:space="preserve"> Maintain effective project management throughout the lifecycle.</w:t>
      </w:r>
    </w:p>
    <w:p w14:paraId="4D9ADD54" w14:textId="51096027" w:rsidR="00056DB8" w:rsidRPr="00CF78CA" w:rsidRDefault="00CF78CA" w:rsidP="00CF78CA">
      <w:pPr>
        <w:rPr>
          <w:rFonts w:asciiTheme="minorBidi" w:hAnsiTheme="minorBidi"/>
        </w:rPr>
      </w:pPr>
      <w:r w:rsidRPr="00CF78CA">
        <w:rPr>
          <w:rFonts w:asciiTheme="minorBidi" w:hAnsiTheme="minorBidi"/>
          <w:b/>
          <w:bCs/>
        </w:rPr>
        <w:t>e) Oversight:</w:t>
      </w:r>
      <w:r w:rsidRPr="00CF78CA">
        <w:rPr>
          <w:rFonts w:asciiTheme="minorBidi" w:hAnsiTheme="minorBidi"/>
        </w:rPr>
        <w:t xml:space="preserve"> Implement rigorous project progress tracking, frequent reviews, and active monitoring.</w:t>
      </w:r>
    </w:p>
    <w:p w14:paraId="29B9E827" w14:textId="77777777" w:rsidR="00CF78CA" w:rsidRDefault="00CF78CA" w:rsidP="00844605">
      <w:pPr>
        <w:rPr>
          <w:rFonts w:asciiTheme="minorBidi" w:hAnsiTheme="minorBidi"/>
          <w:b/>
          <w:bCs/>
        </w:rPr>
      </w:pPr>
    </w:p>
    <w:p w14:paraId="4D55CC04" w14:textId="77777777" w:rsidR="00CF78CA" w:rsidRDefault="00CF78CA" w:rsidP="00844605">
      <w:pPr>
        <w:rPr>
          <w:rFonts w:asciiTheme="minorBidi" w:hAnsiTheme="minorBidi"/>
          <w:b/>
          <w:bCs/>
        </w:rPr>
      </w:pPr>
    </w:p>
    <w:p w14:paraId="34F4402A" w14:textId="77777777" w:rsidR="00CF78CA" w:rsidRDefault="00CF78CA" w:rsidP="00844605">
      <w:pPr>
        <w:rPr>
          <w:rFonts w:asciiTheme="minorBidi" w:hAnsiTheme="minorBidi"/>
          <w:b/>
          <w:bCs/>
        </w:rPr>
      </w:pPr>
    </w:p>
    <w:p w14:paraId="6F4444DB" w14:textId="77777777" w:rsidR="00CF78CA" w:rsidRDefault="00CF78CA" w:rsidP="00844605">
      <w:pPr>
        <w:rPr>
          <w:rFonts w:asciiTheme="minorBidi" w:hAnsiTheme="minorBidi"/>
          <w:b/>
          <w:bCs/>
        </w:rPr>
      </w:pPr>
    </w:p>
    <w:p w14:paraId="4424384C" w14:textId="77777777" w:rsidR="00CF78CA" w:rsidRDefault="00CF78CA" w:rsidP="00844605">
      <w:pPr>
        <w:rPr>
          <w:rFonts w:asciiTheme="minorBidi" w:hAnsiTheme="minorBidi"/>
          <w:b/>
          <w:bCs/>
        </w:rPr>
      </w:pPr>
    </w:p>
    <w:p w14:paraId="11DC0D4A" w14:textId="77777777" w:rsidR="00CF78CA" w:rsidRDefault="00CF78CA" w:rsidP="00844605">
      <w:pPr>
        <w:rPr>
          <w:rFonts w:asciiTheme="minorBidi" w:hAnsiTheme="minorBidi"/>
          <w:b/>
          <w:bCs/>
        </w:rPr>
      </w:pPr>
    </w:p>
    <w:p w14:paraId="18461C42" w14:textId="3C909620" w:rsidR="00844605" w:rsidRPr="00317CDE" w:rsidRDefault="00844605" w:rsidP="00844605">
      <w:pPr>
        <w:rPr>
          <w:rFonts w:asciiTheme="minorBidi" w:hAnsiTheme="minorBidi"/>
          <w:b/>
          <w:bCs/>
        </w:rPr>
      </w:pPr>
      <w:r w:rsidRPr="00317CDE">
        <w:rPr>
          <w:rFonts w:asciiTheme="minorBidi" w:hAnsiTheme="minorBidi"/>
          <w:b/>
          <w:bCs/>
        </w:rPr>
        <w:lastRenderedPageBreak/>
        <w:t>Software Cost Estimation and Risk Analysis</w:t>
      </w:r>
    </w:p>
    <w:p w14:paraId="54B6C241" w14:textId="77777777" w:rsidR="00844605" w:rsidRPr="00317CDE" w:rsidRDefault="00844605" w:rsidP="00844605">
      <w:pPr>
        <w:rPr>
          <w:rFonts w:ascii="Arial" w:hAnsi="Arial" w:cs="Arial"/>
        </w:rPr>
      </w:pPr>
      <w:r w:rsidRPr="00317CDE">
        <w:rPr>
          <w:rFonts w:ascii="Arial" w:hAnsi="Arial" w:cs="Arial"/>
        </w:rPr>
        <w:br/>
        <w:t>Task List includes:</w:t>
      </w:r>
    </w:p>
    <w:p w14:paraId="02470CE3" w14:textId="77777777" w:rsidR="00844605" w:rsidRPr="00317CDE" w:rsidRDefault="00844605" w:rsidP="00844605">
      <w:pPr>
        <w:pStyle w:val="ListParagraph"/>
        <w:numPr>
          <w:ilvl w:val="0"/>
          <w:numId w:val="3"/>
        </w:numPr>
        <w:rPr>
          <w:rFonts w:asciiTheme="minorBidi" w:hAnsiTheme="minorBidi"/>
        </w:rPr>
      </w:pPr>
      <w:r w:rsidRPr="00317CDE">
        <w:rPr>
          <w:rFonts w:asciiTheme="minorBidi" w:hAnsiTheme="minorBidi"/>
        </w:rPr>
        <w:t>Set up project environment</w:t>
      </w:r>
      <w:r>
        <w:rPr>
          <w:rFonts w:asciiTheme="minorBidi" w:hAnsiTheme="minorBidi"/>
        </w:rPr>
        <w:t xml:space="preserve"> and development</w:t>
      </w:r>
    </w:p>
    <w:p w14:paraId="7AC608B3" w14:textId="77777777" w:rsidR="00844605" w:rsidRPr="00317CDE" w:rsidRDefault="00844605" w:rsidP="00844605">
      <w:pPr>
        <w:pStyle w:val="ListParagraph"/>
        <w:numPr>
          <w:ilvl w:val="0"/>
          <w:numId w:val="3"/>
        </w:numPr>
        <w:rPr>
          <w:rFonts w:asciiTheme="minorBidi" w:hAnsiTheme="minorBidi"/>
        </w:rPr>
      </w:pPr>
      <w:r w:rsidRPr="00317CDE">
        <w:rPr>
          <w:rFonts w:asciiTheme="minorBidi" w:hAnsiTheme="minorBidi"/>
        </w:rPr>
        <w:t>Design database</w:t>
      </w:r>
      <w:r>
        <w:rPr>
          <w:rFonts w:asciiTheme="minorBidi" w:hAnsiTheme="minorBidi"/>
        </w:rPr>
        <w:t xml:space="preserve"> and source code</w:t>
      </w:r>
    </w:p>
    <w:p w14:paraId="1A48A9A0" w14:textId="77777777" w:rsidR="00844605" w:rsidRPr="00317CDE" w:rsidRDefault="00844605" w:rsidP="00844605">
      <w:pPr>
        <w:pStyle w:val="ListParagraph"/>
        <w:numPr>
          <w:ilvl w:val="0"/>
          <w:numId w:val="3"/>
        </w:numPr>
        <w:rPr>
          <w:rFonts w:asciiTheme="minorBidi" w:hAnsiTheme="minorBidi"/>
        </w:rPr>
      </w:pPr>
      <w:r w:rsidRPr="00317CDE">
        <w:rPr>
          <w:rFonts w:asciiTheme="minorBidi" w:hAnsiTheme="minorBidi"/>
        </w:rPr>
        <w:t>Implement core features (posting, replying, user accounts)</w:t>
      </w:r>
    </w:p>
    <w:p w14:paraId="70A02D93" w14:textId="77777777" w:rsidR="00844605" w:rsidRPr="00317CDE" w:rsidRDefault="00844605" w:rsidP="00844605">
      <w:pPr>
        <w:pStyle w:val="ListParagraph"/>
        <w:numPr>
          <w:ilvl w:val="0"/>
          <w:numId w:val="3"/>
        </w:numPr>
        <w:rPr>
          <w:rFonts w:asciiTheme="minorBidi" w:hAnsiTheme="minorBidi"/>
        </w:rPr>
      </w:pPr>
      <w:r w:rsidRPr="00317CDE">
        <w:rPr>
          <w:rFonts w:asciiTheme="minorBidi" w:hAnsiTheme="minorBidi"/>
        </w:rPr>
        <w:t>Test everything</w:t>
      </w:r>
      <w:r>
        <w:rPr>
          <w:rFonts w:asciiTheme="minorBidi" w:hAnsiTheme="minorBidi"/>
        </w:rPr>
        <w:t xml:space="preserve"> and rework</w:t>
      </w:r>
    </w:p>
    <w:p w14:paraId="66C4813A" w14:textId="77777777" w:rsidR="00CF78CA" w:rsidRDefault="00844605" w:rsidP="00CF78CA">
      <w:pPr>
        <w:pStyle w:val="ListParagraph"/>
        <w:numPr>
          <w:ilvl w:val="0"/>
          <w:numId w:val="3"/>
        </w:numPr>
        <w:rPr>
          <w:rFonts w:asciiTheme="minorBidi" w:hAnsiTheme="minorBidi"/>
        </w:rPr>
      </w:pPr>
      <w:r>
        <w:rPr>
          <w:rFonts w:asciiTheme="minorBidi" w:hAnsiTheme="minorBidi"/>
        </w:rPr>
        <w:t>Final Deployment</w:t>
      </w:r>
    </w:p>
    <w:p w14:paraId="4448FC4D" w14:textId="4C9E0F79" w:rsidR="00844605" w:rsidRPr="00CF78CA" w:rsidRDefault="00844605" w:rsidP="00CF78CA">
      <w:pPr>
        <w:pStyle w:val="ListParagraph"/>
        <w:numPr>
          <w:ilvl w:val="0"/>
          <w:numId w:val="3"/>
        </w:numPr>
        <w:rPr>
          <w:rFonts w:asciiTheme="minorBidi" w:hAnsiTheme="minorBidi"/>
        </w:rPr>
      </w:pPr>
      <w:r w:rsidRPr="00CF78CA">
        <w:rPr>
          <w:rFonts w:asciiTheme="minorBidi" w:hAnsiTheme="minorBidi"/>
        </w:rPr>
        <w:t>Time Estimation</w:t>
      </w:r>
    </w:p>
    <w:p w14:paraId="3F03DFA1" w14:textId="77777777" w:rsidR="00844605" w:rsidRDefault="00844605" w:rsidP="00844605">
      <w:pPr>
        <w:rPr>
          <w:rFonts w:asciiTheme="minorBidi" w:hAnsiTheme="minorBidi"/>
        </w:rPr>
      </w:pPr>
    </w:p>
    <w:tbl>
      <w:tblPr>
        <w:tblStyle w:val="GridTable1Light-Accent2"/>
        <w:tblW w:w="0" w:type="auto"/>
        <w:tblLook w:val="04A0" w:firstRow="1" w:lastRow="0" w:firstColumn="1" w:lastColumn="0" w:noHBand="0" w:noVBand="1"/>
      </w:tblPr>
      <w:tblGrid>
        <w:gridCol w:w="1939"/>
        <w:gridCol w:w="1537"/>
        <w:gridCol w:w="1417"/>
        <w:gridCol w:w="1157"/>
        <w:gridCol w:w="1544"/>
        <w:gridCol w:w="1422"/>
      </w:tblGrid>
      <w:tr w:rsidR="00844605" w:rsidRPr="006711C8" w14:paraId="3F5705B0" w14:textId="77777777" w:rsidTr="0013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6EC2C"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Activity</w:t>
            </w:r>
          </w:p>
        </w:tc>
        <w:tc>
          <w:tcPr>
            <w:tcW w:w="0" w:type="auto"/>
            <w:hideMark/>
          </w:tcPr>
          <w:p w14:paraId="28BF0ECE" w14:textId="77777777" w:rsidR="00844605" w:rsidRDefault="00844605" w:rsidP="00132A6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6711C8">
              <w:rPr>
                <w:rFonts w:asciiTheme="minorBidi" w:hAnsiTheme="minorBidi"/>
              </w:rPr>
              <w:t>Immediate</w:t>
            </w:r>
          </w:p>
          <w:p w14:paraId="44A7BEDD" w14:textId="77777777" w:rsidR="00844605" w:rsidRPr="006711C8" w:rsidRDefault="00844605" w:rsidP="00132A6E">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Predecessor</w:t>
            </w:r>
          </w:p>
        </w:tc>
        <w:tc>
          <w:tcPr>
            <w:tcW w:w="0" w:type="auto"/>
            <w:hideMark/>
          </w:tcPr>
          <w:p w14:paraId="72520FCE" w14:textId="77777777" w:rsidR="00844605" w:rsidRPr="006711C8" w:rsidRDefault="00844605" w:rsidP="00132A6E">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Optimistic (O)</w:t>
            </w:r>
          </w:p>
        </w:tc>
        <w:tc>
          <w:tcPr>
            <w:tcW w:w="0" w:type="auto"/>
            <w:hideMark/>
          </w:tcPr>
          <w:p w14:paraId="513544C6" w14:textId="77777777" w:rsidR="00844605" w:rsidRPr="006711C8" w:rsidRDefault="00844605" w:rsidP="00132A6E">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Most Likely (M)</w:t>
            </w:r>
          </w:p>
        </w:tc>
        <w:tc>
          <w:tcPr>
            <w:tcW w:w="0" w:type="auto"/>
            <w:hideMark/>
          </w:tcPr>
          <w:p w14:paraId="039C5259" w14:textId="77777777" w:rsidR="00844605" w:rsidRPr="006711C8" w:rsidRDefault="00844605" w:rsidP="00132A6E">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Pessimistic (P)</w:t>
            </w:r>
          </w:p>
        </w:tc>
        <w:tc>
          <w:tcPr>
            <w:tcW w:w="0" w:type="auto"/>
            <w:hideMark/>
          </w:tcPr>
          <w:p w14:paraId="1F0FE1D2" w14:textId="77777777" w:rsidR="00844605" w:rsidRPr="006711C8" w:rsidRDefault="00844605" w:rsidP="00132A6E">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Duration E (days)</w:t>
            </w:r>
          </w:p>
        </w:tc>
      </w:tr>
      <w:tr w:rsidR="00844605" w:rsidRPr="006711C8" w14:paraId="4667883F"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088206F5"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Set up environment</w:t>
            </w:r>
          </w:p>
        </w:tc>
        <w:tc>
          <w:tcPr>
            <w:tcW w:w="0" w:type="auto"/>
            <w:hideMark/>
          </w:tcPr>
          <w:p w14:paraId="7F51AC8F"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w:t>
            </w:r>
          </w:p>
        </w:tc>
        <w:tc>
          <w:tcPr>
            <w:tcW w:w="0" w:type="auto"/>
            <w:hideMark/>
          </w:tcPr>
          <w:p w14:paraId="7B55D5B1"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3</w:t>
            </w:r>
          </w:p>
        </w:tc>
        <w:tc>
          <w:tcPr>
            <w:tcW w:w="0" w:type="auto"/>
            <w:hideMark/>
          </w:tcPr>
          <w:p w14:paraId="26F3EF4C"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6</w:t>
            </w:r>
          </w:p>
        </w:tc>
        <w:tc>
          <w:tcPr>
            <w:tcW w:w="0" w:type="auto"/>
            <w:hideMark/>
          </w:tcPr>
          <w:p w14:paraId="77300428"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10</w:t>
            </w:r>
          </w:p>
        </w:tc>
        <w:tc>
          <w:tcPr>
            <w:tcW w:w="0" w:type="auto"/>
            <w:hideMark/>
          </w:tcPr>
          <w:p w14:paraId="081C72AA"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6</w:t>
            </w:r>
          </w:p>
        </w:tc>
      </w:tr>
      <w:tr w:rsidR="00844605" w:rsidRPr="006711C8" w14:paraId="2DDC00B5"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0CE2C456"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Design database</w:t>
            </w:r>
          </w:p>
        </w:tc>
        <w:tc>
          <w:tcPr>
            <w:tcW w:w="0" w:type="auto"/>
            <w:hideMark/>
          </w:tcPr>
          <w:p w14:paraId="7292DCD9"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w:t>
            </w:r>
          </w:p>
        </w:tc>
        <w:tc>
          <w:tcPr>
            <w:tcW w:w="0" w:type="auto"/>
            <w:hideMark/>
          </w:tcPr>
          <w:p w14:paraId="072F6739"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6</w:t>
            </w:r>
          </w:p>
        </w:tc>
        <w:tc>
          <w:tcPr>
            <w:tcW w:w="0" w:type="auto"/>
            <w:hideMark/>
          </w:tcPr>
          <w:p w14:paraId="4097A8E2"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10</w:t>
            </w:r>
          </w:p>
        </w:tc>
        <w:tc>
          <w:tcPr>
            <w:tcW w:w="0" w:type="auto"/>
            <w:hideMark/>
          </w:tcPr>
          <w:p w14:paraId="1536C244"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16</w:t>
            </w:r>
          </w:p>
        </w:tc>
        <w:tc>
          <w:tcPr>
            <w:tcW w:w="0" w:type="auto"/>
            <w:hideMark/>
          </w:tcPr>
          <w:p w14:paraId="70C76E36"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10</w:t>
            </w:r>
          </w:p>
        </w:tc>
      </w:tr>
      <w:tr w:rsidR="00844605" w:rsidRPr="006711C8" w14:paraId="4DCB96D4"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6C13F997"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Implement core features</w:t>
            </w:r>
          </w:p>
        </w:tc>
        <w:tc>
          <w:tcPr>
            <w:tcW w:w="0" w:type="auto"/>
            <w:hideMark/>
          </w:tcPr>
          <w:p w14:paraId="555B0DE4"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2</w:t>
            </w:r>
          </w:p>
        </w:tc>
        <w:tc>
          <w:tcPr>
            <w:tcW w:w="0" w:type="auto"/>
            <w:hideMark/>
          </w:tcPr>
          <w:p w14:paraId="2130BD5F"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13</w:t>
            </w:r>
          </w:p>
        </w:tc>
        <w:tc>
          <w:tcPr>
            <w:tcW w:w="0" w:type="auto"/>
            <w:hideMark/>
          </w:tcPr>
          <w:p w14:paraId="65DD9B4F"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23</w:t>
            </w:r>
          </w:p>
        </w:tc>
        <w:tc>
          <w:tcPr>
            <w:tcW w:w="0" w:type="auto"/>
            <w:hideMark/>
          </w:tcPr>
          <w:p w14:paraId="019C0F94"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32</w:t>
            </w:r>
          </w:p>
        </w:tc>
        <w:tc>
          <w:tcPr>
            <w:tcW w:w="0" w:type="auto"/>
            <w:hideMark/>
          </w:tcPr>
          <w:p w14:paraId="5B0E4721"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23</w:t>
            </w:r>
          </w:p>
        </w:tc>
      </w:tr>
      <w:tr w:rsidR="00844605" w:rsidRPr="006711C8" w14:paraId="7C95D06D"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16662028"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Test features</w:t>
            </w:r>
          </w:p>
        </w:tc>
        <w:tc>
          <w:tcPr>
            <w:tcW w:w="0" w:type="auto"/>
            <w:hideMark/>
          </w:tcPr>
          <w:p w14:paraId="66EC498A"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3</w:t>
            </w:r>
          </w:p>
        </w:tc>
        <w:tc>
          <w:tcPr>
            <w:tcW w:w="0" w:type="auto"/>
            <w:hideMark/>
          </w:tcPr>
          <w:p w14:paraId="11CE1704"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3</w:t>
            </w:r>
          </w:p>
        </w:tc>
        <w:tc>
          <w:tcPr>
            <w:tcW w:w="0" w:type="auto"/>
            <w:hideMark/>
          </w:tcPr>
          <w:p w14:paraId="2A55ACCD"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6</w:t>
            </w:r>
          </w:p>
        </w:tc>
        <w:tc>
          <w:tcPr>
            <w:tcW w:w="0" w:type="auto"/>
            <w:hideMark/>
          </w:tcPr>
          <w:p w14:paraId="33D2FEBA"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13</w:t>
            </w:r>
          </w:p>
        </w:tc>
        <w:tc>
          <w:tcPr>
            <w:tcW w:w="0" w:type="auto"/>
            <w:hideMark/>
          </w:tcPr>
          <w:p w14:paraId="4082FFA2"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7</w:t>
            </w:r>
          </w:p>
        </w:tc>
      </w:tr>
      <w:tr w:rsidR="00844605" w:rsidRPr="006711C8" w14:paraId="5385AEDA"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1A69D8FD"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Deploy project</w:t>
            </w:r>
          </w:p>
        </w:tc>
        <w:tc>
          <w:tcPr>
            <w:tcW w:w="0" w:type="auto"/>
            <w:hideMark/>
          </w:tcPr>
          <w:p w14:paraId="69B63142"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4</w:t>
            </w:r>
          </w:p>
        </w:tc>
        <w:tc>
          <w:tcPr>
            <w:tcW w:w="0" w:type="auto"/>
            <w:hideMark/>
          </w:tcPr>
          <w:p w14:paraId="0D8C9888"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2</w:t>
            </w:r>
          </w:p>
        </w:tc>
        <w:tc>
          <w:tcPr>
            <w:tcW w:w="0" w:type="auto"/>
            <w:hideMark/>
          </w:tcPr>
          <w:p w14:paraId="65C44DEE"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3</w:t>
            </w:r>
          </w:p>
        </w:tc>
        <w:tc>
          <w:tcPr>
            <w:tcW w:w="0" w:type="auto"/>
            <w:hideMark/>
          </w:tcPr>
          <w:p w14:paraId="36EE89F7"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rPr>
              <w:t>7</w:t>
            </w:r>
          </w:p>
        </w:tc>
        <w:tc>
          <w:tcPr>
            <w:tcW w:w="0" w:type="auto"/>
            <w:hideMark/>
          </w:tcPr>
          <w:p w14:paraId="782F8EC9"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4</w:t>
            </w:r>
          </w:p>
        </w:tc>
      </w:tr>
      <w:tr w:rsidR="00844605" w:rsidRPr="006711C8" w14:paraId="3E49B7ED" w14:textId="77777777" w:rsidTr="00132A6E">
        <w:tc>
          <w:tcPr>
            <w:cnfStyle w:val="001000000000" w:firstRow="0" w:lastRow="0" w:firstColumn="1" w:lastColumn="0" w:oddVBand="0" w:evenVBand="0" w:oddHBand="0" w:evenHBand="0" w:firstRowFirstColumn="0" w:firstRowLastColumn="0" w:lastRowFirstColumn="0" w:lastRowLastColumn="0"/>
            <w:tcW w:w="0" w:type="auto"/>
            <w:hideMark/>
          </w:tcPr>
          <w:p w14:paraId="4A91C885" w14:textId="77777777" w:rsidR="00844605" w:rsidRPr="006711C8" w:rsidRDefault="00844605" w:rsidP="00132A6E">
            <w:pPr>
              <w:spacing w:after="160" w:line="259" w:lineRule="auto"/>
              <w:rPr>
                <w:rFonts w:asciiTheme="minorBidi" w:hAnsiTheme="minorBidi"/>
              </w:rPr>
            </w:pPr>
            <w:r w:rsidRPr="006711C8">
              <w:rPr>
                <w:rFonts w:asciiTheme="minorBidi" w:hAnsiTheme="minorBidi"/>
              </w:rPr>
              <w:t>Total</w:t>
            </w:r>
          </w:p>
        </w:tc>
        <w:tc>
          <w:tcPr>
            <w:tcW w:w="0" w:type="auto"/>
            <w:hideMark/>
          </w:tcPr>
          <w:p w14:paraId="55C682A9"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3B8F8043"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0B384F47"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0A460E78"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3CA5C37F" w14:textId="77777777" w:rsidR="00844605" w:rsidRPr="006711C8" w:rsidRDefault="00844605" w:rsidP="00132A6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711C8">
              <w:rPr>
                <w:rFonts w:asciiTheme="minorBidi" w:hAnsiTheme="minorBidi"/>
                <w:b/>
                <w:bCs/>
              </w:rPr>
              <w:t>50 days</w:t>
            </w:r>
          </w:p>
        </w:tc>
      </w:tr>
    </w:tbl>
    <w:p w14:paraId="2D21E24E" w14:textId="77777777" w:rsidR="00844605" w:rsidRDefault="00844605" w:rsidP="00844605">
      <w:pPr>
        <w:rPr>
          <w:rFonts w:asciiTheme="minorBidi" w:hAnsiTheme="minorBidi"/>
        </w:rPr>
      </w:pPr>
    </w:p>
    <w:p w14:paraId="07F390B3" w14:textId="77777777" w:rsidR="00844605" w:rsidRPr="00844605" w:rsidRDefault="00844605" w:rsidP="00844605">
      <w:pPr>
        <w:rPr>
          <w:rFonts w:asciiTheme="minorBidi" w:hAnsiTheme="minorBidi"/>
        </w:rPr>
      </w:pPr>
      <w:r w:rsidRPr="00844605">
        <w:rPr>
          <w:rFonts w:asciiTheme="minorBidi" w:hAnsiTheme="minorBidi"/>
        </w:rPr>
        <w:t>Impact Level:</w:t>
      </w:r>
    </w:p>
    <w:p w14:paraId="2602C5A5" w14:textId="77777777" w:rsidR="00844605" w:rsidRDefault="00844605" w:rsidP="00844605">
      <w:pPr>
        <w:rPr>
          <w:rFonts w:asciiTheme="minorBidi" w:hAnsiTheme="minorBidi"/>
        </w:rPr>
      </w:pPr>
      <w:r w:rsidRPr="00844605">
        <w:rPr>
          <w:rFonts w:asciiTheme="minorBidi" w:hAnsiTheme="minorBidi"/>
        </w:rPr>
        <w:t xml:space="preserve">1 - Catastrophic </w:t>
      </w:r>
      <w:r>
        <w:rPr>
          <w:rFonts w:asciiTheme="minorBidi" w:hAnsiTheme="minorBidi"/>
        </w:rPr>
        <w:tab/>
      </w:r>
      <w:r w:rsidRPr="00844605">
        <w:rPr>
          <w:rFonts w:asciiTheme="minorBidi" w:hAnsiTheme="minorBidi"/>
        </w:rPr>
        <w:t xml:space="preserve">2 - Critical </w:t>
      </w:r>
      <w:r>
        <w:rPr>
          <w:rFonts w:asciiTheme="minorBidi" w:hAnsiTheme="minorBidi"/>
        </w:rPr>
        <w:tab/>
      </w:r>
      <w:r>
        <w:rPr>
          <w:rFonts w:asciiTheme="minorBidi" w:hAnsiTheme="minorBidi"/>
        </w:rPr>
        <w:tab/>
      </w:r>
      <w:r w:rsidRPr="00844605">
        <w:rPr>
          <w:rFonts w:asciiTheme="minorBidi" w:hAnsiTheme="minorBidi"/>
        </w:rPr>
        <w:t xml:space="preserve">3 - Marginal </w:t>
      </w:r>
      <w:r>
        <w:rPr>
          <w:rFonts w:asciiTheme="minorBidi" w:hAnsiTheme="minorBidi"/>
        </w:rPr>
        <w:tab/>
      </w:r>
      <w:r>
        <w:rPr>
          <w:rFonts w:asciiTheme="minorBidi" w:hAnsiTheme="minorBidi"/>
        </w:rPr>
        <w:tab/>
      </w:r>
      <w:r w:rsidRPr="00844605">
        <w:rPr>
          <w:rFonts w:asciiTheme="minorBidi" w:hAnsiTheme="minorBidi"/>
        </w:rPr>
        <w:t>4 - Negligible</w:t>
      </w:r>
    </w:p>
    <w:p w14:paraId="536521A2" w14:textId="77777777" w:rsidR="00844605" w:rsidRDefault="00844605" w:rsidP="00844605">
      <w:pPr>
        <w:spacing w:line="276" w:lineRule="auto"/>
        <w:rPr>
          <w:rFonts w:asciiTheme="minorBidi" w:hAnsiTheme="minorBidi"/>
        </w:rPr>
      </w:pPr>
    </w:p>
    <w:p w14:paraId="69C823C2" w14:textId="77777777" w:rsidR="00844605" w:rsidRPr="00317CDE" w:rsidRDefault="00844605" w:rsidP="00844605">
      <w:pPr>
        <w:spacing w:line="276" w:lineRule="auto"/>
        <w:rPr>
          <w:rFonts w:asciiTheme="minorBidi" w:hAnsiTheme="minorBidi"/>
        </w:rPr>
      </w:pPr>
      <w:r>
        <w:rPr>
          <w:rFonts w:asciiTheme="minorBidi" w:hAnsiTheme="minorBidi"/>
        </w:rPr>
        <w:t xml:space="preserve">For the </w:t>
      </w:r>
      <w:r w:rsidRPr="006711C8">
        <w:rPr>
          <w:rFonts w:asciiTheme="minorBidi" w:hAnsiTheme="minorBidi"/>
        </w:rPr>
        <w:t>time estimation for the Risk Analysis focuses on the Development, Testing, and Deployment phases, as these stages carry the highest uncertainty and potential impact to the project schedule.</w:t>
      </w:r>
    </w:p>
    <w:p w14:paraId="07E78811" w14:textId="77777777" w:rsidR="00844605" w:rsidRPr="00FA429C" w:rsidRDefault="00844605" w:rsidP="00FA429C">
      <w:pPr>
        <w:rPr>
          <w:rFonts w:asciiTheme="minorBidi" w:hAnsiTheme="minorBidi"/>
          <w:b/>
          <w:bCs/>
        </w:rPr>
      </w:pPr>
    </w:p>
    <w:sectPr w:rsidR="00844605" w:rsidRPr="00FA429C" w:rsidSect="00CF7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820" w:hanging="360"/>
      </w:pPr>
      <w:rPr>
        <w:rFonts w:ascii="Arial" w:hAnsi="Arial" w:cs="Arial"/>
        <w:b w:val="0"/>
        <w:bCs w:val="0"/>
        <w:spacing w:val="-5"/>
        <w:w w:val="100"/>
        <w:sz w:val="24"/>
        <w:szCs w:val="24"/>
      </w:rPr>
    </w:lvl>
    <w:lvl w:ilvl="1">
      <w:numFmt w:val="bullet"/>
      <w:lvlText w:val="•"/>
      <w:lvlJc w:val="left"/>
      <w:pPr>
        <w:ind w:left="1694" w:hanging="360"/>
      </w:pPr>
    </w:lvl>
    <w:lvl w:ilvl="2">
      <w:numFmt w:val="bullet"/>
      <w:lvlText w:val="•"/>
      <w:lvlJc w:val="left"/>
      <w:pPr>
        <w:ind w:left="2568" w:hanging="360"/>
      </w:pPr>
    </w:lvl>
    <w:lvl w:ilvl="3">
      <w:numFmt w:val="bullet"/>
      <w:lvlText w:val="•"/>
      <w:lvlJc w:val="left"/>
      <w:pPr>
        <w:ind w:left="3442" w:hanging="360"/>
      </w:pPr>
    </w:lvl>
    <w:lvl w:ilvl="4">
      <w:numFmt w:val="bullet"/>
      <w:lvlText w:val="•"/>
      <w:lvlJc w:val="left"/>
      <w:pPr>
        <w:ind w:left="4316" w:hanging="360"/>
      </w:pPr>
    </w:lvl>
    <w:lvl w:ilvl="5">
      <w:numFmt w:val="bullet"/>
      <w:lvlText w:val="•"/>
      <w:lvlJc w:val="left"/>
      <w:pPr>
        <w:ind w:left="5190" w:hanging="360"/>
      </w:pPr>
    </w:lvl>
    <w:lvl w:ilvl="6">
      <w:numFmt w:val="bullet"/>
      <w:lvlText w:val="•"/>
      <w:lvlJc w:val="left"/>
      <w:pPr>
        <w:ind w:left="6064" w:hanging="360"/>
      </w:pPr>
    </w:lvl>
    <w:lvl w:ilvl="7">
      <w:numFmt w:val="bullet"/>
      <w:lvlText w:val="•"/>
      <w:lvlJc w:val="left"/>
      <w:pPr>
        <w:ind w:left="6938" w:hanging="360"/>
      </w:pPr>
    </w:lvl>
    <w:lvl w:ilvl="8">
      <w:numFmt w:val="bullet"/>
      <w:lvlText w:val="•"/>
      <w:lvlJc w:val="left"/>
      <w:pPr>
        <w:ind w:left="7812" w:hanging="360"/>
      </w:pPr>
    </w:lvl>
  </w:abstractNum>
  <w:abstractNum w:abstractNumId="1" w15:restartNumberingAfterBreak="0">
    <w:nsid w:val="00000403"/>
    <w:multiLevelType w:val="multilevel"/>
    <w:tmpl w:val="00000886"/>
    <w:lvl w:ilvl="0">
      <w:numFmt w:val="bullet"/>
      <w:lvlText w:val="●"/>
      <w:lvlJc w:val="left"/>
      <w:pPr>
        <w:ind w:left="820" w:hanging="360"/>
      </w:pPr>
      <w:rPr>
        <w:rFonts w:ascii="Arial" w:hAnsi="Arial" w:cs="Arial"/>
        <w:b w:val="0"/>
        <w:bCs w:val="0"/>
        <w:spacing w:val="-2"/>
        <w:w w:val="100"/>
        <w:sz w:val="24"/>
        <w:szCs w:val="24"/>
      </w:rPr>
    </w:lvl>
    <w:lvl w:ilvl="1">
      <w:numFmt w:val="bullet"/>
      <w:lvlText w:val="•"/>
      <w:lvlJc w:val="left"/>
      <w:pPr>
        <w:ind w:left="1694" w:hanging="360"/>
      </w:pPr>
    </w:lvl>
    <w:lvl w:ilvl="2">
      <w:numFmt w:val="bullet"/>
      <w:lvlText w:val="•"/>
      <w:lvlJc w:val="left"/>
      <w:pPr>
        <w:ind w:left="2568" w:hanging="360"/>
      </w:pPr>
    </w:lvl>
    <w:lvl w:ilvl="3">
      <w:numFmt w:val="bullet"/>
      <w:lvlText w:val="•"/>
      <w:lvlJc w:val="left"/>
      <w:pPr>
        <w:ind w:left="3442" w:hanging="360"/>
      </w:pPr>
    </w:lvl>
    <w:lvl w:ilvl="4">
      <w:numFmt w:val="bullet"/>
      <w:lvlText w:val="•"/>
      <w:lvlJc w:val="left"/>
      <w:pPr>
        <w:ind w:left="4316" w:hanging="360"/>
      </w:pPr>
    </w:lvl>
    <w:lvl w:ilvl="5">
      <w:numFmt w:val="bullet"/>
      <w:lvlText w:val="•"/>
      <w:lvlJc w:val="left"/>
      <w:pPr>
        <w:ind w:left="5190" w:hanging="360"/>
      </w:pPr>
    </w:lvl>
    <w:lvl w:ilvl="6">
      <w:numFmt w:val="bullet"/>
      <w:lvlText w:val="•"/>
      <w:lvlJc w:val="left"/>
      <w:pPr>
        <w:ind w:left="6064" w:hanging="360"/>
      </w:pPr>
    </w:lvl>
    <w:lvl w:ilvl="7">
      <w:numFmt w:val="bullet"/>
      <w:lvlText w:val="•"/>
      <w:lvlJc w:val="left"/>
      <w:pPr>
        <w:ind w:left="6938" w:hanging="360"/>
      </w:pPr>
    </w:lvl>
    <w:lvl w:ilvl="8">
      <w:numFmt w:val="bullet"/>
      <w:lvlText w:val="•"/>
      <w:lvlJc w:val="left"/>
      <w:pPr>
        <w:ind w:left="7812" w:hanging="360"/>
      </w:pPr>
    </w:lvl>
  </w:abstractNum>
  <w:abstractNum w:abstractNumId="2" w15:restartNumberingAfterBreak="0">
    <w:nsid w:val="00000404"/>
    <w:multiLevelType w:val="multilevel"/>
    <w:tmpl w:val="00000887"/>
    <w:lvl w:ilvl="0">
      <w:numFmt w:val="bullet"/>
      <w:lvlText w:val="●"/>
      <w:lvlJc w:val="left"/>
      <w:pPr>
        <w:ind w:left="820" w:hanging="360"/>
      </w:pPr>
      <w:rPr>
        <w:rFonts w:ascii="Arial" w:hAnsi="Arial" w:cs="Arial"/>
        <w:b w:val="0"/>
        <w:bCs w:val="0"/>
        <w:w w:val="100"/>
        <w:sz w:val="24"/>
        <w:szCs w:val="24"/>
      </w:rPr>
    </w:lvl>
    <w:lvl w:ilvl="1">
      <w:numFmt w:val="bullet"/>
      <w:lvlText w:val="•"/>
      <w:lvlJc w:val="left"/>
      <w:pPr>
        <w:ind w:left="1694" w:hanging="360"/>
      </w:pPr>
    </w:lvl>
    <w:lvl w:ilvl="2">
      <w:numFmt w:val="bullet"/>
      <w:lvlText w:val="•"/>
      <w:lvlJc w:val="left"/>
      <w:pPr>
        <w:ind w:left="2568" w:hanging="360"/>
      </w:pPr>
    </w:lvl>
    <w:lvl w:ilvl="3">
      <w:numFmt w:val="bullet"/>
      <w:lvlText w:val="•"/>
      <w:lvlJc w:val="left"/>
      <w:pPr>
        <w:ind w:left="3442" w:hanging="360"/>
      </w:pPr>
    </w:lvl>
    <w:lvl w:ilvl="4">
      <w:numFmt w:val="bullet"/>
      <w:lvlText w:val="•"/>
      <w:lvlJc w:val="left"/>
      <w:pPr>
        <w:ind w:left="4316" w:hanging="360"/>
      </w:pPr>
    </w:lvl>
    <w:lvl w:ilvl="5">
      <w:numFmt w:val="bullet"/>
      <w:lvlText w:val="•"/>
      <w:lvlJc w:val="left"/>
      <w:pPr>
        <w:ind w:left="5190" w:hanging="360"/>
      </w:pPr>
    </w:lvl>
    <w:lvl w:ilvl="6">
      <w:numFmt w:val="bullet"/>
      <w:lvlText w:val="•"/>
      <w:lvlJc w:val="left"/>
      <w:pPr>
        <w:ind w:left="6064" w:hanging="360"/>
      </w:pPr>
    </w:lvl>
    <w:lvl w:ilvl="7">
      <w:numFmt w:val="bullet"/>
      <w:lvlText w:val="•"/>
      <w:lvlJc w:val="left"/>
      <w:pPr>
        <w:ind w:left="6938" w:hanging="360"/>
      </w:pPr>
    </w:lvl>
    <w:lvl w:ilvl="8">
      <w:numFmt w:val="bullet"/>
      <w:lvlText w:val="•"/>
      <w:lvlJc w:val="left"/>
      <w:pPr>
        <w:ind w:left="7812" w:hanging="360"/>
      </w:pPr>
    </w:lvl>
  </w:abstractNum>
  <w:abstractNum w:abstractNumId="3" w15:restartNumberingAfterBreak="0">
    <w:nsid w:val="00000405"/>
    <w:multiLevelType w:val="multilevel"/>
    <w:tmpl w:val="00000888"/>
    <w:lvl w:ilvl="0">
      <w:numFmt w:val="bullet"/>
      <w:lvlText w:val="●"/>
      <w:lvlJc w:val="left"/>
      <w:pPr>
        <w:ind w:left="820" w:hanging="360"/>
      </w:pPr>
      <w:rPr>
        <w:rFonts w:ascii="Arial" w:hAnsi="Arial" w:cs="Arial"/>
        <w:b w:val="0"/>
        <w:bCs w:val="0"/>
        <w:w w:val="100"/>
        <w:sz w:val="24"/>
        <w:szCs w:val="24"/>
      </w:rPr>
    </w:lvl>
    <w:lvl w:ilvl="1">
      <w:numFmt w:val="bullet"/>
      <w:lvlText w:val="•"/>
      <w:lvlJc w:val="left"/>
      <w:pPr>
        <w:ind w:left="1694" w:hanging="360"/>
      </w:pPr>
    </w:lvl>
    <w:lvl w:ilvl="2">
      <w:numFmt w:val="bullet"/>
      <w:lvlText w:val="•"/>
      <w:lvlJc w:val="left"/>
      <w:pPr>
        <w:ind w:left="2568" w:hanging="360"/>
      </w:pPr>
    </w:lvl>
    <w:lvl w:ilvl="3">
      <w:numFmt w:val="bullet"/>
      <w:lvlText w:val="•"/>
      <w:lvlJc w:val="left"/>
      <w:pPr>
        <w:ind w:left="3442" w:hanging="360"/>
      </w:pPr>
    </w:lvl>
    <w:lvl w:ilvl="4">
      <w:numFmt w:val="bullet"/>
      <w:lvlText w:val="•"/>
      <w:lvlJc w:val="left"/>
      <w:pPr>
        <w:ind w:left="4316" w:hanging="360"/>
      </w:pPr>
    </w:lvl>
    <w:lvl w:ilvl="5">
      <w:numFmt w:val="bullet"/>
      <w:lvlText w:val="•"/>
      <w:lvlJc w:val="left"/>
      <w:pPr>
        <w:ind w:left="5190" w:hanging="360"/>
      </w:pPr>
    </w:lvl>
    <w:lvl w:ilvl="6">
      <w:numFmt w:val="bullet"/>
      <w:lvlText w:val="•"/>
      <w:lvlJc w:val="left"/>
      <w:pPr>
        <w:ind w:left="6064" w:hanging="360"/>
      </w:pPr>
    </w:lvl>
    <w:lvl w:ilvl="7">
      <w:numFmt w:val="bullet"/>
      <w:lvlText w:val="•"/>
      <w:lvlJc w:val="left"/>
      <w:pPr>
        <w:ind w:left="6938" w:hanging="360"/>
      </w:pPr>
    </w:lvl>
    <w:lvl w:ilvl="8">
      <w:numFmt w:val="bullet"/>
      <w:lvlText w:val="•"/>
      <w:lvlJc w:val="left"/>
      <w:pPr>
        <w:ind w:left="7812" w:hanging="360"/>
      </w:pPr>
    </w:lvl>
  </w:abstractNum>
  <w:abstractNum w:abstractNumId="4" w15:restartNumberingAfterBreak="0">
    <w:nsid w:val="14217A17"/>
    <w:multiLevelType w:val="hybridMultilevel"/>
    <w:tmpl w:val="46C0BB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D230B08"/>
    <w:multiLevelType w:val="multilevel"/>
    <w:tmpl w:val="DE2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37FA7"/>
    <w:multiLevelType w:val="hybridMultilevel"/>
    <w:tmpl w:val="DDF45A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8752549"/>
    <w:multiLevelType w:val="hybridMultilevel"/>
    <w:tmpl w:val="12E07F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B4146FD"/>
    <w:multiLevelType w:val="hybridMultilevel"/>
    <w:tmpl w:val="54EA1C7E"/>
    <w:lvl w:ilvl="0" w:tplc="9C448644">
      <w:start w:val="2"/>
      <w:numFmt w:val="bullet"/>
      <w:lvlText w:val="-"/>
      <w:lvlJc w:val="left"/>
      <w:pPr>
        <w:ind w:left="420" w:hanging="360"/>
      </w:pPr>
      <w:rPr>
        <w:rFonts w:ascii="Arial" w:eastAsiaTheme="minorEastAsia" w:hAnsi="Arial" w:cs="Arial" w:hint="default"/>
      </w:rPr>
    </w:lvl>
    <w:lvl w:ilvl="1" w:tplc="44090003" w:tentative="1">
      <w:start w:val="1"/>
      <w:numFmt w:val="bullet"/>
      <w:lvlText w:val="o"/>
      <w:lvlJc w:val="left"/>
      <w:pPr>
        <w:ind w:left="1140" w:hanging="360"/>
      </w:pPr>
      <w:rPr>
        <w:rFonts w:ascii="Courier New" w:hAnsi="Courier New" w:cs="Courier New" w:hint="default"/>
      </w:rPr>
    </w:lvl>
    <w:lvl w:ilvl="2" w:tplc="44090005" w:tentative="1">
      <w:start w:val="1"/>
      <w:numFmt w:val="bullet"/>
      <w:lvlText w:val=""/>
      <w:lvlJc w:val="left"/>
      <w:pPr>
        <w:ind w:left="1860" w:hanging="360"/>
      </w:pPr>
      <w:rPr>
        <w:rFonts w:ascii="Wingdings" w:hAnsi="Wingdings" w:hint="default"/>
      </w:rPr>
    </w:lvl>
    <w:lvl w:ilvl="3" w:tplc="44090001" w:tentative="1">
      <w:start w:val="1"/>
      <w:numFmt w:val="bullet"/>
      <w:lvlText w:val=""/>
      <w:lvlJc w:val="left"/>
      <w:pPr>
        <w:ind w:left="2580" w:hanging="360"/>
      </w:pPr>
      <w:rPr>
        <w:rFonts w:ascii="Symbol" w:hAnsi="Symbol" w:hint="default"/>
      </w:rPr>
    </w:lvl>
    <w:lvl w:ilvl="4" w:tplc="44090003" w:tentative="1">
      <w:start w:val="1"/>
      <w:numFmt w:val="bullet"/>
      <w:lvlText w:val="o"/>
      <w:lvlJc w:val="left"/>
      <w:pPr>
        <w:ind w:left="3300" w:hanging="360"/>
      </w:pPr>
      <w:rPr>
        <w:rFonts w:ascii="Courier New" w:hAnsi="Courier New" w:cs="Courier New" w:hint="default"/>
      </w:rPr>
    </w:lvl>
    <w:lvl w:ilvl="5" w:tplc="44090005" w:tentative="1">
      <w:start w:val="1"/>
      <w:numFmt w:val="bullet"/>
      <w:lvlText w:val=""/>
      <w:lvlJc w:val="left"/>
      <w:pPr>
        <w:ind w:left="4020" w:hanging="360"/>
      </w:pPr>
      <w:rPr>
        <w:rFonts w:ascii="Wingdings" w:hAnsi="Wingdings" w:hint="default"/>
      </w:rPr>
    </w:lvl>
    <w:lvl w:ilvl="6" w:tplc="44090001" w:tentative="1">
      <w:start w:val="1"/>
      <w:numFmt w:val="bullet"/>
      <w:lvlText w:val=""/>
      <w:lvlJc w:val="left"/>
      <w:pPr>
        <w:ind w:left="4740" w:hanging="360"/>
      </w:pPr>
      <w:rPr>
        <w:rFonts w:ascii="Symbol" w:hAnsi="Symbol" w:hint="default"/>
      </w:rPr>
    </w:lvl>
    <w:lvl w:ilvl="7" w:tplc="44090003" w:tentative="1">
      <w:start w:val="1"/>
      <w:numFmt w:val="bullet"/>
      <w:lvlText w:val="o"/>
      <w:lvlJc w:val="left"/>
      <w:pPr>
        <w:ind w:left="5460" w:hanging="360"/>
      </w:pPr>
      <w:rPr>
        <w:rFonts w:ascii="Courier New" w:hAnsi="Courier New" w:cs="Courier New" w:hint="default"/>
      </w:rPr>
    </w:lvl>
    <w:lvl w:ilvl="8" w:tplc="44090005" w:tentative="1">
      <w:start w:val="1"/>
      <w:numFmt w:val="bullet"/>
      <w:lvlText w:val=""/>
      <w:lvlJc w:val="left"/>
      <w:pPr>
        <w:ind w:left="6180" w:hanging="360"/>
      </w:pPr>
      <w:rPr>
        <w:rFonts w:ascii="Wingdings" w:hAnsi="Wingdings" w:hint="default"/>
      </w:rPr>
    </w:lvl>
  </w:abstractNum>
  <w:abstractNum w:abstractNumId="9" w15:restartNumberingAfterBreak="0">
    <w:nsid w:val="56D56F98"/>
    <w:multiLevelType w:val="hybridMultilevel"/>
    <w:tmpl w:val="BDDC52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4357884"/>
    <w:multiLevelType w:val="multilevel"/>
    <w:tmpl w:val="79D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7229B"/>
    <w:multiLevelType w:val="hybridMultilevel"/>
    <w:tmpl w:val="996688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7"/>
  </w:num>
  <w:num w:numId="4">
    <w:abstractNumId w:val="3"/>
  </w:num>
  <w:num w:numId="5">
    <w:abstractNumId w:val="2"/>
  </w:num>
  <w:num w:numId="6">
    <w:abstractNumId w:val="1"/>
  </w:num>
  <w:num w:numId="7">
    <w:abstractNumId w:val="0"/>
  </w:num>
  <w:num w:numId="8">
    <w:abstractNumId w:val="9"/>
  </w:num>
  <w:num w:numId="9">
    <w:abstractNumId w:val="6"/>
  </w:num>
  <w:num w:numId="10">
    <w:abstractNumId w:val="8"/>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78"/>
    <w:rsid w:val="00006595"/>
    <w:rsid w:val="000173DE"/>
    <w:rsid w:val="00017F29"/>
    <w:rsid w:val="00024FB4"/>
    <w:rsid w:val="0002500F"/>
    <w:rsid w:val="00027423"/>
    <w:rsid w:val="00056DB8"/>
    <w:rsid w:val="00073BF1"/>
    <w:rsid w:val="000C6B6D"/>
    <w:rsid w:val="001072AE"/>
    <w:rsid w:val="00132A6E"/>
    <w:rsid w:val="00132FC4"/>
    <w:rsid w:val="001B0BB3"/>
    <w:rsid w:val="001B38FC"/>
    <w:rsid w:val="001B5E05"/>
    <w:rsid w:val="001B63E4"/>
    <w:rsid w:val="001D47AF"/>
    <w:rsid w:val="001F6EDE"/>
    <w:rsid w:val="00204E32"/>
    <w:rsid w:val="00222121"/>
    <w:rsid w:val="00234B5C"/>
    <w:rsid w:val="00256233"/>
    <w:rsid w:val="00291A7B"/>
    <w:rsid w:val="00297432"/>
    <w:rsid w:val="003125AE"/>
    <w:rsid w:val="00317CDE"/>
    <w:rsid w:val="003569DB"/>
    <w:rsid w:val="0036710B"/>
    <w:rsid w:val="003A4D80"/>
    <w:rsid w:val="003C015D"/>
    <w:rsid w:val="003F353C"/>
    <w:rsid w:val="0041240D"/>
    <w:rsid w:val="00443F32"/>
    <w:rsid w:val="00466640"/>
    <w:rsid w:val="00471446"/>
    <w:rsid w:val="00545C73"/>
    <w:rsid w:val="00580A23"/>
    <w:rsid w:val="0059127E"/>
    <w:rsid w:val="005D49C9"/>
    <w:rsid w:val="005F5E06"/>
    <w:rsid w:val="006170B2"/>
    <w:rsid w:val="006711C8"/>
    <w:rsid w:val="00673675"/>
    <w:rsid w:val="006A2B4B"/>
    <w:rsid w:val="006B1796"/>
    <w:rsid w:val="006B1798"/>
    <w:rsid w:val="00736ED9"/>
    <w:rsid w:val="00791B6F"/>
    <w:rsid w:val="007A6855"/>
    <w:rsid w:val="007E37BC"/>
    <w:rsid w:val="00807A87"/>
    <w:rsid w:val="008360AE"/>
    <w:rsid w:val="00844605"/>
    <w:rsid w:val="00855AF6"/>
    <w:rsid w:val="008C7859"/>
    <w:rsid w:val="008E182C"/>
    <w:rsid w:val="00922705"/>
    <w:rsid w:val="0093392E"/>
    <w:rsid w:val="00970C62"/>
    <w:rsid w:val="009B4DC3"/>
    <w:rsid w:val="009E2A95"/>
    <w:rsid w:val="00A20BE4"/>
    <w:rsid w:val="00A379D5"/>
    <w:rsid w:val="00A74971"/>
    <w:rsid w:val="00A86B92"/>
    <w:rsid w:val="00AA485F"/>
    <w:rsid w:val="00AA5C73"/>
    <w:rsid w:val="00AF31AA"/>
    <w:rsid w:val="00B03237"/>
    <w:rsid w:val="00B12674"/>
    <w:rsid w:val="00B55141"/>
    <w:rsid w:val="00B57CBE"/>
    <w:rsid w:val="00B63D90"/>
    <w:rsid w:val="00B65B88"/>
    <w:rsid w:val="00B67A99"/>
    <w:rsid w:val="00B70A62"/>
    <w:rsid w:val="00B8310A"/>
    <w:rsid w:val="00BB38BD"/>
    <w:rsid w:val="00BB44D2"/>
    <w:rsid w:val="00BB7059"/>
    <w:rsid w:val="00BC377D"/>
    <w:rsid w:val="00BC78D5"/>
    <w:rsid w:val="00BD6FC1"/>
    <w:rsid w:val="00BF3C8B"/>
    <w:rsid w:val="00C12439"/>
    <w:rsid w:val="00C22EFB"/>
    <w:rsid w:val="00C25A0A"/>
    <w:rsid w:val="00C433A4"/>
    <w:rsid w:val="00C7303A"/>
    <w:rsid w:val="00C77E5C"/>
    <w:rsid w:val="00C83A60"/>
    <w:rsid w:val="00CA1857"/>
    <w:rsid w:val="00CA5077"/>
    <w:rsid w:val="00CA5AD8"/>
    <w:rsid w:val="00CB73CC"/>
    <w:rsid w:val="00CE309A"/>
    <w:rsid w:val="00CF78CA"/>
    <w:rsid w:val="00D12CF4"/>
    <w:rsid w:val="00D12D3D"/>
    <w:rsid w:val="00D15F78"/>
    <w:rsid w:val="00D74348"/>
    <w:rsid w:val="00DA7637"/>
    <w:rsid w:val="00DB5DB7"/>
    <w:rsid w:val="00DD4FB6"/>
    <w:rsid w:val="00DF683F"/>
    <w:rsid w:val="00DF6A15"/>
    <w:rsid w:val="00E47326"/>
    <w:rsid w:val="00E75279"/>
    <w:rsid w:val="00E91DAB"/>
    <w:rsid w:val="00EA0CE9"/>
    <w:rsid w:val="00EF743D"/>
    <w:rsid w:val="00F061EF"/>
    <w:rsid w:val="00F27092"/>
    <w:rsid w:val="00F27DF3"/>
    <w:rsid w:val="00F46417"/>
    <w:rsid w:val="00F75CB9"/>
    <w:rsid w:val="00FA429C"/>
    <w:rsid w:val="00FC14B0"/>
    <w:rsid w:val="00FE2522"/>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955E"/>
  <w15:chartTrackingRefBased/>
  <w15:docId w15:val="{5A60D8EF-AEE9-4E8C-B09B-6B92EDF2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MY"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15D"/>
    <w:rPr>
      <w:lang w:bidi="ar-EG"/>
    </w:rPr>
  </w:style>
  <w:style w:type="paragraph" w:styleId="Heading1">
    <w:name w:val="heading 1"/>
    <w:basedOn w:val="Normal"/>
    <w:next w:val="Normal"/>
    <w:link w:val="Heading1Char"/>
    <w:uiPriority w:val="9"/>
    <w:qFormat/>
    <w:rsid w:val="00D15F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F78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061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F78"/>
    <w:rPr>
      <w:rFonts w:asciiTheme="majorHAnsi" w:eastAsiaTheme="majorEastAsia" w:hAnsiTheme="majorHAnsi" w:cstheme="majorBidi"/>
      <w:color w:val="2F5496" w:themeColor="accent1" w:themeShade="BF"/>
      <w:sz w:val="32"/>
      <w:szCs w:val="32"/>
      <w:lang w:bidi="ar-EG"/>
    </w:rPr>
  </w:style>
  <w:style w:type="paragraph" w:styleId="ListParagraph">
    <w:name w:val="List Paragraph"/>
    <w:basedOn w:val="Normal"/>
    <w:uiPriority w:val="34"/>
    <w:qFormat/>
    <w:rsid w:val="009E2A95"/>
    <w:pPr>
      <w:ind w:left="720"/>
      <w:contextualSpacing/>
    </w:pPr>
  </w:style>
  <w:style w:type="character" w:customStyle="1" w:styleId="Heading3Char">
    <w:name w:val="Heading 3 Char"/>
    <w:basedOn w:val="DefaultParagraphFont"/>
    <w:link w:val="Heading3"/>
    <w:uiPriority w:val="9"/>
    <w:semiHidden/>
    <w:rsid w:val="00F061EF"/>
    <w:rPr>
      <w:rFonts w:asciiTheme="majorHAnsi" w:eastAsiaTheme="majorEastAsia" w:hAnsiTheme="majorHAnsi" w:cstheme="majorBidi"/>
      <w:color w:val="1F3763" w:themeColor="accent1" w:themeShade="7F"/>
      <w:sz w:val="24"/>
      <w:szCs w:val="24"/>
      <w:lang w:bidi="ar-EG"/>
    </w:rPr>
  </w:style>
  <w:style w:type="table" w:styleId="GridTable1Light-Accent2">
    <w:name w:val="Grid Table 1 Light Accent 2"/>
    <w:basedOn w:val="TableNormal"/>
    <w:uiPriority w:val="46"/>
    <w:rsid w:val="000173D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
    <w:name w:val="Table Grid"/>
    <w:basedOn w:val="TableNormal"/>
    <w:uiPriority w:val="39"/>
    <w:rsid w:val="00291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132FC4"/>
    <w:pPr>
      <w:spacing w:after="120"/>
    </w:pPr>
  </w:style>
  <w:style w:type="character" w:customStyle="1" w:styleId="BodyTextChar">
    <w:name w:val="Body Text Char"/>
    <w:basedOn w:val="DefaultParagraphFont"/>
    <w:link w:val="BodyText"/>
    <w:uiPriority w:val="99"/>
    <w:semiHidden/>
    <w:rsid w:val="00132FC4"/>
    <w:rPr>
      <w:lang w:bidi="ar-EG"/>
    </w:rPr>
  </w:style>
  <w:style w:type="table" w:customStyle="1" w:styleId="TableGrid1">
    <w:name w:val="Table Grid1"/>
    <w:basedOn w:val="TableNormal"/>
    <w:next w:val="TableGrid"/>
    <w:uiPriority w:val="39"/>
    <w:rsid w:val="003C0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v3wpe">
    <w:name w:val="qv3wpe"/>
    <w:basedOn w:val="DefaultParagraphFont"/>
    <w:rsid w:val="006170B2"/>
  </w:style>
  <w:style w:type="character" w:customStyle="1" w:styleId="Heading2Char">
    <w:name w:val="Heading 2 Char"/>
    <w:basedOn w:val="DefaultParagraphFont"/>
    <w:link w:val="Heading2"/>
    <w:uiPriority w:val="9"/>
    <w:semiHidden/>
    <w:rsid w:val="00CF78CA"/>
    <w:rPr>
      <w:rFonts w:asciiTheme="majorHAnsi" w:eastAsiaTheme="majorEastAsia" w:hAnsiTheme="majorHAnsi" w:cstheme="majorBidi"/>
      <w:color w:val="2F5496" w:themeColor="accent1" w:themeShade="BF"/>
      <w:sz w:val="26"/>
      <w:szCs w:val="26"/>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555349">
      <w:bodyDiv w:val="1"/>
      <w:marLeft w:val="0"/>
      <w:marRight w:val="0"/>
      <w:marTop w:val="0"/>
      <w:marBottom w:val="0"/>
      <w:divBdr>
        <w:top w:val="none" w:sz="0" w:space="0" w:color="auto"/>
        <w:left w:val="none" w:sz="0" w:space="0" w:color="auto"/>
        <w:bottom w:val="none" w:sz="0" w:space="0" w:color="auto"/>
        <w:right w:val="none" w:sz="0" w:space="0" w:color="auto"/>
      </w:divBdr>
    </w:div>
    <w:div w:id="530341822">
      <w:bodyDiv w:val="1"/>
      <w:marLeft w:val="0"/>
      <w:marRight w:val="0"/>
      <w:marTop w:val="0"/>
      <w:marBottom w:val="0"/>
      <w:divBdr>
        <w:top w:val="none" w:sz="0" w:space="0" w:color="auto"/>
        <w:left w:val="none" w:sz="0" w:space="0" w:color="auto"/>
        <w:bottom w:val="none" w:sz="0" w:space="0" w:color="auto"/>
        <w:right w:val="none" w:sz="0" w:space="0" w:color="auto"/>
      </w:divBdr>
    </w:div>
    <w:div w:id="809984018">
      <w:bodyDiv w:val="1"/>
      <w:marLeft w:val="0"/>
      <w:marRight w:val="0"/>
      <w:marTop w:val="0"/>
      <w:marBottom w:val="0"/>
      <w:divBdr>
        <w:top w:val="none" w:sz="0" w:space="0" w:color="auto"/>
        <w:left w:val="none" w:sz="0" w:space="0" w:color="auto"/>
        <w:bottom w:val="none" w:sz="0" w:space="0" w:color="auto"/>
        <w:right w:val="none" w:sz="0" w:space="0" w:color="auto"/>
      </w:divBdr>
    </w:div>
    <w:div w:id="1228490364">
      <w:bodyDiv w:val="1"/>
      <w:marLeft w:val="0"/>
      <w:marRight w:val="0"/>
      <w:marTop w:val="0"/>
      <w:marBottom w:val="0"/>
      <w:divBdr>
        <w:top w:val="none" w:sz="0" w:space="0" w:color="auto"/>
        <w:left w:val="none" w:sz="0" w:space="0" w:color="auto"/>
        <w:bottom w:val="none" w:sz="0" w:space="0" w:color="auto"/>
        <w:right w:val="none" w:sz="0" w:space="0" w:color="auto"/>
      </w:divBdr>
    </w:div>
    <w:div w:id="1339623330">
      <w:bodyDiv w:val="1"/>
      <w:marLeft w:val="0"/>
      <w:marRight w:val="0"/>
      <w:marTop w:val="0"/>
      <w:marBottom w:val="0"/>
      <w:divBdr>
        <w:top w:val="none" w:sz="0" w:space="0" w:color="auto"/>
        <w:left w:val="none" w:sz="0" w:space="0" w:color="auto"/>
        <w:bottom w:val="none" w:sz="0" w:space="0" w:color="auto"/>
        <w:right w:val="none" w:sz="0" w:space="0" w:color="auto"/>
      </w:divBdr>
    </w:div>
    <w:div w:id="1468889688">
      <w:bodyDiv w:val="1"/>
      <w:marLeft w:val="0"/>
      <w:marRight w:val="0"/>
      <w:marTop w:val="0"/>
      <w:marBottom w:val="0"/>
      <w:divBdr>
        <w:top w:val="none" w:sz="0" w:space="0" w:color="auto"/>
        <w:left w:val="none" w:sz="0" w:space="0" w:color="auto"/>
        <w:bottom w:val="none" w:sz="0" w:space="0" w:color="auto"/>
        <w:right w:val="none" w:sz="0" w:space="0" w:color="auto"/>
      </w:divBdr>
    </w:div>
    <w:div w:id="167190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3EC3A-AD8F-4E4E-A58D-7A09630DF972}" type="doc">
      <dgm:prSet loTypeId="urn:microsoft.com/office/officeart/2005/8/layout/orgChart1" loCatId="hierarchy" qsTypeId="urn:microsoft.com/office/officeart/2005/8/quickstyle/simple1" qsCatId="simple" csTypeId="urn:microsoft.com/office/officeart/2005/8/colors/accent2_1" csCatId="accent2" phldr="1"/>
      <dgm:spPr/>
      <dgm:t>
        <a:bodyPr/>
        <a:lstStyle/>
        <a:p>
          <a:endParaRPr lang="en-MY"/>
        </a:p>
      </dgm:t>
    </dgm:pt>
    <dgm:pt modelId="{8ADE1F57-9D9E-4DA8-8300-9F8318210646}">
      <dgm:prSet phldrT="[Text]"/>
      <dgm:spPr>
        <a:xfrm>
          <a:off x="2274838" y="21072"/>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Forumium Project Development</a:t>
          </a:r>
        </a:p>
      </dgm:t>
    </dgm:pt>
    <dgm:pt modelId="{0E1E64DD-CE69-479F-B982-302C01977A12}" type="parTrans" cxnId="{9A7A53B2-572E-4CF8-88E3-825CE62FAE53}">
      <dgm:prSet/>
      <dgm:spPr/>
      <dgm:t>
        <a:bodyPr/>
        <a:lstStyle/>
        <a:p>
          <a:endParaRPr lang="en-MY"/>
        </a:p>
      </dgm:t>
    </dgm:pt>
    <dgm:pt modelId="{9365DD17-DC40-43A2-97A0-979419BB284E}" type="sibTrans" cxnId="{9A7A53B2-572E-4CF8-88E3-825CE62FAE53}">
      <dgm:prSet/>
      <dgm:spPr/>
      <dgm:t>
        <a:bodyPr/>
        <a:lstStyle/>
        <a:p>
          <a:endParaRPr lang="en-MY"/>
        </a:p>
      </dgm:t>
    </dgm:pt>
    <dgm:pt modelId="{C086279A-0B2F-474E-B19C-10D83C5AD2CF}">
      <dgm:prSet phldrT="[Text]"/>
      <dgm:spPr>
        <a:xfrm>
          <a:off x="331" y="697916"/>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Preparation &amp; Proposal</a:t>
          </a:r>
        </a:p>
      </dgm:t>
    </dgm:pt>
    <dgm:pt modelId="{80EB08FC-EF64-4D1B-8685-C84EDEDEB5D3}" type="parTrans" cxnId="{D8B865FE-05D0-4861-B4A5-78A054863571}">
      <dgm:prSet/>
      <dgm:spPr>
        <a:xfrm>
          <a:off x="470271" y="491011"/>
          <a:ext cx="2274506" cy="206904"/>
        </a:xfrm>
        <a:custGeom>
          <a:avLst/>
          <a:gdLst/>
          <a:ahLst/>
          <a:cxnLst/>
          <a:rect l="0" t="0" r="0" b="0"/>
          <a:pathLst>
            <a:path>
              <a:moveTo>
                <a:pt x="2274506" y="0"/>
              </a:moveTo>
              <a:lnTo>
                <a:pt x="2274506" y="108217"/>
              </a:lnTo>
              <a:lnTo>
                <a:pt x="0" y="108217"/>
              </a:lnTo>
              <a:lnTo>
                <a:pt x="0" y="206904"/>
              </a:lnTo>
            </a:path>
          </a:pathLst>
        </a:custGeom>
        <a:noFill/>
        <a:ln w="12700" cap="flat" cmpd="sng" algn="ctr">
          <a:solidFill>
            <a:srgbClr val="ED7D31">
              <a:shade val="60000"/>
              <a:hueOff val="0"/>
              <a:satOff val="0"/>
              <a:lumOff val="0"/>
              <a:alphaOff val="0"/>
            </a:srgbClr>
          </a:solidFill>
          <a:prstDash val="solid"/>
          <a:miter lim="800000"/>
        </a:ln>
        <a:effectLst/>
      </dgm:spPr>
      <dgm:t>
        <a:bodyPr/>
        <a:lstStyle/>
        <a:p>
          <a:endParaRPr lang="en-MY"/>
        </a:p>
      </dgm:t>
    </dgm:pt>
    <dgm:pt modelId="{70266728-06C3-427B-A23A-51E8A8A96A8C}" type="sibTrans" cxnId="{D8B865FE-05D0-4861-B4A5-78A054863571}">
      <dgm:prSet/>
      <dgm:spPr/>
      <dgm:t>
        <a:bodyPr/>
        <a:lstStyle/>
        <a:p>
          <a:endParaRPr lang="en-MY"/>
        </a:p>
      </dgm:t>
    </dgm:pt>
    <dgm:pt modelId="{C7A33F12-C46B-43F0-B3DF-75AE25A469B6}">
      <dgm:prSet phldrT="[Text]"/>
      <dgm:spPr>
        <a:xfrm>
          <a:off x="1137585" y="697916"/>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Planning, Requirement and Design</a:t>
          </a:r>
        </a:p>
      </dgm:t>
    </dgm:pt>
    <dgm:pt modelId="{26E0F6E3-14C6-48F3-AA80-1FDEBC3146CF}" type="parTrans" cxnId="{BB6360A2-DDDD-443D-B31B-F2ACB5C10E40}">
      <dgm:prSet/>
      <dgm:spPr>
        <a:xfrm>
          <a:off x="1607524" y="491011"/>
          <a:ext cx="1137253" cy="206904"/>
        </a:xfrm>
        <a:custGeom>
          <a:avLst/>
          <a:gdLst/>
          <a:ahLst/>
          <a:cxnLst/>
          <a:rect l="0" t="0" r="0" b="0"/>
          <a:pathLst>
            <a:path>
              <a:moveTo>
                <a:pt x="1137253" y="0"/>
              </a:moveTo>
              <a:lnTo>
                <a:pt x="1137253" y="108217"/>
              </a:lnTo>
              <a:lnTo>
                <a:pt x="0" y="108217"/>
              </a:lnTo>
              <a:lnTo>
                <a:pt x="0" y="206904"/>
              </a:lnTo>
            </a:path>
          </a:pathLst>
        </a:custGeom>
        <a:noFill/>
        <a:ln w="12700" cap="flat" cmpd="sng" algn="ctr">
          <a:solidFill>
            <a:srgbClr val="ED7D31">
              <a:shade val="60000"/>
              <a:hueOff val="0"/>
              <a:satOff val="0"/>
              <a:lumOff val="0"/>
              <a:alphaOff val="0"/>
            </a:srgbClr>
          </a:solidFill>
          <a:prstDash val="solid"/>
          <a:miter lim="800000"/>
        </a:ln>
        <a:effectLst/>
      </dgm:spPr>
      <dgm:t>
        <a:bodyPr/>
        <a:lstStyle/>
        <a:p>
          <a:endParaRPr lang="en-MY"/>
        </a:p>
      </dgm:t>
    </dgm:pt>
    <dgm:pt modelId="{AC7B4AA9-76F5-4E60-8A70-F54FC9A3DFB1}" type="sibTrans" cxnId="{BB6360A2-DDDD-443D-B31B-F2ACB5C10E40}">
      <dgm:prSet/>
      <dgm:spPr/>
      <dgm:t>
        <a:bodyPr/>
        <a:lstStyle/>
        <a:p>
          <a:endParaRPr lang="en-MY"/>
        </a:p>
      </dgm:t>
    </dgm:pt>
    <dgm:pt modelId="{F0C4D39B-8786-4F97-BEFD-6BFB1F430BDD}">
      <dgm:prSet phldrT="[Text]"/>
      <dgm:spPr>
        <a:xfrm>
          <a:off x="2274838" y="697916"/>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Development</a:t>
          </a:r>
        </a:p>
      </dgm:t>
    </dgm:pt>
    <dgm:pt modelId="{BD44A69C-8DAB-4F3D-A9F5-592A023F304C}" type="parTrans" cxnId="{FD7B1269-6DD9-4A12-86DE-1465F5AEAE0A}">
      <dgm:prSet/>
      <dgm:spPr>
        <a:xfrm>
          <a:off x="2699057" y="491011"/>
          <a:ext cx="91440" cy="206904"/>
        </a:xfrm>
        <a:custGeom>
          <a:avLst/>
          <a:gdLst/>
          <a:ahLst/>
          <a:cxnLst/>
          <a:rect l="0" t="0" r="0" b="0"/>
          <a:pathLst>
            <a:path>
              <a:moveTo>
                <a:pt x="45720" y="0"/>
              </a:moveTo>
              <a:lnTo>
                <a:pt x="45720" y="206904"/>
              </a:lnTo>
            </a:path>
          </a:pathLst>
        </a:custGeom>
        <a:noFill/>
        <a:ln w="12700" cap="flat" cmpd="sng" algn="ctr">
          <a:solidFill>
            <a:srgbClr val="ED7D31">
              <a:shade val="60000"/>
              <a:hueOff val="0"/>
              <a:satOff val="0"/>
              <a:lumOff val="0"/>
              <a:alphaOff val="0"/>
            </a:srgbClr>
          </a:solidFill>
          <a:prstDash val="solid"/>
          <a:miter lim="800000"/>
        </a:ln>
        <a:effectLst/>
      </dgm:spPr>
      <dgm:t>
        <a:bodyPr/>
        <a:lstStyle/>
        <a:p>
          <a:endParaRPr lang="en-MY"/>
        </a:p>
      </dgm:t>
    </dgm:pt>
    <dgm:pt modelId="{C04C091B-DCB7-4390-8206-3400C6A02B98}" type="sibTrans" cxnId="{FD7B1269-6DD9-4A12-86DE-1465F5AEAE0A}">
      <dgm:prSet/>
      <dgm:spPr/>
      <dgm:t>
        <a:bodyPr/>
        <a:lstStyle/>
        <a:p>
          <a:endParaRPr lang="en-MY"/>
        </a:p>
      </dgm:t>
    </dgm:pt>
    <dgm:pt modelId="{AA6A68B9-4876-4027-8241-5DEFEEA52574}">
      <dgm:prSet phldrT="[Text]"/>
      <dgm:spPr>
        <a:xfrm>
          <a:off x="4549344" y="697916"/>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Deployment, Documentation and Evaluation</a:t>
          </a:r>
        </a:p>
      </dgm:t>
    </dgm:pt>
    <dgm:pt modelId="{61E212D8-BA57-432B-887A-8A2039500C79}" type="parTrans" cxnId="{A61BB037-63F3-49CD-88FC-A4CF660DC161}">
      <dgm:prSet/>
      <dgm:spPr>
        <a:xfrm>
          <a:off x="2744777" y="491011"/>
          <a:ext cx="2274506" cy="206904"/>
        </a:xfrm>
        <a:custGeom>
          <a:avLst/>
          <a:gdLst/>
          <a:ahLst/>
          <a:cxnLst/>
          <a:rect l="0" t="0" r="0" b="0"/>
          <a:pathLst>
            <a:path>
              <a:moveTo>
                <a:pt x="0" y="0"/>
              </a:moveTo>
              <a:lnTo>
                <a:pt x="0" y="108217"/>
              </a:lnTo>
              <a:lnTo>
                <a:pt x="2274506" y="108217"/>
              </a:lnTo>
              <a:lnTo>
                <a:pt x="2274506" y="206904"/>
              </a:lnTo>
            </a:path>
          </a:pathLst>
        </a:custGeom>
        <a:noFill/>
        <a:ln w="12700" cap="flat" cmpd="sng" algn="ctr">
          <a:solidFill>
            <a:srgbClr val="ED7D31">
              <a:shade val="60000"/>
              <a:hueOff val="0"/>
              <a:satOff val="0"/>
              <a:lumOff val="0"/>
              <a:alphaOff val="0"/>
            </a:srgbClr>
          </a:solidFill>
          <a:prstDash val="solid"/>
          <a:miter lim="800000"/>
        </a:ln>
        <a:effectLst/>
      </dgm:spPr>
      <dgm:t>
        <a:bodyPr/>
        <a:lstStyle/>
        <a:p>
          <a:endParaRPr lang="en-MY"/>
        </a:p>
      </dgm:t>
    </dgm:pt>
    <dgm:pt modelId="{3973457F-2526-4D3B-BCBC-006738428ED3}" type="sibTrans" cxnId="{A61BB037-63F3-49CD-88FC-A4CF660DC161}">
      <dgm:prSet/>
      <dgm:spPr/>
      <dgm:t>
        <a:bodyPr/>
        <a:lstStyle/>
        <a:p>
          <a:endParaRPr lang="en-MY"/>
        </a:p>
      </dgm:t>
    </dgm:pt>
    <dgm:pt modelId="{879744C0-BA11-466D-8C2C-7FF5C6E1B0E2}">
      <dgm:prSet phldrT="[Text]"/>
      <dgm:spPr>
        <a:xfrm>
          <a:off x="3412091" y="697916"/>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Testing &amp; Rework</a:t>
          </a:r>
        </a:p>
      </dgm:t>
    </dgm:pt>
    <dgm:pt modelId="{094CE99F-AA7B-406F-B3D0-CDA0517B8A60}" type="parTrans" cxnId="{B5085CDA-3AD3-4961-BD43-0BA88C5E8442}">
      <dgm:prSet/>
      <dgm:spPr>
        <a:xfrm>
          <a:off x="2744777" y="491011"/>
          <a:ext cx="1137253" cy="206904"/>
        </a:xfrm>
        <a:custGeom>
          <a:avLst/>
          <a:gdLst/>
          <a:ahLst/>
          <a:cxnLst/>
          <a:rect l="0" t="0" r="0" b="0"/>
          <a:pathLst>
            <a:path>
              <a:moveTo>
                <a:pt x="0" y="0"/>
              </a:moveTo>
              <a:lnTo>
                <a:pt x="0" y="108217"/>
              </a:lnTo>
              <a:lnTo>
                <a:pt x="1137253" y="108217"/>
              </a:lnTo>
              <a:lnTo>
                <a:pt x="1137253" y="206904"/>
              </a:lnTo>
            </a:path>
          </a:pathLst>
        </a:custGeom>
        <a:noFill/>
        <a:ln w="12700" cap="flat" cmpd="sng" algn="ctr">
          <a:solidFill>
            <a:srgbClr val="ED7D31">
              <a:shade val="60000"/>
              <a:hueOff val="0"/>
              <a:satOff val="0"/>
              <a:lumOff val="0"/>
              <a:alphaOff val="0"/>
            </a:srgbClr>
          </a:solidFill>
          <a:prstDash val="solid"/>
          <a:miter lim="800000"/>
        </a:ln>
        <a:effectLst/>
      </dgm:spPr>
      <dgm:t>
        <a:bodyPr/>
        <a:lstStyle/>
        <a:p>
          <a:endParaRPr lang="en-MY"/>
        </a:p>
      </dgm:t>
    </dgm:pt>
    <dgm:pt modelId="{71974CD4-B825-42B1-AFD5-46A754A4536B}" type="sibTrans" cxnId="{B5085CDA-3AD3-4961-BD43-0BA88C5E8442}">
      <dgm:prSet/>
      <dgm:spPr/>
      <dgm:t>
        <a:bodyPr/>
        <a:lstStyle/>
        <a:p>
          <a:endParaRPr lang="en-MY"/>
        </a:p>
      </dgm:t>
    </dgm:pt>
    <dgm:pt modelId="{5B3FF35B-C322-4FA6-8335-D48C513C4689}">
      <dgm:prSet/>
      <dgm:spPr>
        <a:xfrm>
          <a:off x="235301" y="1365230"/>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Assign Roles and Task</a:t>
          </a:r>
        </a:p>
      </dgm:t>
    </dgm:pt>
    <dgm:pt modelId="{21444D6A-DDDA-4BB8-A161-F882D2B41131}" type="parTrans" cxnId="{1E4FA479-EAC6-4B65-A322-4205261BB6DB}">
      <dgm:prSet/>
      <dgm:spPr>
        <a:xfrm>
          <a:off x="94319" y="1167855"/>
          <a:ext cx="140981" cy="432344"/>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B55EC67E-546C-4C62-BC00-7953BD2BC4A2}" type="sibTrans" cxnId="{1E4FA479-EAC6-4B65-A322-4205261BB6DB}">
      <dgm:prSet/>
      <dgm:spPr/>
      <dgm:t>
        <a:bodyPr/>
        <a:lstStyle/>
        <a:p>
          <a:endParaRPr lang="en-MY"/>
        </a:p>
      </dgm:t>
    </dgm:pt>
    <dgm:pt modelId="{6B95016B-7841-4036-BB93-7F4C884CB3A1}">
      <dgm:prSet/>
      <dgm:spPr>
        <a:xfrm>
          <a:off x="235301" y="2032544"/>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Decide on application, evaluate objective and problem definition</a:t>
          </a:r>
        </a:p>
      </dgm:t>
    </dgm:pt>
    <dgm:pt modelId="{F3B314C9-AB67-49EC-A75A-AF0EFF127DAB}" type="parTrans" cxnId="{9BDF6B67-E8F2-41EF-817C-423A9EF8D7A8}">
      <dgm:prSet/>
      <dgm:spPr>
        <a:xfrm>
          <a:off x="94319" y="1167855"/>
          <a:ext cx="140981" cy="1099658"/>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1705F85E-949C-4B05-B990-C380F5FECC8A}" type="sibTrans" cxnId="{9BDF6B67-E8F2-41EF-817C-423A9EF8D7A8}">
      <dgm:prSet/>
      <dgm:spPr/>
      <dgm:t>
        <a:bodyPr/>
        <a:lstStyle/>
        <a:p>
          <a:endParaRPr lang="en-MY"/>
        </a:p>
      </dgm:t>
    </dgm:pt>
    <dgm:pt modelId="{D6AD3AB8-C54D-4511-B733-52D2CC22D2DA}">
      <dgm:prSet/>
      <dgm:spPr>
        <a:xfrm>
          <a:off x="1372554" y="1365230"/>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Create Project Plan</a:t>
          </a:r>
        </a:p>
      </dgm:t>
    </dgm:pt>
    <dgm:pt modelId="{4F3F0589-F2F5-483D-AE62-24D35E27E4D6}" type="parTrans" cxnId="{1936D816-C6FF-4127-A69D-97850B000876}">
      <dgm:prSet/>
      <dgm:spPr>
        <a:xfrm>
          <a:off x="1231572" y="1167855"/>
          <a:ext cx="140981" cy="432344"/>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32BE5647-3464-447D-9756-45D016D788BB}" type="sibTrans" cxnId="{1936D816-C6FF-4127-A69D-97850B000876}">
      <dgm:prSet/>
      <dgm:spPr/>
      <dgm:t>
        <a:bodyPr/>
        <a:lstStyle/>
        <a:p>
          <a:endParaRPr lang="en-MY"/>
        </a:p>
      </dgm:t>
    </dgm:pt>
    <dgm:pt modelId="{87957B8F-CD3E-4067-8E35-F6B78D6D45AD}">
      <dgm:prSet/>
      <dgm:spPr>
        <a:xfrm>
          <a:off x="1372554" y="2032544"/>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Create Design Plan using UML Diagram</a:t>
          </a:r>
        </a:p>
      </dgm:t>
    </dgm:pt>
    <dgm:pt modelId="{F674CC6F-25C3-431C-841C-68F9F6FCD429}" type="parTrans" cxnId="{F55B49F9-1973-4F06-AB72-E1C7B4400C4A}">
      <dgm:prSet/>
      <dgm:spPr>
        <a:xfrm>
          <a:off x="1231572" y="1167855"/>
          <a:ext cx="140981" cy="1099658"/>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60A32E93-44B2-4664-AEEC-4F5E0DBBDFFF}" type="sibTrans" cxnId="{F55B49F9-1973-4F06-AB72-E1C7B4400C4A}">
      <dgm:prSet/>
      <dgm:spPr/>
      <dgm:t>
        <a:bodyPr/>
        <a:lstStyle/>
        <a:p>
          <a:endParaRPr lang="en-MY"/>
        </a:p>
      </dgm:t>
    </dgm:pt>
    <dgm:pt modelId="{CF9674E9-6636-4B20-AB39-8E734EDEAE1B}">
      <dgm:prSet/>
      <dgm:spPr>
        <a:xfrm>
          <a:off x="2509807" y="1365230"/>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Apply chosen program languages and develop it</a:t>
          </a:r>
        </a:p>
      </dgm:t>
    </dgm:pt>
    <dgm:pt modelId="{B40CD315-C1E5-4D44-B321-F41695ACC029}" type="parTrans" cxnId="{E5760F5E-35F9-411B-BE01-05ECA8934F0A}">
      <dgm:prSet/>
      <dgm:spPr>
        <a:xfrm>
          <a:off x="2368826" y="1167855"/>
          <a:ext cx="140981" cy="432344"/>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D17EC32C-511C-4D8C-9E8A-01C86FE85093}" type="sibTrans" cxnId="{E5760F5E-35F9-411B-BE01-05ECA8934F0A}">
      <dgm:prSet/>
      <dgm:spPr/>
      <dgm:t>
        <a:bodyPr/>
        <a:lstStyle/>
        <a:p>
          <a:endParaRPr lang="en-MY"/>
        </a:p>
      </dgm:t>
    </dgm:pt>
    <dgm:pt modelId="{C09F957E-CCAF-43A3-BE64-17C64612FB4D}">
      <dgm:prSet/>
      <dgm:spPr>
        <a:xfrm>
          <a:off x="2509807" y="2032544"/>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Versioning and Revisioning on Github</a:t>
          </a:r>
        </a:p>
      </dgm:t>
    </dgm:pt>
    <dgm:pt modelId="{641931E9-477A-4C59-A116-59E1B9F6CB21}" type="parTrans" cxnId="{024B92DA-5BBD-41B2-8313-DCE06B699C45}">
      <dgm:prSet/>
      <dgm:spPr>
        <a:xfrm>
          <a:off x="2368826" y="1167855"/>
          <a:ext cx="140981" cy="1099658"/>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C52BABD2-93E3-4BBA-82D6-9113B12D5C13}" type="sibTrans" cxnId="{024B92DA-5BBD-41B2-8313-DCE06B699C45}">
      <dgm:prSet/>
      <dgm:spPr/>
      <dgm:t>
        <a:bodyPr/>
        <a:lstStyle/>
        <a:p>
          <a:endParaRPr lang="en-MY"/>
        </a:p>
      </dgm:t>
    </dgm:pt>
    <dgm:pt modelId="{7430CAA9-B6FC-43C1-A688-C4E1D4223A04}">
      <dgm:prSet/>
      <dgm:spPr>
        <a:xfrm>
          <a:off x="3647061" y="1365230"/>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Testing the Unit and Integration</a:t>
          </a:r>
        </a:p>
      </dgm:t>
    </dgm:pt>
    <dgm:pt modelId="{2CCBCF64-DB8A-40FC-B13E-222C0019BADC}" type="parTrans" cxnId="{76D5236F-7799-4B13-A5D6-2F9205A9B644}">
      <dgm:prSet/>
      <dgm:spPr>
        <a:xfrm>
          <a:off x="3506079" y="1167855"/>
          <a:ext cx="140981" cy="432344"/>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5A8ED328-451C-4FC5-A25F-E67DE6C6B167}" type="sibTrans" cxnId="{76D5236F-7799-4B13-A5D6-2F9205A9B644}">
      <dgm:prSet/>
      <dgm:spPr/>
      <dgm:t>
        <a:bodyPr/>
        <a:lstStyle/>
        <a:p>
          <a:endParaRPr lang="en-MY"/>
        </a:p>
      </dgm:t>
    </dgm:pt>
    <dgm:pt modelId="{9F47F687-D78B-4FA4-8090-93F57C5390EC}">
      <dgm:prSet/>
      <dgm:spPr>
        <a:xfrm>
          <a:off x="3647061" y="2032544"/>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Bug fixes before the final deployment</a:t>
          </a:r>
        </a:p>
      </dgm:t>
    </dgm:pt>
    <dgm:pt modelId="{F51DA46B-E7DC-4181-B904-A05E0958D68E}" type="parTrans" cxnId="{A25ACB60-47AA-4C67-85E4-BEA48DA263E4}">
      <dgm:prSet/>
      <dgm:spPr>
        <a:xfrm>
          <a:off x="3506079" y="1167855"/>
          <a:ext cx="140981" cy="1099658"/>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068380B6-2EEC-4C92-91ED-9C02F6789A88}" type="sibTrans" cxnId="{A25ACB60-47AA-4C67-85E4-BEA48DA263E4}">
      <dgm:prSet/>
      <dgm:spPr/>
      <dgm:t>
        <a:bodyPr/>
        <a:lstStyle/>
        <a:p>
          <a:endParaRPr lang="en-MY"/>
        </a:p>
      </dgm:t>
    </dgm:pt>
    <dgm:pt modelId="{F656666E-FA5A-40D9-8792-E1F84F6C735C}">
      <dgm:prSet/>
      <dgm:spPr>
        <a:xfrm>
          <a:off x="4784314" y="1365230"/>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Documented User Manual and Setup Installation</a:t>
          </a:r>
        </a:p>
      </dgm:t>
    </dgm:pt>
    <dgm:pt modelId="{90C80B2A-1883-4C36-B5C8-201E532A3DE8}" type="parTrans" cxnId="{CDDFFBCE-BE03-4704-8953-22B0479D6D27}">
      <dgm:prSet/>
      <dgm:spPr>
        <a:xfrm>
          <a:off x="4643332" y="1167855"/>
          <a:ext cx="140981" cy="432344"/>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77263E16-701A-4FFA-B258-94D21156A2CB}" type="sibTrans" cxnId="{CDDFFBCE-BE03-4704-8953-22B0479D6D27}">
      <dgm:prSet/>
      <dgm:spPr/>
      <dgm:t>
        <a:bodyPr/>
        <a:lstStyle/>
        <a:p>
          <a:endParaRPr lang="en-MY"/>
        </a:p>
      </dgm:t>
    </dgm:pt>
    <dgm:pt modelId="{9532D8AF-B552-4725-A922-EB1D577FC4A1}">
      <dgm:prSet/>
      <dgm:spPr>
        <a:xfrm>
          <a:off x="4784314" y="2032544"/>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Project Post Mortem Report</a:t>
          </a:r>
        </a:p>
      </dgm:t>
    </dgm:pt>
    <dgm:pt modelId="{157717D4-2D4A-441F-9D97-98DD515C05AB}" type="parTrans" cxnId="{28E18371-A9CD-4FC2-8BF9-ACF2ED9E2307}">
      <dgm:prSet/>
      <dgm:spPr>
        <a:xfrm>
          <a:off x="4643332" y="1167855"/>
          <a:ext cx="140981" cy="1099658"/>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7E04C78C-2B30-4209-AE54-80C97FA51F67}" type="sibTrans" cxnId="{28E18371-A9CD-4FC2-8BF9-ACF2ED9E2307}">
      <dgm:prSet/>
      <dgm:spPr/>
      <dgm:t>
        <a:bodyPr/>
        <a:lstStyle/>
        <a:p>
          <a:endParaRPr lang="en-MY"/>
        </a:p>
      </dgm:t>
    </dgm:pt>
    <dgm:pt modelId="{787BFD2E-1F63-4F4E-9369-AB04F1908C4E}">
      <dgm:prSet/>
      <dgm:spPr>
        <a:xfrm>
          <a:off x="1372554" y="2699858"/>
          <a:ext cx="939878" cy="469939"/>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gm:spPr>
      <dgm:t>
        <a:bodyPr/>
        <a:lstStyle/>
        <a:p>
          <a:pPr>
            <a:buNone/>
          </a:pPr>
          <a:r>
            <a:rPr lang="en-MY">
              <a:solidFill>
                <a:sysClr val="windowText" lastClr="000000">
                  <a:hueOff val="0"/>
                  <a:satOff val="0"/>
                  <a:lumOff val="0"/>
                  <a:alphaOff val="0"/>
                </a:sysClr>
              </a:solidFill>
              <a:latin typeface="Calibri" panose="020F0502020204030204"/>
              <a:ea typeface="+mn-ea"/>
              <a:cs typeface="+mn-cs"/>
            </a:rPr>
            <a:t>System Requirement and Specification</a:t>
          </a:r>
        </a:p>
      </dgm:t>
    </dgm:pt>
    <dgm:pt modelId="{CE0BED64-6FD3-49CF-8F63-5A93C547E486}" type="parTrans" cxnId="{67BEC5FD-B588-4D53-B271-E667BCAF3270}">
      <dgm:prSet/>
      <dgm:spPr>
        <a:xfrm>
          <a:off x="1231572" y="1167855"/>
          <a:ext cx="140981" cy="1766971"/>
        </a:xfrm>
        <a:custGeom>
          <a:avLst/>
          <a:gdLst/>
          <a:ahLst/>
          <a:cxnLst/>
          <a:rect l="0" t="0" r="0" b="0"/>
          <a:pathLst>
            <a:path>
              <a:moveTo>
                <a:pt x="0" y="0"/>
              </a:moveTo>
              <a:lnTo>
                <a:pt x="0" y="1766971"/>
              </a:lnTo>
              <a:lnTo>
                <a:pt x="140981" y="1766971"/>
              </a:lnTo>
            </a:path>
          </a:pathLst>
        </a:custGeom>
        <a:noFill/>
        <a:ln w="12700" cap="flat" cmpd="sng" algn="ctr">
          <a:solidFill>
            <a:srgbClr val="ED7D31">
              <a:shade val="80000"/>
              <a:hueOff val="0"/>
              <a:satOff val="0"/>
              <a:lumOff val="0"/>
              <a:alphaOff val="0"/>
            </a:srgbClr>
          </a:solidFill>
          <a:prstDash val="solid"/>
          <a:miter lim="800000"/>
        </a:ln>
        <a:effectLst/>
      </dgm:spPr>
      <dgm:t>
        <a:bodyPr/>
        <a:lstStyle/>
        <a:p>
          <a:endParaRPr lang="en-MY"/>
        </a:p>
      </dgm:t>
    </dgm:pt>
    <dgm:pt modelId="{8A2586BB-E100-414E-880F-7C3A59A5E5AB}" type="sibTrans" cxnId="{67BEC5FD-B588-4D53-B271-E667BCAF3270}">
      <dgm:prSet/>
      <dgm:spPr/>
      <dgm:t>
        <a:bodyPr/>
        <a:lstStyle/>
        <a:p>
          <a:endParaRPr lang="en-MY"/>
        </a:p>
      </dgm:t>
    </dgm:pt>
    <dgm:pt modelId="{889BACEA-605A-40C2-8022-AFC4C96FCBA6}" type="pres">
      <dgm:prSet presAssocID="{95E3EC3A-AD8F-4E4E-A58D-7A09630DF972}" presName="hierChild1" presStyleCnt="0">
        <dgm:presLayoutVars>
          <dgm:orgChart val="1"/>
          <dgm:chPref val="1"/>
          <dgm:dir/>
          <dgm:animOne val="branch"/>
          <dgm:animLvl val="lvl"/>
          <dgm:resizeHandles/>
        </dgm:presLayoutVars>
      </dgm:prSet>
      <dgm:spPr/>
    </dgm:pt>
    <dgm:pt modelId="{36C2FE96-7550-45FA-AC8F-B358541990B1}" type="pres">
      <dgm:prSet presAssocID="{8ADE1F57-9D9E-4DA8-8300-9F8318210646}" presName="hierRoot1" presStyleCnt="0">
        <dgm:presLayoutVars>
          <dgm:hierBranch val="init"/>
        </dgm:presLayoutVars>
      </dgm:prSet>
      <dgm:spPr/>
    </dgm:pt>
    <dgm:pt modelId="{9C0DAB96-B55B-4004-854D-A45137C41EE9}" type="pres">
      <dgm:prSet presAssocID="{8ADE1F57-9D9E-4DA8-8300-9F8318210646}" presName="rootComposite1" presStyleCnt="0"/>
      <dgm:spPr/>
    </dgm:pt>
    <dgm:pt modelId="{E9BEDAEC-5EC4-4B8F-882F-4D23A23A5D96}" type="pres">
      <dgm:prSet presAssocID="{8ADE1F57-9D9E-4DA8-8300-9F8318210646}" presName="rootText1" presStyleLbl="node0" presStyleIdx="0" presStyleCnt="1" custLinFactNeighborY="-2028">
        <dgm:presLayoutVars>
          <dgm:chPref val="3"/>
        </dgm:presLayoutVars>
      </dgm:prSet>
      <dgm:spPr/>
    </dgm:pt>
    <dgm:pt modelId="{01CE67A7-2BB4-45ED-A41C-8917B32698C1}" type="pres">
      <dgm:prSet presAssocID="{8ADE1F57-9D9E-4DA8-8300-9F8318210646}" presName="rootConnector1" presStyleLbl="node1" presStyleIdx="0" presStyleCnt="0"/>
      <dgm:spPr/>
    </dgm:pt>
    <dgm:pt modelId="{6BD261AF-2B9F-44AD-8C79-F13AE832C653}" type="pres">
      <dgm:prSet presAssocID="{8ADE1F57-9D9E-4DA8-8300-9F8318210646}" presName="hierChild2" presStyleCnt="0"/>
      <dgm:spPr/>
    </dgm:pt>
    <dgm:pt modelId="{4465B63F-ED58-4322-BD59-2FBA24B38D37}" type="pres">
      <dgm:prSet presAssocID="{80EB08FC-EF64-4D1B-8685-C84EDEDEB5D3}" presName="Name37" presStyleLbl="parChTrans1D2" presStyleIdx="0" presStyleCnt="5"/>
      <dgm:spPr/>
    </dgm:pt>
    <dgm:pt modelId="{4B704024-51E0-4E0E-9017-06456C02844D}" type="pres">
      <dgm:prSet presAssocID="{C086279A-0B2F-474E-B19C-10D83C5AD2CF}" presName="hierRoot2" presStyleCnt="0">
        <dgm:presLayoutVars>
          <dgm:hierBranch val="init"/>
        </dgm:presLayoutVars>
      </dgm:prSet>
      <dgm:spPr/>
    </dgm:pt>
    <dgm:pt modelId="{A2ED09FA-7BD5-4BCD-AD4B-3B79062D0AAE}" type="pres">
      <dgm:prSet presAssocID="{C086279A-0B2F-474E-B19C-10D83C5AD2CF}" presName="rootComposite" presStyleCnt="0"/>
      <dgm:spPr/>
    </dgm:pt>
    <dgm:pt modelId="{1A905D7F-D5AD-4A3E-9247-D08F9840DA03}" type="pres">
      <dgm:prSet presAssocID="{C086279A-0B2F-474E-B19C-10D83C5AD2CF}" presName="rootText" presStyleLbl="node2" presStyleIdx="0" presStyleCnt="5">
        <dgm:presLayoutVars>
          <dgm:chPref val="3"/>
        </dgm:presLayoutVars>
      </dgm:prSet>
      <dgm:spPr/>
    </dgm:pt>
    <dgm:pt modelId="{4A325B99-219A-4E1B-B228-B8C8251B7D4A}" type="pres">
      <dgm:prSet presAssocID="{C086279A-0B2F-474E-B19C-10D83C5AD2CF}" presName="rootConnector" presStyleLbl="node2" presStyleIdx="0" presStyleCnt="5"/>
      <dgm:spPr/>
    </dgm:pt>
    <dgm:pt modelId="{D420DCE7-C3CC-460D-AE59-F8FA6FEED727}" type="pres">
      <dgm:prSet presAssocID="{C086279A-0B2F-474E-B19C-10D83C5AD2CF}" presName="hierChild4" presStyleCnt="0"/>
      <dgm:spPr/>
    </dgm:pt>
    <dgm:pt modelId="{DFF35C1A-F729-4118-A0B4-232988938EE7}" type="pres">
      <dgm:prSet presAssocID="{21444D6A-DDDA-4BB8-A161-F882D2B41131}" presName="Name37" presStyleLbl="parChTrans1D3" presStyleIdx="0" presStyleCnt="11"/>
      <dgm:spPr/>
    </dgm:pt>
    <dgm:pt modelId="{91A48AB5-0BC3-4507-8A77-862592132629}" type="pres">
      <dgm:prSet presAssocID="{5B3FF35B-C322-4FA6-8335-D48C513C4689}" presName="hierRoot2" presStyleCnt="0">
        <dgm:presLayoutVars>
          <dgm:hierBranch val="init"/>
        </dgm:presLayoutVars>
      </dgm:prSet>
      <dgm:spPr/>
    </dgm:pt>
    <dgm:pt modelId="{46102B0F-B6FB-4872-8440-3442CD346B66}" type="pres">
      <dgm:prSet presAssocID="{5B3FF35B-C322-4FA6-8335-D48C513C4689}" presName="rootComposite" presStyleCnt="0"/>
      <dgm:spPr/>
    </dgm:pt>
    <dgm:pt modelId="{82F59F5A-03B2-4908-984A-DCC39A7129DE}" type="pres">
      <dgm:prSet presAssocID="{5B3FF35B-C322-4FA6-8335-D48C513C4689}" presName="rootText" presStyleLbl="node3" presStyleIdx="0" presStyleCnt="11">
        <dgm:presLayoutVars>
          <dgm:chPref val="3"/>
        </dgm:presLayoutVars>
      </dgm:prSet>
      <dgm:spPr/>
    </dgm:pt>
    <dgm:pt modelId="{A6C274ED-5000-4BEE-9939-E3E79F1C16A1}" type="pres">
      <dgm:prSet presAssocID="{5B3FF35B-C322-4FA6-8335-D48C513C4689}" presName="rootConnector" presStyleLbl="node3" presStyleIdx="0" presStyleCnt="11"/>
      <dgm:spPr/>
    </dgm:pt>
    <dgm:pt modelId="{739D3F52-7F93-4DD5-BF37-90145CB89392}" type="pres">
      <dgm:prSet presAssocID="{5B3FF35B-C322-4FA6-8335-D48C513C4689}" presName="hierChild4" presStyleCnt="0"/>
      <dgm:spPr/>
    </dgm:pt>
    <dgm:pt modelId="{F1E23AA9-07C8-4471-A8B6-4752048D6313}" type="pres">
      <dgm:prSet presAssocID="{5B3FF35B-C322-4FA6-8335-D48C513C4689}" presName="hierChild5" presStyleCnt="0"/>
      <dgm:spPr/>
    </dgm:pt>
    <dgm:pt modelId="{125B6CC1-E564-4B56-921E-B5056830E089}" type="pres">
      <dgm:prSet presAssocID="{F3B314C9-AB67-49EC-A75A-AF0EFF127DAB}" presName="Name37" presStyleLbl="parChTrans1D3" presStyleIdx="1" presStyleCnt="11"/>
      <dgm:spPr/>
    </dgm:pt>
    <dgm:pt modelId="{02760985-3176-4353-B810-B73967C82742}" type="pres">
      <dgm:prSet presAssocID="{6B95016B-7841-4036-BB93-7F4C884CB3A1}" presName="hierRoot2" presStyleCnt="0">
        <dgm:presLayoutVars>
          <dgm:hierBranch val="init"/>
        </dgm:presLayoutVars>
      </dgm:prSet>
      <dgm:spPr/>
    </dgm:pt>
    <dgm:pt modelId="{F0126594-BC39-48D7-9DB3-EDFEE4BC007E}" type="pres">
      <dgm:prSet presAssocID="{6B95016B-7841-4036-BB93-7F4C884CB3A1}" presName="rootComposite" presStyleCnt="0"/>
      <dgm:spPr/>
    </dgm:pt>
    <dgm:pt modelId="{B6DE16B1-4966-462A-A924-EB63A7DF5002}" type="pres">
      <dgm:prSet presAssocID="{6B95016B-7841-4036-BB93-7F4C884CB3A1}" presName="rootText" presStyleLbl="node3" presStyleIdx="1" presStyleCnt="11">
        <dgm:presLayoutVars>
          <dgm:chPref val="3"/>
        </dgm:presLayoutVars>
      </dgm:prSet>
      <dgm:spPr/>
    </dgm:pt>
    <dgm:pt modelId="{9266CF46-5626-4823-9638-E5BF6F330314}" type="pres">
      <dgm:prSet presAssocID="{6B95016B-7841-4036-BB93-7F4C884CB3A1}" presName="rootConnector" presStyleLbl="node3" presStyleIdx="1" presStyleCnt="11"/>
      <dgm:spPr/>
    </dgm:pt>
    <dgm:pt modelId="{2D9E32A1-541C-4C34-9D94-79853F7F1BF8}" type="pres">
      <dgm:prSet presAssocID="{6B95016B-7841-4036-BB93-7F4C884CB3A1}" presName="hierChild4" presStyleCnt="0"/>
      <dgm:spPr/>
    </dgm:pt>
    <dgm:pt modelId="{A854F2C3-1D8E-402E-9EA9-F7F47924F002}" type="pres">
      <dgm:prSet presAssocID="{6B95016B-7841-4036-BB93-7F4C884CB3A1}" presName="hierChild5" presStyleCnt="0"/>
      <dgm:spPr/>
    </dgm:pt>
    <dgm:pt modelId="{D783C97E-1B76-465B-A10E-3C12AF52EDFE}" type="pres">
      <dgm:prSet presAssocID="{C086279A-0B2F-474E-B19C-10D83C5AD2CF}" presName="hierChild5" presStyleCnt="0"/>
      <dgm:spPr/>
    </dgm:pt>
    <dgm:pt modelId="{674159E9-1CA1-4844-9A98-18AABB1C7958}" type="pres">
      <dgm:prSet presAssocID="{26E0F6E3-14C6-48F3-AA80-1FDEBC3146CF}" presName="Name37" presStyleLbl="parChTrans1D2" presStyleIdx="1" presStyleCnt="5"/>
      <dgm:spPr/>
    </dgm:pt>
    <dgm:pt modelId="{EFBE602C-D6FE-4ECD-A1C7-F8CC4BACBDD3}" type="pres">
      <dgm:prSet presAssocID="{C7A33F12-C46B-43F0-B3DF-75AE25A469B6}" presName="hierRoot2" presStyleCnt="0">
        <dgm:presLayoutVars>
          <dgm:hierBranch val="init"/>
        </dgm:presLayoutVars>
      </dgm:prSet>
      <dgm:spPr/>
    </dgm:pt>
    <dgm:pt modelId="{E4C33460-2FDB-456B-BF98-6C7B0C03E8D4}" type="pres">
      <dgm:prSet presAssocID="{C7A33F12-C46B-43F0-B3DF-75AE25A469B6}" presName="rootComposite" presStyleCnt="0"/>
      <dgm:spPr/>
    </dgm:pt>
    <dgm:pt modelId="{CE6881CA-2576-450B-B669-AA28C21FADDA}" type="pres">
      <dgm:prSet presAssocID="{C7A33F12-C46B-43F0-B3DF-75AE25A469B6}" presName="rootText" presStyleLbl="node2" presStyleIdx="1" presStyleCnt="5">
        <dgm:presLayoutVars>
          <dgm:chPref val="3"/>
        </dgm:presLayoutVars>
      </dgm:prSet>
      <dgm:spPr/>
    </dgm:pt>
    <dgm:pt modelId="{5D73C665-B65F-4075-B3A6-08BA0AF9FC42}" type="pres">
      <dgm:prSet presAssocID="{C7A33F12-C46B-43F0-B3DF-75AE25A469B6}" presName="rootConnector" presStyleLbl="node2" presStyleIdx="1" presStyleCnt="5"/>
      <dgm:spPr/>
    </dgm:pt>
    <dgm:pt modelId="{CF825069-68D3-4A3F-866D-B7079A30D307}" type="pres">
      <dgm:prSet presAssocID="{C7A33F12-C46B-43F0-B3DF-75AE25A469B6}" presName="hierChild4" presStyleCnt="0"/>
      <dgm:spPr/>
    </dgm:pt>
    <dgm:pt modelId="{32EE6CE0-FA7E-4CDE-8F3C-9B2921C06F74}" type="pres">
      <dgm:prSet presAssocID="{4F3F0589-F2F5-483D-AE62-24D35E27E4D6}" presName="Name37" presStyleLbl="parChTrans1D3" presStyleIdx="2" presStyleCnt="11"/>
      <dgm:spPr/>
    </dgm:pt>
    <dgm:pt modelId="{A9F44B05-9311-4A78-9DB9-F2D8745151F7}" type="pres">
      <dgm:prSet presAssocID="{D6AD3AB8-C54D-4511-B733-52D2CC22D2DA}" presName="hierRoot2" presStyleCnt="0">
        <dgm:presLayoutVars>
          <dgm:hierBranch val="init"/>
        </dgm:presLayoutVars>
      </dgm:prSet>
      <dgm:spPr/>
    </dgm:pt>
    <dgm:pt modelId="{9A4FAF58-0B33-4547-BEF2-7B9B985943EF}" type="pres">
      <dgm:prSet presAssocID="{D6AD3AB8-C54D-4511-B733-52D2CC22D2DA}" presName="rootComposite" presStyleCnt="0"/>
      <dgm:spPr/>
    </dgm:pt>
    <dgm:pt modelId="{030CD98B-7819-41F1-B947-9C00CCC0F982}" type="pres">
      <dgm:prSet presAssocID="{D6AD3AB8-C54D-4511-B733-52D2CC22D2DA}" presName="rootText" presStyleLbl="node3" presStyleIdx="2" presStyleCnt="11">
        <dgm:presLayoutVars>
          <dgm:chPref val="3"/>
        </dgm:presLayoutVars>
      </dgm:prSet>
      <dgm:spPr/>
    </dgm:pt>
    <dgm:pt modelId="{31E988B3-82B0-43E6-99BC-EA33440F0B09}" type="pres">
      <dgm:prSet presAssocID="{D6AD3AB8-C54D-4511-B733-52D2CC22D2DA}" presName="rootConnector" presStyleLbl="node3" presStyleIdx="2" presStyleCnt="11"/>
      <dgm:spPr/>
    </dgm:pt>
    <dgm:pt modelId="{B4FF1A62-1372-4853-B024-C51FD5A2CE91}" type="pres">
      <dgm:prSet presAssocID="{D6AD3AB8-C54D-4511-B733-52D2CC22D2DA}" presName="hierChild4" presStyleCnt="0"/>
      <dgm:spPr/>
    </dgm:pt>
    <dgm:pt modelId="{24F2D140-1947-4714-9115-CE8AB3C142DF}" type="pres">
      <dgm:prSet presAssocID="{D6AD3AB8-C54D-4511-B733-52D2CC22D2DA}" presName="hierChild5" presStyleCnt="0"/>
      <dgm:spPr/>
    </dgm:pt>
    <dgm:pt modelId="{1E6668A5-B089-4E5F-978F-C381BAF80E42}" type="pres">
      <dgm:prSet presAssocID="{F674CC6F-25C3-431C-841C-68F9F6FCD429}" presName="Name37" presStyleLbl="parChTrans1D3" presStyleIdx="3" presStyleCnt="11"/>
      <dgm:spPr/>
    </dgm:pt>
    <dgm:pt modelId="{43B7755D-83F7-4DF9-A1B0-5429417FB77D}" type="pres">
      <dgm:prSet presAssocID="{87957B8F-CD3E-4067-8E35-F6B78D6D45AD}" presName="hierRoot2" presStyleCnt="0">
        <dgm:presLayoutVars>
          <dgm:hierBranch val="init"/>
        </dgm:presLayoutVars>
      </dgm:prSet>
      <dgm:spPr/>
    </dgm:pt>
    <dgm:pt modelId="{59FE6ED2-15E6-4E0E-B062-E77D0DEED51C}" type="pres">
      <dgm:prSet presAssocID="{87957B8F-CD3E-4067-8E35-F6B78D6D45AD}" presName="rootComposite" presStyleCnt="0"/>
      <dgm:spPr/>
    </dgm:pt>
    <dgm:pt modelId="{E1B4A957-1F8C-4EBA-9F4F-19DBEA5C9C7D}" type="pres">
      <dgm:prSet presAssocID="{87957B8F-CD3E-4067-8E35-F6B78D6D45AD}" presName="rootText" presStyleLbl="node3" presStyleIdx="3" presStyleCnt="11">
        <dgm:presLayoutVars>
          <dgm:chPref val="3"/>
        </dgm:presLayoutVars>
      </dgm:prSet>
      <dgm:spPr/>
    </dgm:pt>
    <dgm:pt modelId="{18C733E4-D10C-42A9-94FC-28CC8557D826}" type="pres">
      <dgm:prSet presAssocID="{87957B8F-CD3E-4067-8E35-F6B78D6D45AD}" presName="rootConnector" presStyleLbl="node3" presStyleIdx="3" presStyleCnt="11"/>
      <dgm:spPr/>
    </dgm:pt>
    <dgm:pt modelId="{743C24AE-263E-44C9-97AA-CCDD8B0DD2F0}" type="pres">
      <dgm:prSet presAssocID="{87957B8F-CD3E-4067-8E35-F6B78D6D45AD}" presName="hierChild4" presStyleCnt="0"/>
      <dgm:spPr/>
    </dgm:pt>
    <dgm:pt modelId="{66A7781B-AF5A-4607-8D81-F7E31AE29967}" type="pres">
      <dgm:prSet presAssocID="{87957B8F-CD3E-4067-8E35-F6B78D6D45AD}" presName="hierChild5" presStyleCnt="0"/>
      <dgm:spPr/>
    </dgm:pt>
    <dgm:pt modelId="{DB9E96A5-2A01-4CCF-8C88-580103C2AA27}" type="pres">
      <dgm:prSet presAssocID="{CE0BED64-6FD3-49CF-8F63-5A93C547E486}" presName="Name37" presStyleLbl="parChTrans1D3" presStyleIdx="4" presStyleCnt="11"/>
      <dgm:spPr/>
    </dgm:pt>
    <dgm:pt modelId="{E9EFA95F-7EB7-49D0-AA8B-0BFC2B4DB745}" type="pres">
      <dgm:prSet presAssocID="{787BFD2E-1F63-4F4E-9369-AB04F1908C4E}" presName="hierRoot2" presStyleCnt="0">
        <dgm:presLayoutVars>
          <dgm:hierBranch val="init"/>
        </dgm:presLayoutVars>
      </dgm:prSet>
      <dgm:spPr/>
    </dgm:pt>
    <dgm:pt modelId="{2118472A-D421-46A7-8355-8D3354D060F0}" type="pres">
      <dgm:prSet presAssocID="{787BFD2E-1F63-4F4E-9369-AB04F1908C4E}" presName="rootComposite" presStyleCnt="0"/>
      <dgm:spPr/>
    </dgm:pt>
    <dgm:pt modelId="{1B7ED268-AC09-4D7D-AF41-0A21230F70AD}" type="pres">
      <dgm:prSet presAssocID="{787BFD2E-1F63-4F4E-9369-AB04F1908C4E}" presName="rootText" presStyleLbl="node3" presStyleIdx="4" presStyleCnt="11">
        <dgm:presLayoutVars>
          <dgm:chPref val="3"/>
        </dgm:presLayoutVars>
      </dgm:prSet>
      <dgm:spPr/>
    </dgm:pt>
    <dgm:pt modelId="{6554AEC5-7F9B-4C9D-9007-90D2652D8923}" type="pres">
      <dgm:prSet presAssocID="{787BFD2E-1F63-4F4E-9369-AB04F1908C4E}" presName="rootConnector" presStyleLbl="node3" presStyleIdx="4" presStyleCnt="11"/>
      <dgm:spPr/>
    </dgm:pt>
    <dgm:pt modelId="{72E76DD5-087B-4F4F-80FB-566429140CC3}" type="pres">
      <dgm:prSet presAssocID="{787BFD2E-1F63-4F4E-9369-AB04F1908C4E}" presName="hierChild4" presStyleCnt="0"/>
      <dgm:spPr/>
    </dgm:pt>
    <dgm:pt modelId="{6471019C-225A-43FC-9519-DCA1932214BB}" type="pres">
      <dgm:prSet presAssocID="{787BFD2E-1F63-4F4E-9369-AB04F1908C4E}" presName="hierChild5" presStyleCnt="0"/>
      <dgm:spPr/>
    </dgm:pt>
    <dgm:pt modelId="{3F2A926F-AE9B-40AA-88B8-13B1816DB6F1}" type="pres">
      <dgm:prSet presAssocID="{C7A33F12-C46B-43F0-B3DF-75AE25A469B6}" presName="hierChild5" presStyleCnt="0"/>
      <dgm:spPr/>
    </dgm:pt>
    <dgm:pt modelId="{9875A542-5BD0-4D08-AAF2-C1B3D0143325}" type="pres">
      <dgm:prSet presAssocID="{BD44A69C-8DAB-4F3D-A9F5-592A023F304C}" presName="Name37" presStyleLbl="parChTrans1D2" presStyleIdx="2" presStyleCnt="5"/>
      <dgm:spPr/>
    </dgm:pt>
    <dgm:pt modelId="{9E4F8997-443D-446F-B9B3-192A953EB89B}" type="pres">
      <dgm:prSet presAssocID="{F0C4D39B-8786-4F97-BEFD-6BFB1F430BDD}" presName="hierRoot2" presStyleCnt="0">
        <dgm:presLayoutVars>
          <dgm:hierBranch val="init"/>
        </dgm:presLayoutVars>
      </dgm:prSet>
      <dgm:spPr/>
    </dgm:pt>
    <dgm:pt modelId="{7A578BC5-69A3-40C1-8F30-5E6C7A24FE1A}" type="pres">
      <dgm:prSet presAssocID="{F0C4D39B-8786-4F97-BEFD-6BFB1F430BDD}" presName="rootComposite" presStyleCnt="0"/>
      <dgm:spPr/>
    </dgm:pt>
    <dgm:pt modelId="{9F5035BE-D547-49BA-9B1D-D1FE054EE125}" type="pres">
      <dgm:prSet presAssocID="{F0C4D39B-8786-4F97-BEFD-6BFB1F430BDD}" presName="rootText" presStyleLbl="node2" presStyleIdx="2" presStyleCnt="5">
        <dgm:presLayoutVars>
          <dgm:chPref val="3"/>
        </dgm:presLayoutVars>
      </dgm:prSet>
      <dgm:spPr/>
    </dgm:pt>
    <dgm:pt modelId="{DF5DD458-B6F1-417B-8FAC-041BB8668880}" type="pres">
      <dgm:prSet presAssocID="{F0C4D39B-8786-4F97-BEFD-6BFB1F430BDD}" presName="rootConnector" presStyleLbl="node2" presStyleIdx="2" presStyleCnt="5"/>
      <dgm:spPr/>
    </dgm:pt>
    <dgm:pt modelId="{4857228E-3A6E-4B78-828A-549D627722B2}" type="pres">
      <dgm:prSet presAssocID="{F0C4D39B-8786-4F97-BEFD-6BFB1F430BDD}" presName="hierChild4" presStyleCnt="0"/>
      <dgm:spPr/>
    </dgm:pt>
    <dgm:pt modelId="{498047CB-F11C-455C-A627-4A01B2881228}" type="pres">
      <dgm:prSet presAssocID="{B40CD315-C1E5-4D44-B321-F41695ACC029}" presName="Name37" presStyleLbl="parChTrans1D3" presStyleIdx="5" presStyleCnt="11"/>
      <dgm:spPr/>
    </dgm:pt>
    <dgm:pt modelId="{ECB7D02E-3FA1-4517-86C8-DEFCED75AE19}" type="pres">
      <dgm:prSet presAssocID="{CF9674E9-6636-4B20-AB39-8E734EDEAE1B}" presName="hierRoot2" presStyleCnt="0">
        <dgm:presLayoutVars>
          <dgm:hierBranch val="init"/>
        </dgm:presLayoutVars>
      </dgm:prSet>
      <dgm:spPr/>
    </dgm:pt>
    <dgm:pt modelId="{5BA28B1A-8C39-4E45-A32F-D4657CD0E337}" type="pres">
      <dgm:prSet presAssocID="{CF9674E9-6636-4B20-AB39-8E734EDEAE1B}" presName="rootComposite" presStyleCnt="0"/>
      <dgm:spPr/>
    </dgm:pt>
    <dgm:pt modelId="{781C0764-6F8A-47E4-8CAB-2CF93D412A0A}" type="pres">
      <dgm:prSet presAssocID="{CF9674E9-6636-4B20-AB39-8E734EDEAE1B}" presName="rootText" presStyleLbl="node3" presStyleIdx="5" presStyleCnt="11">
        <dgm:presLayoutVars>
          <dgm:chPref val="3"/>
        </dgm:presLayoutVars>
      </dgm:prSet>
      <dgm:spPr/>
    </dgm:pt>
    <dgm:pt modelId="{8579BF0C-5B86-4B37-A32B-84F600F5618B}" type="pres">
      <dgm:prSet presAssocID="{CF9674E9-6636-4B20-AB39-8E734EDEAE1B}" presName="rootConnector" presStyleLbl="node3" presStyleIdx="5" presStyleCnt="11"/>
      <dgm:spPr/>
    </dgm:pt>
    <dgm:pt modelId="{13CC8E06-CE5F-4058-86C9-E0077F3FC0CD}" type="pres">
      <dgm:prSet presAssocID="{CF9674E9-6636-4B20-AB39-8E734EDEAE1B}" presName="hierChild4" presStyleCnt="0"/>
      <dgm:spPr/>
    </dgm:pt>
    <dgm:pt modelId="{CEC7C8C6-92AF-4630-A3A2-DC4F1284DDF8}" type="pres">
      <dgm:prSet presAssocID="{CF9674E9-6636-4B20-AB39-8E734EDEAE1B}" presName="hierChild5" presStyleCnt="0"/>
      <dgm:spPr/>
    </dgm:pt>
    <dgm:pt modelId="{93CD1151-E00C-4210-BE73-667337FCB72E}" type="pres">
      <dgm:prSet presAssocID="{641931E9-477A-4C59-A116-59E1B9F6CB21}" presName="Name37" presStyleLbl="parChTrans1D3" presStyleIdx="6" presStyleCnt="11"/>
      <dgm:spPr/>
    </dgm:pt>
    <dgm:pt modelId="{CE17FA79-EE89-4712-B784-46E394311E18}" type="pres">
      <dgm:prSet presAssocID="{C09F957E-CCAF-43A3-BE64-17C64612FB4D}" presName="hierRoot2" presStyleCnt="0">
        <dgm:presLayoutVars>
          <dgm:hierBranch val="init"/>
        </dgm:presLayoutVars>
      </dgm:prSet>
      <dgm:spPr/>
    </dgm:pt>
    <dgm:pt modelId="{D4D8389B-D439-4E67-A228-AC4292D7573E}" type="pres">
      <dgm:prSet presAssocID="{C09F957E-CCAF-43A3-BE64-17C64612FB4D}" presName="rootComposite" presStyleCnt="0"/>
      <dgm:spPr/>
    </dgm:pt>
    <dgm:pt modelId="{CB11158B-172D-4609-B22A-EA31D3CA777A}" type="pres">
      <dgm:prSet presAssocID="{C09F957E-CCAF-43A3-BE64-17C64612FB4D}" presName="rootText" presStyleLbl="node3" presStyleIdx="6" presStyleCnt="11">
        <dgm:presLayoutVars>
          <dgm:chPref val="3"/>
        </dgm:presLayoutVars>
      </dgm:prSet>
      <dgm:spPr/>
    </dgm:pt>
    <dgm:pt modelId="{186533DD-2E8C-4059-8DF8-1A44ADC6CBF2}" type="pres">
      <dgm:prSet presAssocID="{C09F957E-CCAF-43A3-BE64-17C64612FB4D}" presName="rootConnector" presStyleLbl="node3" presStyleIdx="6" presStyleCnt="11"/>
      <dgm:spPr/>
    </dgm:pt>
    <dgm:pt modelId="{0EFE2F48-23C1-4D4D-BB5C-7F2C815EA19A}" type="pres">
      <dgm:prSet presAssocID="{C09F957E-CCAF-43A3-BE64-17C64612FB4D}" presName="hierChild4" presStyleCnt="0"/>
      <dgm:spPr/>
    </dgm:pt>
    <dgm:pt modelId="{B6FEAF51-F93E-4D64-B44B-7063BB6EA11F}" type="pres">
      <dgm:prSet presAssocID="{C09F957E-CCAF-43A3-BE64-17C64612FB4D}" presName="hierChild5" presStyleCnt="0"/>
      <dgm:spPr/>
    </dgm:pt>
    <dgm:pt modelId="{9E2CFF8B-F200-4ECA-979F-02798EC2781D}" type="pres">
      <dgm:prSet presAssocID="{F0C4D39B-8786-4F97-BEFD-6BFB1F430BDD}" presName="hierChild5" presStyleCnt="0"/>
      <dgm:spPr/>
    </dgm:pt>
    <dgm:pt modelId="{EBE77CDF-EB37-462F-8C10-76D4AA022772}" type="pres">
      <dgm:prSet presAssocID="{094CE99F-AA7B-406F-B3D0-CDA0517B8A60}" presName="Name37" presStyleLbl="parChTrans1D2" presStyleIdx="3" presStyleCnt="5"/>
      <dgm:spPr/>
    </dgm:pt>
    <dgm:pt modelId="{F6A2C856-266D-42BD-B22E-F0D2B685DC23}" type="pres">
      <dgm:prSet presAssocID="{879744C0-BA11-466D-8C2C-7FF5C6E1B0E2}" presName="hierRoot2" presStyleCnt="0">
        <dgm:presLayoutVars>
          <dgm:hierBranch val="init"/>
        </dgm:presLayoutVars>
      </dgm:prSet>
      <dgm:spPr/>
    </dgm:pt>
    <dgm:pt modelId="{93903E38-2CCE-4FFD-ACEC-8E6CFEA1C32F}" type="pres">
      <dgm:prSet presAssocID="{879744C0-BA11-466D-8C2C-7FF5C6E1B0E2}" presName="rootComposite" presStyleCnt="0"/>
      <dgm:spPr/>
    </dgm:pt>
    <dgm:pt modelId="{F16F0518-25C6-435A-B402-C93818B09424}" type="pres">
      <dgm:prSet presAssocID="{879744C0-BA11-466D-8C2C-7FF5C6E1B0E2}" presName="rootText" presStyleLbl="node2" presStyleIdx="3" presStyleCnt="5">
        <dgm:presLayoutVars>
          <dgm:chPref val="3"/>
        </dgm:presLayoutVars>
      </dgm:prSet>
      <dgm:spPr/>
    </dgm:pt>
    <dgm:pt modelId="{60528300-D23C-4CC1-877F-652809E18652}" type="pres">
      <dgm:prSet presAssocID="{879744C0-BA11-466D-8C2C-7FF5C6E1B0E2}" presName="rootConnector" presStyleLbl="node2" presStyleIdx="3" presStyleCnt="5"/>
      <dgm:spPr/>
    </dgm:pt>
    <dgm:pt modelId="{8A526694-F71F-4CA6-A3AA-3CEE3965C870}" type="pres">
      <dgm:prSet presAssocID="{879744C0-BA11-466D-8C2C-7FF5C6E1B0E2}" presName="hierChild4" presStyleCnt="0"/>
      <dgm:spPr/>
    </dgm:pt>
    <dgm:pt modelId="{9C410030-5AD5-4F14-8EA7-B91396096D43}" type="pres">
      <dgm:prSet presAssocID="{2CCBCF64-DB8A-40FC-B13E-222C0019BADC}" presName="Name37" presStyleLbl="parChTrans1D3" presStyleIdx="7" presStyleCnt="11"/>
      <dgm:spPr/>
    </dgm:pt>
    <dgm:pt modelId="{97B53F8F-B3D5-49BD-B475-A49D95DAA401}" type="pres">
      <dgm:prSet presAssocID="{7430CAA9-B6FC-43C1-A688-C4E1D4223A04}" presName="hierRoot2" presStyleCnt="0">
        <dgm:presLayoutVars>
          <dgm:hierBranch val="init"/>
        </dgm:presLayoutVars>
      </dgm:prSet>
      <dgm:spPr/>
    </dgm:pt>
    <dgm:pt modelId="{B36BABAC-4CB3-4775-9FC2-DEDAEB4A6DE1}" type="pres">
      <dgm:prSet presAssocID="{7430CAA9-B6FC-43C1-A688-C4E1D4223A04}" presName="rootComposite" presStyleCnt="0"/>
      <dgm:spPr/>
    </dgm:pt>
    <dgm:pt modelId="{6A6EAE5E-9ACF-4453-B6F0-A544BF779EDB}" type="pres">
      <dgm:prSet presAssocID="{7430CAA9-B6FC-43C1-A688-C4E1D4223A04}" presName="rootText" presStyleLbl="node3" presStyleIdx="7" presStyleCnt="11">
        <dgm:presLayoutVars>
          <dgm:chPref val="3"/>
        </dgm:presLayoutVars>
      </dgm:prSet>
      <dgm:spPr/>
    </dgm:pt>
    <dgm:pt modelId="{2F735FAE-F3D6-4D63-8126-4B5C383DF25C}" type="pres">
      <dgm:prSet presAssocID="{7430CAA9-B6FC-43C1-A688-C4E1D4223A04}" presName="rootConnector" presStyleLbl="node3" presStyleIdx="7" presStyleCnt="11"/>
      <dgm:spPr/>
    </dgm:pt>
    <dgm:pt modelId="{74428902-F218-4218-B0A4-0BCD393A8AEC}" type="pres">
      <dgm:prSet presAssocID="{7430CAA9-B6FC-43C1-A688-C4E1D4223A04}" presName="hierChild4" presStyleCnt="0"/>
      <dgm:spPr/>
    </dgm:pt>
    <dgm:pt modelId="{B3843C72-AB2F-486A-917B-C6A51B00217B}" type="pres">
      <dgm:prSet presAssocID="{7430CAA9-B6FC-43C1-A688-C4E1D4223A04}" presName="hierChild5" presStyleCnt="0"/>
      <dgm:spPr/>
    </dgm:pt>
    <dgm:pt modelId="{756A4475-C17A-4BC3-98D5-5C0FB9146DB4}" type="pres">
      <dgm:prSet presAssocID="{F51DA46B-E7DC-4181-B904-A05E0958D68E}" presName="Name37" presStyleLbl="parChTrans1D3" presStyleIdx="8" presStyleCnt="11"/>
      <dgm:spPr/>
    </dgm:pt>
    <dgm:pt modelId="{B67E7A36-796E-4141-BD8B-0480A8A80428}" type="pres">
      <dgm:prSet presAssocID="{9F47F687-D78B-4FA4-8090-93F57C5390EC}" presName="hierRoot2" presStyleCnt="0">
        <dgm:presLayoutVars>
          <dgm:hierBranch val="init"/>
        </dgm:presLayoutVars>
      </dgm:prSet>
      <dgm:spPr/>
    </dgm:pt>
    <dgm:pt modelId="{C789F52C-82B6-46B3-B19A-7189EA9AB1F6}" type="pres">
      <dgm:prSet presAssocID="{9F47F687-D78B-4FA4-8090-93F57C5390EC}" presName="rootComposite" presStyleCnt="0"/>
      <dgm:spPr/>
    </dgm:pt>
    <dgm:pt modelId="{05A46460-908F-4CBB-AC45-01318F751A64}" type="pres">
      <dgm:prSet presAssocID="{9F47F687-D78B-4FA4-8090-93F57C5390EC}" presName="rootText" presStyleLbl="node3" presStyleIdx="8" presStyleCnt="11">
        <dgm:presLayoutVars>
          <dgm:chPref val="3"/>
        </dgm:presLayoutVars>
      </dgm:prSet>
      <dgm:spPr/>
    </dgm:pt>
    <dgm:pt modelId="{A5FC3685-47B9-444D-B257-675AF2328D26}" type="pres">
      <dgm:prSet presAssocID="{9F47F687-D78B-4FA4-8090-93F57C5390EC}" presName="rootConnector" presStyleLbl="node3" presStyleIdx="8" presStyleCnt="11"/>
      <dgm:spPr/>
    </dgm:pt>
    <dgm:pt modelId="{7ACF66C2-365A-4D29-8661-C9E3C3E640A6}" type="pres">
      <dgm:prSet presAssocID="{9F47F687-D78B-4FA4-8090-93F57C5390EC}" presName="hierChild4" presStyleCnt="0"/>
      <dgm:spPr/>
    </dgm:pt>
    <dgm:pt modelId="{CDD3956B-1F03-430A-BAB6-ADAD6C07D081}" type="pres">
      <dgm:prSet presAssocID="{9F47F687-D78B-4FA4-8090-93F57C5390EC}" presName="hierChild5" presStyleCnt="0"/>
      <dgm:spPr/>
    </dgm:pt>
    <dgm:pt modelId="{42C361B8-D99A-47DE-A367-5F10CB7777CA}" type="pres">
      <dgm:prSet presAssocID="{879744C0-BA11-466D-8C2C-7FF5C6E1B0E2}" presName="hierChild5" presStyleCnt="0"/>
      <dgm:spPr/>
    </dgm:pt>
    <dgm:pt modelId="{8C08D07B-82EE-41E3-9CEB-A753BD7350B4}" type="pres">
      <dgm:prSet presAssocID="{61E212D8-BA57-432B-887A-8A2039500C79}" presName="Name37" presStyleLbl="parChTrans1D2" presStyleIdx="4" presStyleCnt="5"/>
      <dgm:spPr/>
    </dgm:pt>
    <dgm:pt modelId="{33F5B1EE-00C3-4AD3-9C84-A9086A17DE44}" type="pres">
      <dgm:prSet presAssocID="{AA6A68B9-4876-4027-8241-5DEFEEA52574}" presName="hierRoot2" presStyleCnt="0">
        <dgm:presLayoutVars>
          <dgm:hierBranch val="init"/>
        </dgm:presLayoutVars>
      </dgm:prSet>
      <dgm:spPr/>
    </dgm:pt>
    <dgm:pt modelId="{DB970ECC-6512-4DCB-AA75-709A162A700A}" type="pres">
      <dgm:prSet presAssocID="{AA6A68B9-4876-4027-8241-5DEFEEA52574}" presName="rootComposite" presStyleCnt="0"/>
      <dgm:spPr/>
    </dgm:pt>
    <dgm:pt modelId="{F32F5DA9-1C7C-40B2-A1F4-7BA65F94DB04}" type="pres">
      <dgm:prSet presAssocID="{AA6A68B9-4876-4027-8241-5DEFEEA52574}" presName="rootText" presStyleLbl="node2" presStyleIdx="4" presStyleCnt="5">
        <dgm:presLayoutVars>
          <dgm:chPref val="3"/>
        </dgm:presLayoutVars>
      </dgm:prSet>
      <dgm:spPr/>
    </dgm:pt>
    <dgm:pt modelId="{0954273E-39CB-4D3D-A70E-A2E90432C76F}" type="pres">
      <dgm:prSet presAssocID="{AA6A68B9-4876-4027-8241-5DEFEEA52574}" presName="rootConnector" presStyleLbl="node2" presStyleIdx="4" presStyleCnt="5"/>
      <dgm:spPr/>
    </dgm:pt>
    <dgm:pt modelId="{6576FF2C-15C0-419E-BC1C-C6AAC6624A68}" type="pres">
      <dgm:prSet presAssocID="{AA6A68B9-4876-4027-8241-5DEFEEA52574}" presName="hierChild4" presStyleCnt="0"/>
      <dgm:spPr/>
    </dgm:pt>
    <dgm:pt modelId="{AC7D6AC9-DA4F-43D8-87CE-9F79DC4664BF}" type="pres">
      <dgm:prSet presAssocID="{90C80B2A-1883-4C36-B5C8-201E532A3DE8}" presName="Name37" presStyleLbl="parChTrans1D3" presStyleIdx="9" presStyleCnt="11"/>
      <dgm:spPr/>
    </dgm:pt>
    <dgm:pt modelId="{64005AF2-E3DF-48A6-ACD3-27964B63D629}" type="pres">
      <dgm:prSet presAssocID="{F656666E-FA5A-40D9-8792-E1F84F6C735C}" presName="hierRoot2" presStyleCnt="0">
        <dgm:presLayoutVars>
          <dgm:hierBranch val="init"/>
        </dgm:presLayoutVars>
      </dgm:prSet>
      <dgm:spPr/>
    </dgm:pt>
    <dgm:pt modelId="{8CAE2C39-5F53-4E4E-AAEC-A383832F244F}" type="pres">
      <dgm:prSet presAssocID="{F656666E-FA5A-40D9-8792-E1F84F6C735C}" presName="rootComposite" presStyleCnt="0"/>
      <dgm:spPr/>
    </dgm:pt>
    <dgm:pt modelId="{CAAC5BA9-3EB3-4284-88BF-A7BA5640B6A2}" type="pres">
      <dgm:prSet presAssocID="{F656666E-FA5A-40D9-8792-E1F84F6C735C}" presName="rootText" presStyleLbl="node3" presStyleIdx="9" presStyleCnt="11">
        <dgm:presLayoutVars>
          <dgm:chPref val="3"/>
        </dgm:presLayoutVars>
      </dgm:prSet>
      <dgm:spPr/>
    </dgm:pt>
    <dgm:pt modelId="{D191AC73-03C5-40EA-8063-029BFBB062AD}" type="pres">
      <dgm:prSet presAssocID="{F656666E-FA5A-40D9-8792-E1F84F6C735C}" presName="rootConnector" presStyleLbl="node3" presStyleIdx="9" presStyleCnt="11"/>
      <dgm:spPr/>
    </dgm:pt>
    <dgm:pt modelId="{B3ECFC1E-D920-49C0-8351-D2AA04B598E2}" type="pres">
      <dgm:prSet presAssocID="{F656666E-FA5A-40D9-8792-E1F84F6C735C}" presName="hierChild4" presStyleCnt="0"/>
      <dgm:spPr/>
    </dgm:pt>
    <dgm:pt modelId="{4F8EC603-8661-4671-9021-CE9FCD61418A}" type="pres">
      <dgm:prSet presAssocID="{F656666E-FA5A-40D9-8792-E1F84F6C735C}" presName="hierChild5" presStyleCnt="0"/>
      <dgm:spPr/>
    </dgm:pt>
    <dgm:pt modelId="{C4EA8E16-FEEB-4BFE-8CA9-A528E98F3982}" type="pres">
      <dgm:prSet presAssocID="{157717D4-2D4A-441F-9D97-98DD515C05AB}" presName="Name37" presStyleLbl="parChTrans1D3" presStyleIdx="10" presStyleCnt="11"/>
      <dgm:spPr/>
    </dgm:pt>
    <dgm:pt modelId="{D5929E8E-DADB-47CC-A3C8-56F02530A024}" type="pres">
      <dgm:prSet presAssocID="{9532D8AF-B552-4725-A922-EB1D577FC4A1}" presName="hierRoot2" presStyleCnt="0">
        <dgm:presLayoutVars>
          <dgm:hierBranch val="init"/>
        </dgm:presLayoutVars>
      </dgm:prSet>
      <dgm:spPr/>
    </dgm:pt>
    <dgm:pt modelId="{ED1D1718-BCFD-4895-9F46-720FE5DF4A9F}" type="pres">
      <dgm:prSet presAssocID="{9532D8AF-B552-4725-A922-EB1D577FC4A1}" presName="rootComposite" presStyleCnt="0"/>
      <dgm:spPr/>
    </dgm:pt>
    <dgm:pt modelId="{705845E4-6092-4901-84AC-9DA033028EDC}" type="pres">
      <dgm:prSet presAssocID="{9532D8AF-B552-4725-A922-EB1D577FC4A1}" presName="rootText" presStyleLbl="node3" presStyleIdx="10" presStyleCnt="11">
        <dgm:presLayoutVars>
          <dgm:chPref val="3"/>
        </dgm:presLayoutVars>
      </dgm:prSet>
      <dgm:spPr/>
    </dgm:pt>
    <dgm:pt modelId="{0CB03F1C-E3BC-414E-89CB-E1289C07AB9E}" type="pres">
      <dgm:prSet presAssocID="{9532D8AF-B552-4725-A922-EB1D577FC4A1}" presName="rootConnector" presStyleLbl="node3" presStyleIdx="10" presStyleCnt="11"/>
      <dgm:spPr/>
    </dgm:pt>
    <dgm:pt modelId="{63E54AA1-055A-4269-B91C-0B5DF074D819}" type="pres">
      <dgm:prSet presAssocID="{9532D8AF-B552-4725-A922-EB1D577FC4A1}" presName="hierChild4" presStyleCnt="0"/>
      <dgm:spPr/>
    </dgm:pt>
    <dgm:pt modelId="{0313B4E8-86E7-485A-BEE4-7697790718C8}" type="pres">
      <dgm:prSet presAssocID="{9532D8AF-B552-4725-A922-EB1D577FC4A1}" presName="hierChild5" presStyleCnt="0"/>
      <dgm:spPr/>
    </dgm:pt>
    <dgm:pt modelId="{29D0757E-2D0F-4B3F-886E-EE7D57F8C4D7}" type="pres">
      <dgm:prSet presAssocID="{AA6A68B9-4876-4027-8241-5DEFEEA52574}" presName="hierChild5" presStyleCnt="0"/>
      <dgm:spPr/>
    </dgm:pt>
    <dgm:pt modelId="{0B259B26-316F-4190-BC3D-B9EB8468555E}" type="pres">
      <dgm:prSet presAssocID="{8ADE1F57-9D9E-4DA8-8300-9F8318210646}" presName="hierChild3" presStyleCnt="0"/>
      <dgm:spPr/>
    </dgm:pt>
  </dgm:ptLst>
  <dgm:cxnLst>
    <dgm:cxn modelId="{0100B100-E069-4F63-84CA-18F1E61E804A}" type="presOf" srcId="{F656666E-FA5A-40D9-8792-E1F84F6C735C}" destId="{D191AC73-03C5-40EA-8063-029BFBB062AD}" srcOrd="1" destOrd="0" presId="urn:microsoft.com/office/officeart/2005/8/layout/orgChart1"/>
    <dgm:cxn modelId="{DEDEBF01-4743-4DB3-9564-3D3E92333DA3}" type="presOf" srcId="{CF9674E9-6636-4B20-AB39-8E734EDEAE1B}" destId="{8579BF0C-5B86-4B37-A32B-84F600F5618B}" srcOrd="1" destOrd="0" presId="urn:microsoft.com/office/officeart/2005/8/layout/orgChart1"/>
    <dgm:cxn modelId="{B8610907-1BCC-45F1-BB9E-085878CCD087}" type="presOf" srcId="{8ADE1F57-9D9E-4DA8-8300-9F8318210646}" destId="{E9BEDAEC-5EC4-4B8F-882F-4D23A23A5D96}" srcOrd="0" destOrd="0" presId="urn:microsoft.com/office/officeart/2005/8/layout/orgChart1"/>
    <dgm:cxn modelId="{920D2808-9542-4BB6-9BB0-6DEE37F5164B}" type="presOf" srcId="{C7A33F12-C46B-43F0-B3DF-75AE25A469B6}" destId="{5D73C665-B65F-4075-B3A6-08BA0AF9FC42}" srcOrd="1" destOrd="0" presId="urn:microsoft.com/office/officeart/2005/8/layout/orgChart1"/>
    <dgm:cxn modelId="{573D0A09-F62C-428C-B230-BB46E783013D}" type="presOf" srcId="{F656666E-FA5A-40D9-8792-E1F84F6C735C}" destId="{CAAC5BA9-3EB3-4284-88BF-A7BA5640B6A2}" srcOrd="0" destOrd="0" presId="urn:microsoft.com/office/officeart/2005/8/layout/orgChart1"/>
    <dgm:cxn modelId="{A639D009-97AB-4920-ADBB-F5E5C5ABCFF4}" type="presOf" srcId="{094CE99F-AA7B-406F-B3D0-CDA0517B8A60}" destId="{EBE77CDF-EB37-462F-8C10-76D4AA022772}" srcOrd="0" destOrd="0" presId="urn:microsoft.com/office/officeart/2005/8/layout/orgChart1"/>
    <dgm:cxn modelId="{573A510A-5C9D-4843-ADCA-6FE71FFBE86F}" type="presOf" srcId="{F0C4D39B-8786-4F97-BEFD-6BFB1F430BDD}" destId="{DF5DD458-B6F1-417B-8FAC-041BB8668880}" srcOrd="1" destOrd="0" presId="urn:microsoft.com/office/officeart/2005/8/layout/orgChart1"/>
    <dgm:cxn modelId="{1835E80A-76D3-4E23-9F40-756B1659C4BF}" type="presOf" srcId="{787BFD2E-1F63-4F4E-9369-AB04F1908C4E}" destId="{1B7ED268-AC09-4D7D-AF41-0A21230F70AD}" srcOrd="0" destOrd="0" presId="urn:microsoft.com/office/officeart/2005/8/layout/orgChart1"/>
    <dgm:cxn modelId="{06F05410-76FE-4A92-B33D-872A8B176028}" type="presOf" srcId="{D6AD3AB8-C54D-4511-B733-52D2CC22D2DA}" destId="{030CD98B-7819-41F1-B947-9C00CCC0F982}" srcOrd="0" destOrd="0" presId="urn:microsoft.com/office/officeart/2005/8/layout/orgChart1"/>
    <dgm:cxn modelId="{3A149F16-B240-4391-BD24-D3B68EFC2886}" type="presOf" srcId="{641931E9-477A-4C59-A116-59E1B9F6CB21}" destId="{93CD1151-E00C-4210-BE73-667337FCB72E}" srcOrd="0" destOrd="0" presId="urn:microsoft.com/office/officeart/2005/8/layout/orgChart1"/>
    <dgm:cxn modelId="{1936D816-C6FF-4127-A69D-97850B000876}" srcId="{C7A33F12-C46B-43F0-B3DF-75AE25A469B6}" destId="{D6AD3AB8-C54D-4511-B733-52D2CC22D2DA}" srcOrd="0" destOrd="0" parTransId="{4F3F0589-F2F5-483D-AE62-24D35E27E4D6}" sibTransId="{32BE5647-3464-447D-9756-45D016D788BB}"/>
    <dgm:cxn modelId="{86A12A24-4653-4554-A611-244371B872B9}" type="presOf" srcId="{9532D8AF-B552-4725-A922-EB1D577FC4A1}" destId="{705845E4-6092-4901-84AC-9DA033028EDC}" srcOrd="0" destOrd="0" presId="urn:microsoft.com/office/officeart/2005/8/layout/orgChart1"/>
    <dgm:cxn modelId="{3838F225-604E-4A7A-984A-E2434B4EF1F4}" type="presOf" srcId="{6B95016B-7841-4036-BB93-7F4C884CB3A1}" destId="{9266CF46-5626-4823-9638-E5BF6F330314}" srcOrd="1" destOrd="0" presId="urn:microsoft.com/office/officeart/2005/8/layout/orgChart1"/>
    <dgm:cxn modelId="{12A3FC30-FC3C-497B-831B-726E2331D01C}" type="presOf" srcId="{80EB08FC-EF64-4D1B-8685-C84EDEDEB5D3}" destId="{4465B63F-ED58-4322-BD59-2FBA24B38D37}" srcOrd="0" destOrd="0" presId="urn:microsoft.com/office/officeart/2005/8/layout/orgChart1"/>
    <dgm:cxn modelId="{A61BB037-63F3-49CD-88FC-A4CF660DC161}" srcId="{8ADE1F57-9D9E-4DA8-8300-9F8318210646}" destId="{AA6A68B9-4876-4027-8241-5DEFEEA52574}" srcOrd="4" destOrd="0" parTransId="{61E212D8-BA57-432B-887A-8A2039500C79}" sibTransId="{3973457F-2526-4D3B-BCBC-006738428ED3}"/>
    <dgm:cxn modelId="{26BD8439-E4CE-41FF-9945-28B28925E410}" type="presOf" srcId="{9532D8AF-B552-4725-A922-EB1D577FC4A1}" destId="{0CB03F1C-E3BC-414E-89CB-E1289C07AB9E}" srcOrd="1" destOrd="0" presId="urn:microsoft.com/office/officeart/2005/8/layout/orgChart1"/>
    <dgm:cxn modelId="{DCB9353B-9503-46BC-BF63-EE05CEE1C32C}" type="presOf" srcId="{D6AD3AB8-C54D-4511-B733-52D2CC22D2DA}" destId="{31E988B3-82B0-43E6-99BC-EA33440F0B09}" srcOrd="1" destOrd="0" presId="urn:microsoft.com/office/officeart/2005/8/layout/orgChart1"/>
    <dgm:cxn modelId="{0B458C3B-1602-428A-8B1C-4A300CDF3449}" type="presOf" srcId="{157717D4-2D4A-441F-9D97-98DD515C05AB}" destId="{C4EA8E16-FEEB-4BFE-8CA9-A528E98F3982}" srcOrd="0" destOrd="0" presId="urn:microsoft.com/office/officeart/2005/8/layout/orgChart1"/>
    <dgm:cxn modelId="{4ADCD73B-6CDA-4A0E-9465-7EB7FAC3FCF2}" type="presOf" srcId="{BD44A69C-8DAB-4F3D-A9F5-592A023F304C}" destId="{9875A542-5BD0-4D08-AAF2-C1B3D0143325}" srcOrd="0" destOrd="0" presId="urn:microsoft.com/office/officeart/2005/8/layout/orgChart1"/>
    <dgm:cxn modelId="{2B3FF05B-76AA-4AE1-8CE8-3B1C23D09DFE}" type="presOf" srcId="{61E212D8-BA57-432B-887A-8A2039500C79}" destId="{8C08D07B-82EE-41E3-9CEB-A753BD7350B4}" srcOrd="0" destOrd="0" presId="urn:microsoft.com/office/officeart/2005/8/layout/orgChart1"/>
    <dgm:cxn modelId="{1257FE5C-AFED-4B00-9FD1-A69EF6C5D907}" type="presOf" srcId="{5B3FF35B-C322-4FA6-8335-D48C513C4689}" destId="{82F59F5A-03B2-4908-984A-DCC39A7129DE}" srcOrd="0" destOrd="0" presId="urn:microsoft.com/office/officeart/2005/8/layout/orgChart1"/>
    <dgm:cxn modelId="{E5760F5E-35F9-411B-BE01-05ECA8934F0A}" srcId="{F0C4D39B-8786-4F97-BEFD-6BFB1F430BDD}" destId="{CF9674E9-6636-4B20-AB39-8E734EDEAE1B}" srcOrd="0" destOrd="0" parTransId="{B40CD315-C1E5-4D44-B321-F41695ACC029}" sibTransId="{D17EC32C-511C-4D8C-9E8A-01C86FE85093}"/>
    <dgm:cxn modelId="{78082F60-19C1-43FC-B75E-D233D7D0F902}" type="presOf" srcId="{5B3FF35B-C322-4FA6-8335-D48C513C4689}" destId="{A6C274ED-5000-4BEE-9939-E3E79F1C16A1}" srcOrd="1" destOrd="0" presId="urn:microsoft.com/office/officeart/2005/8/layout/orgChart1"/>
    <dgm:cxn modelId="{A25ACB60-47AA-4C67-85E4-BEA48DA263E4}" srcId="{879744C0-BA11-466D-8C2C-7FF5C6E1B0E2}" destId="{9F47F687-D78B-4FA4-8090-93F57C5390EC}" srcOrd="1" destOrd="0" parTransId="{F51DA46B-E7DC-4181-B904-A05E0958D68E}" sibTransId="{068380B6-2EEC-4C92-91ED-9C02F6789A88}"/>
    <dgm:cxn modelId="{65080343-0EB3-4CEA-AF9E-9FFB69E92BD0}" type="presOf" srcId="{7430CAA9-B6FC-43C1-A688-C4E1D4223A04}" destId="{6A6EAE5E-9ACF-4453-B6F0-A544BF779EDB}" srcOrd="0" destOrd="0" presId="urn:microsoft.com/office/officeart/2005/8/layout/orgChart1"/>
    <dgm:cxn modelId="{022DBB43-A436-41D0-B4DD-2557D70A3B9D}" type="presOf" srcId="{AA6A68B9-4876-4027-8241-5DEFEEA52574}" destId="{0954273E-39CB-4D3D-A70E-A2E90432C76F}" srcOrd="1" destOrd="0" presId="urn:microsoft.com/office/officeart/2005/8/layout/orgChart1"/>
    <dgm:cxn modelId="{9BDF6B67-E8F2-41EF-817C-423A9EF8D7A8}" srcId="{C086279A-0B2F-474E-B19C-10D83C5AD2CF}" destId="{6B95016B-7841-4036-BB93-7F4C884CB3A1}" srcOrd="1" destOrd="0" parTransId="{F3B314C9-AB67-49EC-A75A-AF0EFF127DAB}" sibTransId="{1705F85E-949C-4B05-B990-C380F5FECC8A}"/>
    <dgm:cxn modelId="{FD7B1269-6DD9-4A12-86DE-1465F5AEAE0A}" srcId="{8ADE1F57-9D9E-4DA8-8300-9F8318210646}" destId="{F0C4D39B-8786-4F97-BEFD-6BFB1F430BDD}" srcOrd="2" destOrd="0" parTransId="{BD44A69C-8DAB-4F3D-A9F5-592A023F304C}" sibTransId="{C04C091B-DCB7-4390-8206-3400C6A02B98}"/>
    <dgm:cxn modelId="{7117066C-6F8C-422F-8155-3CCC57BF5B43}" type="presOf" srcId="{2CCBCF64-DB8A-40FC-B13E-222C0019BADC}" destId="{9C410030-5AD5-4F14-8EA7-B91396096D43}" srcOrd="0" destOrd="0" presId="urn:microsoft.com/office/officeart/2005/8/layout/orgChart1"/>
    <dgm:cxn modelId="{76D5236F-7799-4B13-A5D6-2F9205A9B644}" srcId="{879744C0-BA11-466D-8C2C-7FF5C6E1B0E2}" destId="{7430CAA9-B6FC-43C1-A688-C4E1D4223A04}" srcOrd="0" destOrd="0" parTransId="{2CCBCF64-DB8A-40FC-B13E-222C0019BADC}" sibTransId="{5A8ED328-451C-4FC5-A25F-E67DE6C6B167}"/>
    <dgm:cxn modelId="{28E18371-A9CD-4FC2-8BF9-ACF2ED9E2307}" srcId="{AA6A68B9-4876-4027-8241-5DEFEEA52574}" destId="{9532D8AF-B552-4725-A922-EB1D577FC4A1}" srcOrd="1" destOrd="0" parTransId="{157717D4-2D4A-441F-9D97-98DD515C05AB}" sibTransId="{7E04C78C-2B30-4209-AE54-80C97FA51F67}"/>
    <dgm:cxn modelId="{AB8FB552-C043-4FA7-A28B-24421F0317B7}" type="presOf" srcId="{26E0F6E3-14C6-48F3-AA80-1FDEBC3146CF}" destId="{674159E9-1CA1-4844-9A98-18AABB1C7958}" srcOrd="0" destOrd="0" presId="urn:microsoft.com/office/officeart/2005/8/layout/orgChart1"/>
    <dgm:cxn modelId="{A70F1653-52FF-46AD-BD0C-8E95E43B2F0B}" type="presOf" srcId="{7430CAA9-B6FC-43C1-A688-C4E1D4223A04}" destId="{2F735FAE-F3D6-4D63-8126-4B5C383DF25C}" srcOrd="1" destOrd="0" presId="urn:microsoft.com/office/officeart/2005/8/layout/orgChart1"/>
    <dgm:cxn modelId="{486A6754-89E2-4E9B-B4CD-262F27775D6A}" type="presOf" srcId="{C086279A-0B2F-474E-B19C-10D83C5AD2CF}" destId="{1A905D7F-D5AD-4A3E-9247-D08F9840DA03}" srcOrd="0" destOrd="0" presId="urn:microsoft.com/office/officeart/2005/8/layout/orgChart1"/>
    <dgm:cxn modelId="{8B6E4B79-478D-4FEF-AD38-50E3DA753C2A}" type="presOf" srcId="{F0C4D39B-8786-4F97-BEFD-6BFB1F430BDD}" destId="{9F5035BE-D547-49BA-9B1D-D1FE054EE125}" srcOrd="0" destOrd="0" presId="urn:microsoft.com/office/officeart/2005/8/layout/orgChart1"/>
    <dgm:cxn modelId="{1E4FA479-EAC6-4B65-A322-4205261BB6DB}" srcId="{C086279A-0B2F-474E-B19C-10D83C5AD2CF}" destId="{5B3FF35B-C322-4FA6-8335-D48C513C4689}" srcOrd="0" destOrd="0" parTransId="{21444D6A-DDDA-4BB8-A161-F882D2B41131}" sibTransId="{B55EC67E-546C-4C62-BC00-7953BD2BC4A2}"/>
    <dgm:cxn modelId="{B3A5D47B-7329-484F-B37C-C650DA2C02D8}" type="presOf" srcId="{C086279A-0B2F-474E-B19C-10D83C5AD2CF}" destId="{4A325B99-219A-4E1B-B228-B8C8251B7D4A}" srcOrd="1" destOrd="0" presId="urn:microsoft.com/office/officeart/2005/8/layout/orgChart1"/>
    <dgm:cxn modelId="{95556A7E-C729-41BD-952B-B2943F37034F}" type="presOf" srcId="{879744C0-BA11-466D-8C2C-7FF5C6E1B0E2}" destId="{60528300-D23C-4CC1-877F-652809E18652}" srcOrd="1" destOrd="0" presId="urn:microsoft.com/office/officeart/2005/8/layout/orgChart1"/>
    <dgm:cxn modelId="{A1ADE383-857E-4FED-B441-54713FECA77A}" type="presOf" srcId="{90C80B2A-1883-4C36-B5C8-201E532A3DE8}" destId="{AC7D6AC9-DA4F-43D8-87CE-9F79DC4664BF}" srcOrd="0" destOrd="0" presId="urn:microsoft.com/office/officeart/2005/8/layout/orgChart1"/>
    <dgm:cxn modelId="{10BB0B89-F874-4047-8439-47451ACC8770}" type="presOf" srcId="{AA6A68B9-4876-4027-8241-5DEFEEA52574}" destId="{F32F5DA9-1C7C-40B2-A1F4-7BA65F94DB04}" srcOrd="0" destOrd="0" presId="urn:microsoft.com/office/officeart/2005/8/layout/orgChart1"/>
    <dgm:cxn modelId="{69D9D889-BDC7-4AD3-8DAB-0DB1E365A5F5}" type="presOf" srcId="{787BFD2E-1F63-4F4E-9369-AB04F1908C4E}" destId="{6554AEC5-7F9B-4C9D-9007-90D2652D8923}" srcOrd="1" destOrd="0" presId="urn:microsoft.com/office/officeart/2005/8/layout/orgChart1"/>
    <dgm:cxn modelId="{124C2D8A-1F4E-4875-A93F-73DF5FA15E5F}" type="presOf" srcId="{87957B8F-CD3E-4067-8E35-F6B78D6D45AD}" destId="{18C733E4-D10C-42A9-94FC-28CC8557D826}" srcOrd="1" destOrd="0" presId="urn:microsoft.com/office/officeart/2005/8/layout/orgChart1"/>
    <dgm:cxn modelId="{0D12DC8C-00F5-44B4-8BD8-4D770D293151}" type="presOf" srcId="{9F47F687-D78B-4FA4-8090-93F57C5390EC}" destId="{05A46460-908F-4CBB-AC45-01318F751A64}" srcOrd="0" destOrd="0" presId="urn:microsoft.com/office/officeart/2005/8/layout/orgChart1"/>
    <dgm:cxn modelId="{01682997-6393-49FF-B302-A06852646A1C}" type="presOf" srcId="{C09F957E-CCAF-43A3-BE64-17C64612FB4D}" destId="{CB11158B-172D-4609-B22A-EA31D3CA777A}" srcOrd="0" destOrd="0" presId="urn:microsoft.com/office/officeart/2005/8/layout/orgChart1"/>
    <dgm:cxn modelId="{BB6360A2-DDDD-443D-B31B-F2ACB5C10E40}" srcId="{8ADE1F57-9D9E-4DA8-8300-9F8318210646}" destId="{C7A33F12-C46B-43F0-B3DF-75AE25A469B6}" srcOrd="1" destOrd="0" parTransId="{26E0F6E3-14C6-48F3-AA80-1FDEBC3146CF}" sibTransId="{AC7B4AA9-76F5-4E60-8A70-F54FC9A3DFB1}"/>
    <dgm:cxn modelId="{256E4BAB-356D-4BA0-A6D2-36F1D7B5AF71}" type="presOf" srcId="{B40CD315-C1E5-4D44-B321-F41695ACC029}" destId="{498047CB-F11C-455C-A627-4A01B2881228}" srcOrd="0" destOrd="0" presId="urn:microsoft.com/office/officeart/2005/8/layout/orgChart1"/>
    <dgm:cxn modelId="{E62F55AD-F601-408D-A977-870FFA8C9E1E}" type="presOf" srcId="{C09F957E-CCAF-43A3-BE64-17C64612FB4D}" destId="{186533DD-2E8C-4059-8DF8-1A44ADC6CBF2}" srcOrd="1" destOrd="0" presId="urn:microsoft.com/office/officeart/2005/8/layout/orgChart1"/>
    <dgm:cxn modelId="{9A7A53B2-572E-4CF8-88E3-825CE62FAE53}" srcId="{95E3EC3A-AD8F-4E4E-A58D-7A09630DF972}" destId="{8ADE1F57-9D9E-4DA8-8300-9F8318210646}" srcOrd="0" destOrd="0" parTransId="{0E1E64DD-CE69-479F-B982-302C01977A12}" sibTransId="{9365DD17-DC40-43A2-97A0-979419BB284E}"/>
    <dgm:cxn modelId="{C9E9A1B4-A1EC-47CC-85B2-B49B0B823D39}" type="presOf" srcId="{6B95016B-7841-4036-BB93-7F4C884CB3A1}" destId="{B6DE16B1-4966-462A-A924-EB63A7DF5002}" srcOrd="0" destOrd="0" presId="urn:microsoft.com/office/officeart/2005/8/layout/orgChart1"/>
    <dgm:cxn modelId="{490D94BD-C903-4DBC-BCF7-C0796F3956AF}" type="presOf" srcId="{9F47F687-D78B-4FA4-8090-93F57C5390EC}" destId="{A5FC3685-47B9-444D-B257-675AF2328D26}" srcOrd="1" destOrd="0" presId="urn:microsoft.com/office/officeart/2005/8/layout/orgChart1"/>
    <dgm:cxn modelId="{5A75E4C4-42FF-48C9-B124-D97C273AD0FF}" type="presOf" srcId="{F3B314C9-AB67-49EC-A75A-AF0EFF127DAB}" destId="{125B6CC1-E564-4B56-921E-B5056830E089}" srcOrd="0" destOrd="0" presId="urn:microsoft.com/office/officeart/2005/8/layout/orgChart1"/>
    <dgm:cxn modelId="{28169EC8-1420-4620-BFD0-930995D56AAA}" type="presOf" srcId="{F51DA46B-E7DC-4181-B904-A05E0958D68E}" destId="{756A4475-C17A-4BC3-98D5-5C0FB9146DB4}" srcOrd="0" destOrd="0" presId="urn:microsoft.com/office/officeart/2005/8/layout/orgChart1"/>
    <dgm:cxn modelId="{E932D2C9-FE90-4321-870B-62E4CC00588F}" type="presOf" srcId="{F674CC6F-25C3-431C-841C-68F9F6FCD429}" destId="{1E6668A5-B089-4E5F-978F-C381BAF80E42}" srcOrd="0" destOrd="0" presId="urn:microsoft.com/office/officeart/2005/8/layout/orgChart1"/>
    <dgm:cxn modelId="{1D4E4DCA-767A-4368-BD66-08067D085384}" type="presOf" srcId="{CF9674E9-6636-4B20-AB39-8E734EDEAE1B}" destId="{781C0764-6F8A-47E4-8CAB-2CF93D412A0A}" srcOrd="0" destOrd="0" presId="urn:microsoft.com/office/officeart/2005/8/layout/orgChart1"/>
    <dgm:cxn modelId="{CDDFFBCE-BE03-4704-8953-22B0479D6D27}" srcId="{AA6A68B9-4876-4027-8241-5DEFEEA52574}" destId="{F656666E-FA5A-40D9-8792-E1F84F6C735C}" srcOrd="0" destOrd="0" parTransId="{90C80B2A-1883-4C36-B5C8-201E532A3DE8}" sibTransId="{77263E16-701A-4FFA-B258-94D21156A2CB}"/>
    <dgm:cxn modelId="{E5A3E3D2-1100-40C5-B39A-94E03BFBAD03}" type="presOf" srcId="{95E3EC3A-AD8F-4E4E-A58D-7A09630DF972}" destId="{889BACEA-605A-40C2-8022-AFC4C96FCBA6}" srcOrd="0" destOrd="0" presId="urn:microsoft.com/office/officeart/2005/8/layout/orgChart1"/>
    <dgm:cxn modelId="{2D1199D6-BD81-40E8-91B3-3300D12A33C2}" type="presOf" srcId="{87957B8F-CD3E-4067-8E35-F6B78D6D45AD}" destId="{E1B4A957-1F8C-4EBA-9F4F-19DBEA5C9C7D}" srcOrd="0" destOrd="0" presId="urn:microsoft.com/office/officeart/2005/8/layout/orgChart1"/>
    <dgm:cxn modelId="{05EF75D7-53FA-44EA-BD7A-AB06CF91EA51}" type="presOf" srcId="{21444D6A-DDDA-4BB8-A161-F882D2B41131}" destId="{DFF35C1A-F729-4118-A0B4-232988938EE7}" srcOrd="0" destOrd="0" presId="urn:microsoft.com/office/officeart/2005/8/layout/orgChart1"/>
    <dgm:cxn modelId="{B5085CDA-3AD3-4961-BD43-0BA88C5E8442}" srcId="{8ADE1F57-9D9E-4DA8-8300-9F8318210646}" destId="{879744C0-BA11-466D-8C2C-7FF5C6E1B0E2}" srcOrd="3" destOrd="0" parTransId="{094CE99F-AA7B-406F-B3D0-CDA0517B8A60}" sibTransId="{71974CD4-B825-42B1-AFD5-46A754A4536B}"/>
    <dgm:cxn modelId="{024B92DA-5BBD-41B2-8313-DCE06B699C45}" srcId="{F0C4D39B-8786-4F97-BEFD-6BFB1F430BDD}" destId="{C09F957E-CCAF-43A3-BE64-17C64612FB4D}" srcOrd="1" destOrd="0" parTransId="{641931E9-477A-4C59-A116-59E1B9F6CB21}" sibTransId="{C52BABD2-93E3-4BBA-82D6-9113B12D5C13}"/>
    <dgm:cxn modelId="{C34B44DB-2912-4F5C-9A20-28BBFB14B4F3}" type="presOf" srcId="{C7A33F12-C46B-43F0-B3DF-75AE25A469B6}" destId="{CE6881CA-2576-450B-B669-AA28C21FADDA}" srcOrd="0" destOrd="0" presId="urn:microsoft.com/office/officeart/2005/8/layout/orgChart1"/>
    <dgm:cxn modelId="{E12151DE-B76A-490C-BD68-82D2AEEF65A8}" type="presOf" srcId="{8ADE1F57-9D9E-4DA8-8300-9F8318210646}" destId="{01CE67A7-2BB4-45ED-A41C-8917B32698C1}" srcOrd="1" destOrd="0" presId="urn:microsoft.com/office/officeart/2005/8/layout/orgChart1"/>
    <dgm:cxn modelId="{B6B04BE5-85FD-4C53-8BF0-83331A481B08}" type="presOf" srcId="{879744C0-BA11-466D-8C2C-7FF5C6E1B0E2}" destId="{F16F0518-25C6-435A-B402-C93818B09424}" srcOrd="0" destOrd="0" presId="urn:microsoft.com/office/officeart/2005/8/layout/orgChart1"/>
    <dgm:cxn modelId="{2A8841E8-2D37-4A5E-A45F-C207E622BB03}" type="presOf" srcId="{CE0BED64-6FD3-49CF-8F63-5A93C547E486}" destId="{DB9E96A5-2A01-4CCF-8C88-580103C2AA27}" srcOrd="0" destOrd="0" presId="urn:microsoft.com/office/officeart/2005/8/layout/orgChart1"/>
    <dgm:cxn modelId="{7F38E8E8-BB86-4EEA-A9EA-AB738AD2A3FC}" type="presOf" srcId="{4F3F0589-F2F5-483D-AE62-24D35E27E4D6}" destId="{32EE6CE0-FA7E-4CDE-8F3C-9B2921C06F74}" srcOrd="0" destOrd="0" presId="urn:microsoft.com/office/officeart/2005/8/layout/orgChart1"/>
    <dgm:cxn modelId="{F55B49F9-1973-4F06-AB72-E1C7B4400C4A}" srcId="{C7A33F12-C46B-43F0-B3DF-75AE25A469B6}" destId="{87957B8F-CD3E-4067-8E35-F6B78D6D45AD}" srcOrd="1" destOrd="0" parTransId="{F674CC6F-25C3-431C-841C-68F9F6FCD429}" sibTransId="{60A32E93-44B2-4664-AEEC-4F5E0DBBDFFF}"/>
    <dgm:cxn modelId="{67BEC5FD-B588-4D53-B271-E667BCAF3270}" srcId="{C7A33F12-C46B-43F0-B3DF-75AE25A469B6}" destId="{787BFD2E-1F63-4F4E-9369-AB04F1908C4E}" srcOrd="2" destOrd="0" parTransId="{CE0BED64-6FD3-49CF-8F63-5A93C547E486}" sibTransId="{8A2586BB-E100-414E-880F-7C3A59A5E5AB}"/>
    <dgm:cxn modelId="{D8B865FE-05D0-4861-B4A5-78A054863571}" srcId="{8ADE1F57-9D9E-4DA8-8300-9F8318210646}" destId="{C086279A-0B2F-474E-B19C-10D83C5AD2CF}" srcOrd="0" destOrd="0" parTransId="{80EB08FC-EF64-4D1B-8685-C84EDEDEB5D3}" sibTransId="{70266728-06C3-427B-A23A-51E8A8A96A8C}"/>
    <dgm:cxn modelId="{63FBF76D-EECF-4CE8-924A-C5442F7DBD12}" type="presParOf" srcId="{889BACEA-605A-40C2-8022-AFC4C96FCBA6}" destId="{36C2FE96-7550-45FA-AC8F-B358541990B1}" srcOrd="0" destOrd="0" presId="urn:microsoft.com/office/officeart/2005/8/layout/orgChart1"/>
    <dgm:cxn modelId="{29447FA8-69FD-48A3-8F39-908CEE93BF61}" type="presParOf" srcId="{36C2FE96-7550-45FA-AC8F-B358541990B1}" destId="{9C0DAB96-B55B-4004-854D-A45137C41EE9}" srcOrd="0" destOrd="0" presId="urn:microsoft.com/office/officeart/2005/8/layout/orgChart1"/>
    <dgm:cxn modelId="{38308C45-EA4B-493F-85AA-AAA989C60146}" type="presParOf" srcId="{9C0DAB96-B55B-4004-854D-A45137C41EE9}" destId="{E9BEDAEC-5EC4-4B8F-882F-4D23A23A5D96}" srcOrd="0" destOrd="0" presId="urn:microsoft.com/office/officeart/2005/8/layout/orgChart1"/>
    <dgm:cxn modelId="{3DAD0FAA-B4AF-41DC-94CB-DE8004255BB7}" type="presParOf" srcId="{9C0DAB96-B55B-4004-854D-A45137C41EE9}" destId="{01CE67A7-2BB4-45ED-A41C-8917B32698C1}" srcOrd="1" destOrd="0" presId="urn:microsoft.com/office/officeart/2005/8/layout/orgChart1"/>
    <dgm:cxn modelId="{6129A700-0C2E-4766-9A2F-1447B0C071DC}" type="presParOf" srcId="{36C2FE96-7550-45FA-AC8F-B358541990B1}" destId="{6BD261AF-2B9F-44AD-8C79-F13AE832C653}" srcOrd="1" destOrd="0" presId="urn:microsoft.com/office/officeart/2005/8/layout/orgChart1"/>
    <dgm:cxn modelId="{4756D55A-FE14-41A1-B4C4-10FF384D5E83}" type="presParOf" srcId="{6BD261AF-2B9F-44AD-8C79-F13AE832C653}" destId="{4465B63F-ED58-4322-BD59-2FBA24B38D37}" srcOrd="0" destOrd="0" presId="urn:microsoft.com/office/officeart/2005/8/layout/orgChart1"/>
    <dgm:cxn modelId="{96B93024-E63C-4FA1-A92F-8109377E135C}" type="presParOf" srcId="{6BD261AF-2B9F-44AD-8C79-F13AE832C653}" destId="{4B704024-51E0-4E0E-9017-06456C02844D}" srcOrd="1" destOrd="0" presId="urn:microsoft.com/office/officeart/2005/8/layout/orgChart1"/>
    <dgm:cxn modelId="{5C6561D8-5D76-4963-83BB-0BE2FDCA351C}" type="presParOf" srcId="{4B704024-51E0-4E0E-9017-06456C02844D}" destId="{A2ED09FA-7BD5-4BCD-AD4B-3B79062D0AAE}" srcOrd="0" destOrd="0" presId="urn:microsoft.com/office/officeart/2005/8/layout/orgChart1"/>
    <dgm:cxn modelId="{1B6B9AA1-5844-45B2-B7FE-3A881113EEC9}" type="presParOf" srcId="{A2ED09FA-7BD5-4BCD-AD4B-3B79062D0AAE}" destId="{1A905D7F-D5AD-4A3E-9247-D08F9840DA03}" srcOrd="0" destOrd="0" presId="urn:microsoft.com/office/officeart/2005/8/layout/orgChart1"/>
    <dgm:cxn modelId="{8B7516B3-D09E-4C44-AC87-C2765AB194AF}" type="presParOf" srcId="{A2ED09FA-7BD5-4BCD-AD4B-3B79062D0AAE}" destId="{4A325B99-219A-4E1B-B228-B8C8251B7D4A}" srcOrd="1" destOrd="0" presId="urn:microsoft.com/office/officeart/2005/8/layout/orgChart1"/>
    <dgm:cxn modelId="{51A93FB4-7DAC-42B8-9050-54954E783798}" type="presParOf" srcId="{4B704024-51E0-4E0E-9017-06456C02844D}" destId="{D420DCE7-C3CC-460D-AE59-F8FA6FEED727}" srcOrd="1" destOrd="0" presId="urn:microsoft.com/office/officeart/2005/8/layout/orgChart1"/>
    <dgm:cxn modelId="{685B6247-335B-47F3-B1E8-1542D20C9099}" type="presParOf" srcId="{D420DCE7-C3CC-460D-AE59-F8FA6FEED727}" destId="{DFF35C1A-F729-4118-A0B4-232988938EE7}" srcOrd="0" destOrd="0" presId="urn:microsoft.com/office/officeart/2005/8/layout/orgChart1"/>
    <dgm:cxn modelId="{C5E0C18D-9F17-4AFD-8D72-3D73331FE82F}" type="presParOf" srcId="{D420DCE7-C3CC-460D-AE59-F8FA6FEED727}" destId="{91A48AB5-0BC3-4507-8A77-862592132629}" srcOrd="1" destOrd="0" presId="urn:microsoft.com/office/officeart/2005/8/layout/orgChart1"/>
    <dgm:cxn modelId="{F5B638D3-5504-4797-88E1-6BCDC5B41FBE}" type="presParOf" srcId="{91A48AB5-0BC3-4507-8A77-862592132629}" destId="{46102B0F-B6FB-4872-8440-3442CD346B66}" srcOrd="0" destOrd="0" presId="urn:microsoft.com/office/officeart/2005/8/layout/orgChart1"/>
    <dgm:cxn modelId="{DCBC317C-0B83-4D91-AAA1-EB448974F4E8}" type="presParOf" srcId="{46102B0F-B6FB-4872-8440-3442CD346B66}" destId="{82F59F5A-03B2-4908-984A-DCC39A7129DE}" srcOrd="0" destOrd="0" presId="urn:microsoft.com/office/officeart/2005/8/layout/orgChart1"/>
    <dgm:cxn modelId="{BEC1DE73-DA9E-4FE2-9AF9-86B3707C4520}" type="presParOf" srcId="{46102B0F-B6FB-4872-8440-3442CD346B66}" destId="{A6C274ED-5000-4BEE-9939-E3E79F1C16A1}" srcOrd="1" destOrd="0" presId="urn:microsoft.com/office/officeart/2005/8/layout/orgChart1"/>
    <dgm:cxn modelId="{4DB12935-04B8-4C65-B808-D06EB03E9972}" type="presParOf" srcId="{91A48AB5-0BC3-4507-8A77-862592132629}" destId="{739D3F52-7F93-4DD5-BF37-90145CB89392}" srcOrd="1" destOrd="0" presId="urn:microsoft.com/office/officeart/2005/8/layout/orgChart1"/>
    <dgm:cxn modelId="{279D8531-E953-499A-8B29-1E7E8B310867}" type="presParOf" srcId="{91A48AB5-0BC3-4507-8A77-862592132629}" destId="{F1E23AA9-07C8-4471-A8B6-4752048D6313}" srcOrd="2" destOrd="0" presId="urn:microsoft.com/office/officeart/2005/8/layout/orgChart1"/>
    <dgm:cxn modelId="{2E6B7AA6-2A8F-4C85-8600-0CE4D86A5DD7}" type="presParOf" srcId="{D420DCE7-C3CC-460D-AE59-F8FA6FEED727}" destId="{125B6CC1-E564-4B56-921E-B5056830E089}" srcOrd="2" destOrd="0" presId="urn:microsoft.com/office/officeart/2005/8/layout/orgChart1"/>
    <dgm:cxn modelId="{E6614B0D-F402-476B-A897-0ADFFABE4486}" type="presParOf" srcId="{D420DCE7-C3CC-460D-AE59-F8FA6FEED727}" destId="{02760985-3176-4353-B810-B73967C82742}" srcOrd="3" destOrd="0" presId="urn:microsoft.com/office/officeart/2005/8/layout/orgChart1"/>
    <dgm:cxn modelId="{A3B34D0A-7C19-4BA4-95F5-483ABEF784AD}" type="presParOf" srcId="{02760985-3176-4353-B810-B73967C82742}" destId="{F0126594-BC39-48D7-9DB3-EDFEE4BC007E}" srcOrd="0" destOrd="0" presId="urn:microsoft.com/office/officeart/2005/8/layout/orgChart1"/>
    <dgm:cxn modelId="{8682F1BE-6581-43B7-9179-08B8037B3A9C}" type="presParOf" srcId="{F0126594-BC39-48D7-9DB3-EDFEE4BC007E}" destId="{B6DE16B1-4966-462A-A924-EB63A7DF5002}" srcOrd="0" destOrd="0" presId="urn:microsoft.com/office/officeart/2005/8/layout/orgChart1"/>
    <dgm:cxn modelId="{9CE14D0D-0398-4175-A79B-226196245EC4}" type="presParOf" srcId="{F0126594-BC39-48D7-9DB3-EDFEE4BC007E}" destId="{9266CF46-5626-4823-9638-E5BF6F330314}" srcOrd="1" destOrd="0" presId="urn:microsoft.com/office/officeart/2005/8/layout/orgChart1"/>
    <dgm:cxn modelId="{B5A9FED7-5A3A-491C-9531-CA65E18CA5F6}" type="presParOf" srcId="{02760985-3176-4353-B810-B73967C82742}" destId="{2D9E32A1-541C-4C34-9D94-79853F7F1BF8}" srcOrd="1" destOrd="0" presId="urn:microsoft.com/office/officeart/2005/8/layout/orgChart1"/>
    <dgm:cxn modelId="{095BA910-70D3-4B1C-9531-D3135216A819}" type="presParOf" srcId="{02760985-3176-4353-B810-B73967C82742}" destId="{A854F2C3-1D8E-402E-9EA9-F7F47924F002}" srcOrd="2" destOrd="0" presId="urn:microsoft.com/office/officeart/2005/8/layout/orgChart1"/>
    <dgm:cxn modelId="{0F2A8492-845A-42CE-B2C4-5EB1AE114A35}" type="presParOf" srcId="{4B704024-51E0-4E0E-9017-06456C02844D}" destId="{D783C97E-1B76-465B-A10E-3C12AF52EDFE}" srcOrd="2" destOrd="0" presId="urn:microsoft.com/office/officeart/2005/8/layout/orgChart1"/>
    <dgm:cxn modelId="{06D55677-28C5-48E6-815C-98441AB9E007}" type="presParOf" srcId="{6BD261AF-2B9F-44AD-8C79-F13AE832C653}" destId="{674159E9-1CA1-4844-9A98-18AABB1C7958}" srcOrd="2" destOrd="0" presId="urn:microsoft.com/office/officeart/2005/8/layout/orgChart1"/>
    <dgm:cxn modelId="{2610B2A2-A138-4BE5-8591-855036BECE17}" type="presParOf" srcId="{6BD261AF-2B9F-44AD-8C79-F13AE832C653}" destId="{EFBE602C-D6FE-4ECD-A1C7-F8CC4BACBDD3}" srcOrd="3" destOrd="0" presId="urn:microsoft.com/office/officeart/2005/8/layout/orgChart1"/>
    <dgm:cxn modelId="{579E4A75-FEEA-4FA6-A234-8EFC79F6EBF0}" type="presParOf" srcId="{EFBE602C-D6FE-4ECD-A1C7-F8CC4BACBDD3}" destId="{E4C33460-2FDB-456B-BF98-6C7B0C03E8D4}" srcOrd="0" destOrd="0" presId="urn:microsoft.com/office/officeart/2005/8/layout/orgChart1"/>
    <dgm:cxn modelId="{A0B6C8ED-7FDC-465A-9154-3A919E6AA890}" type="presParOf" srcId="{E4C33460-2FDB-456B-BF98-6C7B0C03E8D4}" destId="{CE6881CA-2576-450B-B669-AA28C21FADDA}" srcOrd="0" destOrd="0" presId="urn:microsoft.com/office/officeart/2005/8/layout/orgChart1"/>
    <dgm:cxn modelId="{89F168F0-7DF7-4E5A-9D67-F63FAB0C63C0}" type="presParOf" srcId="{E4C33460-2FDB-456B-BF98-6C7B0C03E8D4}" destId="{5D73C665-B65F-4075-B3A6-08BA0AF9FC42}" srcOrd="1" destOrd="0" presId="urn:microsoft.com/office/officeart/2005/8/layout/orgChart1"/>
    <dgm:cxn modelId="{D2B7AF6A-AEDE-4982-BB46-5DBECA3849DE}" type="presParOf" srcId="{EFBE602C-D6FE-4ECD-A1C7-F8CC4BACBDD3}" destId="{CF825069-68D3-4A3F-866D-B7079A30D307}" srcOrd="1" destOrd="0" presId="urn:microsoft.com/office/officeart/2005/8/layout/orgChart1"/>
    <dgm:cxn modelId="{F602C2E4-02C4-486D-A500-E2E5C175EAED}" type="presParOf" srcId="{CF825069-68D3-4A3F-866D-B7079A30D307}" destId="{32EE6CE0-FA7E-4CDE-8F3C-9B2921C06F74}" srcOrd="0" destOrd="0" presId="urn:microsoft.com/office/officeart/2005/8/layout/orgChart1"/>
    <dgm:cxn modelId="{B6AFAD4F-B991-4768-B9EA-C082E157CA72}" type="presParOf" srcId="{CF825069-68D3-4A3F-866D-B7079A30D307}" destId="{A9F44B05-9311-4A78-9DB9-F2D8745151F7}" srcOrd="1" destOrd="0" presId="urn:microsoft.com/office/officeart/2005/8/layout/orgChart1"/>
    <dgm:cxn modelId="{A13C1240-31CF-4ED5-8246-49FF438D5708}" type="presParOf" srcId="{A9F44B05-9311-4A78-9DB9-F2D8745151F7}" destId="{9A4FAF58-0B33-4547-BEF2-7B9B985943EF}" srcOrd="0" destOrd="0" presId="urn:microsoft.com/office/officeart/2005/8/layout/orgChart1"/>
    <dgm:cxn modelId="{2DBD116B-394D-492B-810C-D373ADEBE1AD}" type="presParOf" srcId="{9A4FAF58-0B33-4547-BEF2-7B9B985943EF}" destId="{030CD98B-7819-41F1-B947-9C00CCC0F982}" srcOrd="0" destOrd="0" presId="urn:microsoft.com/office/officeart/2005/8/layout/orgChart1"/>
    <dgm:cxn modelId="{F3A2FE43-5997-41EC-836B-B8E7421982E4}" type="presParOf" srcId="{9A4FAF58-0B33-4547-BEF2-7B9B985943EF}" destId="{31E988B3-82B0-43E6-99BC-EA33440F0B09}" srcOrd="1" destOrd="0" presId="urn:microsoft.com/office/officeart/2005/8/layout/orgChart1"/>
    <dgm:cxn modelId="{7BE643F0-8AF2-45CB-9C01-4668B569DD59}" type="presParOf" srcId="{A9F44B05-9311-4A78-9DB9-F2D8745151F7}" destId="{B4FF1A62-1372-4853-B024-C51FD5A2CE91}" srcOrd="1" destOrd="0" presId="urn:microsoft.com/office/officeart/2005/8/layout/orgChart1"/>
    <dgm:cxn modelId="{96B1BA07-8653-466D-A93B-2B044721326B}" type="presParOf" srcId="{A9F44B05-9311-4A78-9DB9-F2D8745151F7}" destId="{24F2D140-1947-4714-9115-CE8AB3C142DF}" srcOrd="2" destOrd="0" presId="urn:microsoft.com/office/officeart/2005/8/layout/orgChart1"/>
    <dgm:cxn modelId="{4F4F85A7-4EEC-4511-990A-CC4A1608FD8E}" type="presParOf" srcId="{CF825069-68D3-4A3F-866D-B7079A30D307}" destId="{1E6668A5-B089-4E5F-978F-C381BAF80E42}" srcOrd="2" destOrd="0" presId="urn:microsoft.com/office/officeart/2005/8/layout/orgChart1"/>
    <dgm:cxn modelId="{03E0A712-265B-418B-B258-23B35EDBB35E}" type="presParOf" srcId="{CF825069-68D3-4A3F-866D-B7079A30D307}" destId="{43B7755D-83F7-4DF9-A1B0-5429417FB77D}" srcOrd="3" destOrd="0" presId="urn:microsoft.com/office/officeart/2005/8/layout/orgChart1"/>
    <dgm:cxn modelId="{C2950658-E4A7-4558-A353-81AE18AD735A}" type="presParOf" srcId="{43B7755D-83F7-4DF9-A1B0-5429417FB77D}" destId="{59FE6ED2-15E6-4E0E-B062-E77D0DEED51C}" srcOrd="0" destOrd="0" presId="urn:microsoft.com/office/officeart/2005/8/layout/orgChart1"/>
    <dgm:cxn modelId="{B797071E-C870-48E6-8E57-CE6BE6CF2DFD}" type="presParOf" srcId="{59FE6ED2-15E6-4E0E-B062-E77D0DEED51C}" destId="{E1B4A957-1F8C-4EBA-9F4F-19DBEA5C9C7D}" srcOrd="0" destOrd="0" presId="urn:microsoft.com/office/officeart/2005/8/layout/orgChart1"/>
    <dgm:cxn modelId="{E6C63670-DEAB-4766-A4A7-9908B6328DF5}" type="presParOf" srcId="{59FE6ED2-15E6-4E0E-B062-E77D0DEED51C}" destId="{18C733E4-D10C-42A9-94FC-28CC8557D826}" srcOrd="1" destOrd="0" presId="urn:microsoft.com/office/officeart/2005/8/layout/orgChart1"/>
    <dgm:cxn modelId="{80A858FA-0A5D-41DE-93B1-D003A351D712}" type="presParOf" srcId="{43B7755D-83F7-4DF9-A1B0-5429417FB77D}" destId="{743C24AE-263E-44C9-97AA-CCDD8B0DD2F0}" srcOrd="1" destOrd="0" presId="urn:microsoft.com/office/officeart/2005/8/layout/orgChart1"/>
    <dgm:cxn modelId="{9FF027C3-4A96-4347-91A9-79ECCA03F2BD}" type="presParOf" srcId="{43B7755D-83F7-4DF9-A1B0-5429417FB77D}" destId="{66A7781B-AF5A-4607-8D81-F7E31AE29967}" srcOrd="2" destOrd="0" presId="urn:microsoft.com/office/officeart/2005/8/layout/orgChart1"/>
    <dgm:cxn modelId="{4A33854E-BD7F-4245-8AF1-B922FF563822}" type="presParOf" srcId="{CF825069-68D3-4A3F-866D-B7079A30D307}" destId="{DB9E96A5-2A01-4CCF-8C88-580103C2AA27}" srcOrd="4" destOrd="0" presId="urn:microsoft.com/office/officeart/2005/8/layout/orgChart1"/>
    <dgm:cxn modelId="{A71207AA-4B99-4E07-9733-11498F0B663E}" type="presParOf" srcId="{CF825069-68D3-4A3F-866D-B7079A30D307}" destId="{E9EFA95F-7EB7-49D0-AA8B-0BFC2B4DB745}" srcOrd="5" destOrd="0" presId="urn:microsoft.com/office/officeart/2005/8/layout/orgChart1"/>
    <dgm:cxn modelId="{F82D76F1-4CC3-4D0F-92D3-8AA19D354FDE}" type="presParOf" srcId="{E9EFA95F-7EB7-49D0-AA8B-0BFC2B4DB745}" destId="{2118472A-D421-46A7-8355-8D3354D060F0}" srcOrd="0" destOrd="0" presId="urn:microsoft.com/office/officeart/2005/8/layout/orgChart1"/>
    <dgm:cxn modelId="{25AFD0B2-AA31-49D4-9F18-CDC1AB64FAEC}" type="presParOf" srcId="{2118472A-D421-46A7-8355-8D3354D060F0}" destId="{1B7ED268-AC09-4D7D-AF41-0A21230F70AD}" srcOrd="0" destOrd="0" presId="urn:microsoft.com/office/officeart/2005/8/layout/orgChart1"/>
    <dgm:cxn modelId="{CB598FB9-64C5-4300-8190-9EF754DA582A}" type="presParOf" srcId="{2118472A-D421-46A7-8355-8D3354D060F0}" destId="{6554AEC5-7F9B-4C9D-9007-90D2652D8923}" srcOrd="1" destOrd="0" presId="urn:microsoft.com/office/officeart/2005/8/layout/orgChart1"/>
    <dgm:cxn modelId="{399703FE-F602-43BA-8699-616A4D69AF41}" type="presParOf" srcId="{E9EFA95F-7EB7-49D0-AA8B-0BFC2B4DB745}" destId="{72E76DD5-087B-4F4F-80FB-566429140CC3}" srcOrd="1" destOrd="0" presId="urn:microsoft.com/office/officeart/2005/8/layout/orgChart1"/>
    <dgm:cxn modelId="{3DEB575C-1CFB-465F-B08F-B920BF6B1BF7}" type="presParOf" srcId="{E9EFA95F-7EB7-49D0-AA8B-0BFC2B4DB745}" destId="{6471019C-225A-43FC-9519-DCA1932214BB}" srcOrd="2" destOrd="0" presId="urn:microsoft.com/office/officeart/2005/8/layout/orgChart1"/>
    <dgm:cxn modelId="{48513A00-758F-45A4-8B3B-1FD59B49BA64}" type="presParOf" srcId="{EFBE602C-D6FE-4ECD-A1C7-F8CC4BACBDD3}" destId="{3F2A926F-AE9B-40AA-88B8-13B1816DB6F1}" srcOrd="2" destOrd="0" presId="urn:microsoft.com/office/officeart/2005/8/layout/orgChart1"/>
    <dgm:cxn modelId="{F2BD6DA8-A733-4900-8067-6736E9EB8935}" type="presParOf" srcId="{6BD261AF-2B9F-44AD-8C79-F13AE832C653}" destId="{9875A542-5BD0-4D08-AAF2-C1B3D0143325}" srcOrd="4" destOrd="0" presId="urn:microsoft.com/office/officeart/2005/8/layout/orgChart1"/>
    <dgm:cxn modelId="{AC3BB216-852D-488E-8281-DBCF8E5203CD}" type="presParOf" srcId="{6BD261AF-2B9F-44AD-8C79-F13AE832C653}" destId="{9E4F8997-443D-446F-B9B3-192A953EB89B}" srcOrd="5" destOrd="0" presId="urn:microsoft.com/office/officeart/2005/8/layout/orgChart1"/>
    <dgm:cxn modelId="{9BAA468A-C578-4195-867B-1F948A360256}" type="presParOf" srcId="{9E4F8997-443D-446F-B9B3-192A953EB89B}" destId="{7A578BC5-69A3-40C1-8F30-5E6C7A24FE1A}" srcOrd="0" destOrd="0" presId="urn:microsoft.com/office/officeart/2005/8/layout/orgChart1"/>
    <dgm:cxn modelId="{FC10AB6C-A330-4B2C-8C42-E7BBCB805CCF}" type="presParOf" srcId="{7A578BC5-69A3-40C1-8F30-5E6C7A24FE1A}" destId="{9F5035BE-D547-49BA-9B1D-D1FE054EE125}" srcOrd="0" destOrd="0" presId="urn:microsoft.com/office/officeart/2005/8/layout/orgChart1"/>
    <dgm:cxn modelId="{9027BBED-603C-4FC4-BC07-F57B515F2915}" type="presParOf" srcId="{7A578BC5-69A3-40C1-8F30-5E6C7A24FE1A}" destId="{DF5DD458-B6F1-417B-8FAC-041BB8668880}" srcOrd="1" destOrd="0" presId="urn:microsoft.com/office/officeart/2005/8/layout/orgChart1"/>
    <dgm:cxn modelId="{E9EB1BF2-916C-4AA2-B5D1-D9E754C6BE99}" type="presParOf" srcId="{9E4F8997-443D-446F-B9B3-192A953EB89B}" destId="{4857228E-3A6E-4B78-828A-549D627722B2}" srcOrd="1" destOrd="0" presId="urn:microsoft.com/office/officeart/2005/8/layout/orgChart1"/>
    <dgm:cxn modelId="{FED5DD11-7A70-4770-B9F1-F5F9A6B53F3C}" type="presParOf" srcId="{4857228E-3A6E-4B78-828A-549D627722B2}" destId="{498047CB-F11C-455C-A627-4A01B2881228}" srcOrd="0" destOrd="0" presId="urn:microsoft.com/office/officeart/2005/8/layout/orgChart1"/>
    <dgm:cxn modelId="{746B2BED-2E56-4B1F-BAEF-AE4A67B32D6F}" type="presParOf" srcId="{4857228E-3A6E-4B78-828A-549D627722B2}" destId="{ECB7D02E-3FA1-4517-86C8-DEFCED75AE19}" srcOrd="1" destOrd="0" presId="urn:microsoft.com/office/officeart/2005/8/layout/orgChart1"/>
    <dgm:cxn modelId="{2DB73D86-0A6B-49CC-9DEC-B88F91C41ECD}" type="presParOf" srcId="{ECB7D02E-3FA1-4517-86C8-DEFCED75AE19}" destId="{5BA28B1A-8C39-4E45-A32F-D4657CD0E337}" srcOrd="0" destOrd="0" presId="urn:microsoft.com/office/officeart/2005/8/layout/orgChart1"/>
    <dgm:cxn modelId="{D2F5001D-CDB0-4DCE-9696-A40E5500400F}" type="presParOf" srcId="{5BA28B1A-8C39-4E45-A32F-D4657CD0E337}" destId="{781C0764-6F8A-47E4-8CAB-2CF93D412A0A}" srcOrd="0" destOrd="0" presId="urn:microsoft.com/office/officeart/2005/8/layout/orgChart1"/>
    <dgm:cxn modelId="{7DDF2A88-0019-4C96-9F66-74BFB3E4B96A}" type="presParOf" srcId="{5BA28B1A-8C39-4E45-A32F-D4657CD0E337}" destId="{8579BF0C-5B86-4B37-A32B-84F600F5618B}" srcOrd="1" destOrd="0" presId="urn:microsoft.com/office/officeart/2005/8/layout/orgChart1"/>
    <dgm:cxn modelId="{4F62C22F-4522-4005-A608-C61F0DC9B2F7}" type="presParOf" srcId="{ECB7D02E-3FA1-4517-86C8-DEFCED75AE19}" destId="{13CC8E06-CE5F-4058-86C9-E0077F3FC0CD}" srcOrd="1" destOrd="0" presId="urn:microsoft.com/office/officeart/2005/8/layout/orgChart1"/>
    <dgm:cxn modelId="{2ABCC1C6-15E5-4876-A19F-ADF926AFCA53}" type="presParOf" srcId="{ECB7D02E-3FA1-4517-86C8-DEFCED75AE19}" destId="{CEC7C8C6-92AF-4630-A3A2-DC4F1284DDF8}" srcOrd="2" destOrd="0" presId="urn:microsoft.com/office/officeart/2005/8/layout/orgChart1"/>
    <dgm:cxn modelId="{5045DE5E-E1A3-44DE-821C-5580FB5A5468}" type="presParOf" srcId="{4857228E-3A6E-4B78-828A-549D627722B2}" destId="{93CD1151-E00C-4210-BE73-667337FCB72E}" srcOrd="2" destOrd="0" presId="urn:microsoft.com/office/officeart/2005/8/layout/orgChart1"/>
    <dgm:cxn modelId="{C5AEE7C2-8F44-4789-9183-BEFEE60F7FF1}" type="presParOf" srcId="{4857228E-3A6E-4B78-828A-549D627722B2}" destId="{CE17FA79-EE89-4712-B784-46E394311E18}" srcOrd="3" destOrd="0" presId="urn:microsoft.com/office/officeart/2005/8/layout/orgChart1"/>
    <dgm:cxn modelId="{606D096B-F394-4593-A322-34C27B0097FE}" type="presParOf" srcId="{CE17FA79-EE89-4712-B784-46E394311E18}" destId="{D4D8389B-D439-4E67-A228-AC4292D7573E}" srcOrd="0" destOrd="0" presId="urn:microsoft.com/office/officeart/2005/8/layout/orgChart1"/>
    <dgm:cxn modelId="{83201FF7-144C-44A5-AB2E-18910EA261E2}" type="presParOf" srcId="{D4D8389B-D439-4E67-A228-AC4292D7573E}" destId="{CB11158B-172D-4609-B22A-EA31D3CA777A}" srcOrd="0" destOrd="0" presId="urn:microsoft.com/office/officeart/2005/8/layout/orgChart1"/>
    <dgm:cxn modelId="{49493C25-C48F-4910-B2CE-5BCB3A88D2EB}" type="presParOf" srcId="{D4D8389B-D439-4E67-A228-AC4292D7573E}" destId="{186533DD-2E8C-4059-8DF8-1A44ADC6CBF2}" srcOrd="1" destOrd="0" presId="urn:microsoft.com/office/officeart/2005/8/layout/orgChart1"/>
    <dgm:cxn modelId="{D1484CE9-6A71-4333-8CDE-F55D0F9EF0A8}" type="presParOf" srcId="{CE17FA79-EE89-4712-B784-46E394311E18}" destId="{0EFE2F48-23C1-4D4D-BB5C-7F2C815EA19A}" srcOrd="1" destOrd="0" presId="urn:microsoft.com/office/officeart/2005/8/layout/orgChart1"/>
    <dgm:cxn modelId="{3C4D73E4-C33C-4BE7-8616-25EC936807AA}" type="presParOf" srcId="{CE17FA79-EE89-4712-B784-46E394311E18}" destId="{B6FEAF51-F93E-4D64-B44B-7063BB6EA11F}" srcOrd="2" destOrd="0" presId="urn:microsoft.com/office/officeart/2005/8/layout/orgChart1"/>
    <dgm:cxn modelId="{6C8249BB-2AC7-4A4E-95AF-8BD764179478}" type="presParOf" srcId="{9E4F8997-443D-446F-B9B3-192A953EB89B}" destId="{9E2CFF8B-F200-4ECA-979F-02798EC2781D}" srcOrd="2" destOrd="0" presId="urn:microsoft.com/office/officeart/2005/8/layout/orgChart1"/>
    <dgm:cxn modelId="{9B87E276-3045-4DAE-AAF1-DFA789AEDE9A}" type="presParOf" srcId="{6BD261AF-2B9F-44AD-8C79-F13AE832C653}" destId="{EBE77CDF-EB37-462F-8C10-76D4AA022772}" srcOrd="6" destOrd="0" presId="urn:microsoft.com/office/officeart/2005/8/layout/orgChart1"/>
    <dgm:cxn modelId="{B47D983E-4777-4AEB-9889-B0ABB4B353C6}" type="presParOf" srcId="{6BD261AF-2B9F-44AD-8C79-F13AE832C653}" destId="{F6A2C856-266D-42BD-B22E-F0D2B685DC23}" srcOrd="7" destOrd="0" presId="urn:microsoft.com/office/officeart/2005/8/layout/orgChart1"/>
    <dgm:cxn modelId="{686543D0-B919-4ACB-BD69-1C8AC234B2B7}" type="presParOf" srcId="{F6A2C856-266D-42BD-B22E-F0D2B685DC23}" destId="{93903E38-2CCE-4FFD-ACEC-8E6CFEA1C32F}" srcOrd="0" destOrd="0" presId="urn:microsoft.com/office/officeart/2005/8/layout/orgChart1"/>
    <dgm:cxn modelId="{DD781A8C-8CF4-4A89-98C5-B3C4E4DA3EE5}" type="presParOf" srcId="{93903E38-2CCE-4FFD-ACEC-8E6CFEA1C32F}" destId="{F16F0518-25C6-435A-B402-C93818B09424}" srcOrd="0" destOrd="0" presId="urn:microsoft.com/office/officeart/2005/8/layout/orgChart1"/>
    <dgm:cxn modelId="{7E82B78B-D034-458A-847D-F7EB0B4EE9E2}" type="presParOf" srcId="{93903E38-2CCE-4FFD-ACEC-8E6CFEA1C32F}" destId="{60528300-D23C-4CC1-877F-652809E18652}" srcOrd="1" destOrd="0" presId="urn:microsoft.com/office/officeart/2005/8/layout/orgChart1"/>
    <dgm:cxn modelId="{42054988-CE34-49EF-B8FB-CD1E9ADF4043}" type="presParOf" srcId="{F6A2C856-266D-42BD-B22E-F0D2B685DC23}" destId="{8A526694-F71F-4CA6-A3AA-3CEE3965C870}" srcOrd="1" destOrd="0" presId="urn:microsoft.com/office/officeart/2005/8/layout/orgChart1"/>
    <dgm:cxn modelId="{A736BC61-2744-43D5-AB92-C6E5B3E20CFD}" type="presParOf" srcId="{8A526694-F71F-4CA6-A3AA-3CEE3965C870}" destId="{9C410030-5AD5-4F14-8EA7-B91396096D43}" srcOrd="0" destOrd="0" presId="urn:microsoft.com/office/officeart/2005/8/layout/orgChart1"/>
    <dgm:cxn modelId="{3BB95F04-6FCE-4DC9-8508-5FAEDEF53089}" type="presParOf" srcId="{8A526694-F71F-4CA6-A3AA-3CEE3965C870}" destId="{97B53F8F-B3D5-49BD-B475-A49D95DAA401}" srcOrd="1" destOrd="0" presId="urn:microsoft.com/office/officeart/2005/8/layout/orgChart1"/>
    <dgm:cxn modelId="{D5F018AB-6BB0-4796-8A33-557E944199FC}" type="presParOf" srcId="{97B53F8F-B3D5-49BD-B475-A49D95DAA401}" destId="{B36BABAC-4CB3-4775-9FC2-DEDAEB4A6DE1}" srcOrd="0" destOrd="0" presId="urn:microsoft.com/office/officeart/2005/8/layout/orgChart1"/>
    <dgm:cxn modelId="{F281E0C2-1D9A-4E52-B8E1-77EF1FB86EAF}" type="presParOf" srcId="{B36BABAC-4CB3-4775-9FC2-DEDAEB4A6DE1}" destId="{6A6EAE5E-9ACF-4453-B6F0-A544BF779EDB}" srcOrd="0" destOrd="0" presId="urn:microsoft.com/office/officeart/2005/8/layout/orgChart1"/>
    <dgm:cxn modelId="{9FBBEDFF-66AD-481B-ADB9-950CBEC9F427}" type="presParOf" srcId="{B36BABAC-4CB3-4775-9FC2-DEDAEB4A6DE1}" destId="{2F735FAE-F3D6-4D63-8126-4B5C383DF25C}" srcOrd="1" destOrd="0" presId="urn:microsoft.com/office/officeart/2005/8/layout/orgChart1"/>
    <dgm:cxn modelId="{83B5918A-5EFF-4075-A914-009E5C130383}" type="presParOf" srcId="{97B53F8F-B3D5-49BD-B475-A49D95DAA401}" destId="{74428902-F218-4218-B0A4-0BCD393A8AEC}" srcOrd="1" destOrd="0" presId="urn:microsoft.com/office/officeart/2005/8/layout/orgChart1"/>
    <dgm:cxn modelId="{952A966C-DEE3-493A-9969-54720EF599C0}" type="presParOf" srcId="{97B53F8F-B3D5-49BD-B475-A49D95DAA401}" destId="{B3843C72-AB2F-486A-917B-C6A51B00217B}" srcOrd="2" destOrd="0" presId="urn:microsoft.com/office/officeart/2005/8/layout/orgChart1"/>
    <dgm:cxn modelId="{020A073C-A3D7-4F58-B5E2-6A9312563ECA}" type="presParOf" srcId="{8A526694-F71F-4CA6-A3AA-3CEE3965C870}" destId="{756A4475-C17A-4BC3-98D5-5C0FB9146DB4}" srcOrd="2" destOrd="0" presId="urn:microsoft.com/office/officeart/2005/8/layout/orgChart1"/>
    <dgm:cxn modelId="{396E6EA5-5AD3-4665-9942-1D4A0755322B}" type="presParOf" srcId="{8A526694-F71F-4CA6-A3AA-3CEE3965C870}" destId="{B67E7A36-796E-4141-BD8B-0480A8A80428}" srcOrd="3" destOrd="0" presId="urn:microsoft.com/office/officeart/2005/8/layout/orgChart1"/>
    <dgm:cxn modelId="{32250CFF-B93B-4262-9D86-702C04D0C78B}" type="presParOf" srcId="{B67E7A36-796E-4141-BD8B-0480A8A80428}" destId="{C789F52C-82B6-46B3-B19A-7189EA9AB1F6}" srcOrd="0" destOrd="0" presId="urn:microsoft.com/office/officeart/2005/8/layout/orgChart1"/>
    <dgm:cxn modelId="{688C760C-1B95-4476-9DA0-A46730A82EB4}" type="presParOf" srcId="{C789F52C-82B6-46B3-B19A-7189EA9AB1F6}" destId="{05A46460-908F-4CBB-AC45-01318F751A64}" srcOrd="0" destOrd="0" presId="urn:microsoft.com/office/officeart/2005/8/layout/orgChart1"/>
    <dgm:cxn modelId="{9AA498F3-B39D-411A-94B9-7ABD5ED2FB90}" type="presParOf" srcId="{C789F52C-82B6-46B3-B19A-7189EA9AB1F6}" destId="{A5FC3685-47B9-444D-B257-675AF2328D26}" srcOrd="1" destOrd="0" presId="urn:microsoft.com/office/officeart/2005/8/layout/orgChart1"/>
    <dgm:cxn modelId="{A43CFE84-8FBE-463E-BFE1-D68697C5D79B}" type="presParOf" srcId="{B67E7A36-796E-4141-BD8B-0480A8A80428}" destId="{7ACF66C2-365A-4D29-8661-C9E3C3E640A6}" srcOrd="1" destOrd="0" presId="urn:microsoft.com/office/officeart/2005/8/layout/orgChart1"/>
    <dgm:cxn modelId="{21305D1B-052E-449E-817B-9FD62F370CF4}" type="presParOf" srcId="{B67E7A36-796E-4141-BD8B-0480A8A80428}" destId="{CDD3956B-1F03-430A-BAB6-ADAD6C07D081}" srcOrd="2" destOrd="0" presId="urn:microsoft.com/office/officeart/2005/8/layout/orgChart1"/>
    <dgm:cxn modelId="{6D7002AB-6A83-494E-BEA6-A9DA465043D5}" type="presParOf" srcId="{F6A2C856-266D-42BD-B22E-F0D2B685DC23}" destId="{42C361B8-D99A-47DE-A367-5F10CB7777CA}" srcOrd="2" destOrd="0" presId="urn:microsoft.com/office/officeart/2005/8/layout/orgChart1"/>
    <dgm:cxn modelId="{E51678CE-1265-49EE-A580-800D55B88103}" type="presParOf" srcId="{6BD261AF-2B9F-44AD-8C79-F13AE832C653}" destId="{8C08D07B-82EE-41E3-9CEB-A753BD7350B4}" srcOrd="8" destOrd="0" presId="urn:microsoft.com/office/officeart/2005/8/layout/orgChart1"/>
    <dgm:cxn modelId="{F2258CAE-2B17-421E-946C-502307D9C729}" type="presParOf" srcId="{6BD261AF-2B9F-44AD-8C79-F13AE832C653}" destId="{33F5B1EE-00C3-4AD3-9C84-A9086A17DE44}" srcOrd="9" destOrd="0" presId="urn:microsoft.com/office/officeart/2005/8/layout/orgChart1"/>
    <dgm:cxn modelId="{133E4652-C24D-4FE3-87E1-C2EF7A8AFBE1}" type="presParOf" srcId="{33F5B1EE-00C3-4AD3-9C84-A9086A17DE44}" destId="{DB970ECC-6512-4DCB-AA75-709A162A700A}" srcOrd="0" destOrd="0" presId="urn:microsoft.com/office/officeart/2005/8/layout/orgChart1"/>
    <dgm:cxn modelId="{DE441AC9-41A4-43A3-A131-C2E776EFF87C}" type="presParOf" srcId="{DB970ECC-6512-4DCB-AA75-709A162A700A}" destId="{F32F5DA9-1C7C-40B2-A1F4-7BA65F94DB04}" srcOrd="0" destOrd="0" presId="urn:microsoft.com/office/officeart/2005/8/layout/orgChart1"/>
    <dgm:cxn modelId="{9800A880-516E-44BB-9C00-B0C8447EA7D6}" type="presParOf" srcId="{DB970ECC-6512-4DCB-AA75-709A162A700A}" destId="{0954273E-39CB-4D3D-A70E-A2E90432C76F}" srcOrd="1" destOrd="0" presId="urn:microsoft.com/office/officeart/2005/8/layout/orgChart1"/>
    <dgm:cxn modelId="{8D52219D-37C4-47F9-A1EB-2B8D137F302A}" type="presParOf" srcId="{33F5B1EE-00C3-4AD3-9C84-A9086A17DE44}" destId="{6576FF2C-15C0-419E-BC1C-C6AAC6624A68}" srcOrd="1" destOrd="0" presId="urn:microsoft.com/office/officeart/2005/8/layout/orgChart1"/>
    <dgm:cxn modelId="{9A6717CD-3B4E-4F8A-8982-AD8ADF085241}" type="presParOf" srcId="{6576FF2C-15C0-419E-BC1C-C6AAC6624A68}" destId="{AC7D6AC9-DA4F-43D8-87CE-9F79DC4664BF}" srcOrd="0" destOrd="0" presId="urn:microsoft.com/office/officeart/2005/8/layout/orgChart1"/>
    <dgm:cxn modelId="{670D58D3-7BB9-479F-B394-6527ED148B4E}" type="presParOf" srcId="{6576FF2C-15C0-419E-BC1C-C6AAC6624A68}" destId="{64005AF2-E3DF-48A6-ACD3-27964B63D629}" srcOrd="1" destOrd="0" presId="urn:microsoft.com/office/officeart/2005/8/layout/orgChart1"/>
    <dgm:cxn modelId="{BEF4870C-0FD7-4919-A25F-05C6CAED8D29}" type="presParOf" srcId="{64005AF2-E3DF-48A6-ACD3-27964B63D629}" destId="{8CAE2C39-5F53-4E4E-AAEC-A383832F244F}" srcOrd="0" destOrd="0" presId="urn:microsoft.com/office/officeart/2005/8/layout/orgChart1"/>
    <dgm:cxn modelId="{94D9C306-0AD3-4AA8-9325-7585801CEF48}" type="presParOf" srcId="{8CAE2C39-5F53-4E4E-AAEC-A383832F244F}" destId="{CAAC5BA9-3EB3-4284-88BF-A7BA5640B6A2}" srcOrd="0" destOrd="0" presId="urn:microsoft.com/office/officeart/2005/8/layout/orgChart1"/>
    <dgm:cxn modelId="{B63BA5AD-984A-4230-9401-5724989431E8}" type="presParOf" srcId="{8CAE2C39-5F53-4E4E-AAEC-A383832F244F}" destId="{D191AC73-03C5-40EA-8063-029BFBB062AD}" srcOrd="1" destOrd="0" presId="urn:microsoft.com/office/officeart/2005/8/layout/orgChart1"/>
    <dgm:cxn modelId="{89B5F897-788D-4BC0-B785-4F6EA15DCADC}" type="presParOf" srcId="{64005AF2-E3DF-48A6-ACD3-27964B63D629}" destId="{B3ECFC1E-D920-49C0-8351-D2AA04B598E2}" srcOrd="1" destOrd="0" presId="urn:microsoft.com/office/officeart/2005/8/layout/orgChart1"/>
    <dgm:cxn modelId="{CBBEECED-E337-493B-A668-7F81641C7BD1}" type="presParOf" srcId="{64005AF2-E3DF-48A6-ACD3-27964B63D629}" destId="{4F8EC603-8661-4671-9021-CE9FCD61418A}" srcOrd="2" destOrd="0" presId="urn:microsoft.com/office/officeart/2005/8/layout/orgChart1"/>
    <dgm:cxn modelId="{A4D6FF7C-4022-482C-A5F5-C831B8B22978}" type="presParOf" srcId="{6576FF2C-15C0-419E-BC1C-C6AAC6624A68}" destId="{C4EA8E16-FEEB-4BFE-8CA9-A528E98F3982}" srcOrd="2" destOrd="0" presId="urn:microsoft.com/office/officeart/2005/8/layout/orgChart1"/>
    <dgm:cxn modelId="{898B7D6F-02CE-4339-8DF8-7511829C05E3}" type="presParOf" srcId="{6576FF2C-15C0-419E-BC1C-C6AAC6624A68}" destId="{D5929E8E-DADB-47CC-A3C8-56F02530A024}" srcOrd="3" destOrd="0" presId="urn:microsoft.com/office/officeart/2005/8/layout/orgChart1"/>
    <dgm:cxn modelId="{4D3E6A23-A233-455B-877D-6FE429B1FDBF}" type="presParOf" srcId="{D5929E8E-DADB-47CC-A3C8-56F02530A024}" destId="{ED1D1718-BCFD-4895-9F46-720FE5DF4A9F}" srcOrd="0" destOrd="0" presId="urn:microsoft.com/office/officeart/2005/8/layout/orgChart1"/>
    <dgm:cxn modelId="{FF875476-6082-40E3-AF5C-4D364B9CAB88}" type="presParOf" srcId="{ED1D1718-BCFD-4895-9F46-720FE5DF4A9F}" destId="{705845E4-6092-4901-84AC-9DA033028EDC}" srcOrd="0" destOrd="0" presId="urn:microsoft.com/office/officeart/2005/8/layout/orgChart1"/>
    <dgm:cxn modelId="{04D2FE14-9898-4C74-B64A-E296F59A9E0D}" type="presParOf" srcId="{ED1D1718-BCFD-4895-9F46-720FE5DF4A9F}" destId="{0CB03F1C-E3BC-414E-89CB-E1289C07AB9E}" srcOrd="1" destOrd="0" presId="urn:microsoft.com/office/officeart/2005/8/layout/orgChart1"/>
    <dgm:cxn modelId="{A497B6B3-5219-4C15-A77A-019D10DA4736}" type="presParOf" srcId="{D5929E8E-DADB-47CC-A3C8-56F02530A024}" destId="{63E54AA1-055A-4269-B91C-0B5DF074D819}" srcOrd="1" destOrd="0" presId="urn:microsoft.com/office/officeart/2005/8/layout/orgChart1"/>
    <dgm:cxn modelId="{23116BBD-9499-40A1-822A-19098AB3E1D4}" type="presParOf" srcId="{D5929E8E-DADB-47CC-A3C8-56F02530A024}" destId="{0313B4E8-86E7-485A-BEE4-7697790718C8}" srcOrd="2" destOrd="0" presId="urn:microsoft.com/office/officeart/2005/8/layout/orgChart1"/>
    <dgm:cxn modelId="{B201C952-3777-4BC3-85F9-AC1C2FC443E7}" type="presParOf" srcId="{33F5B1EE-00C3-4AD3-9C84-A9086A17DE44}" destId="{29D0757E-2D0F-4B3F-886E-EE7D57F8C4D7}" srcOrd="2" destOrd="0" presId="urn:microsoft.com/office/officeart/2005/8/layout/orgChart1"/>
    <dgm:cxn modelId="{542557BB-7B86-438B-A355-2D5BB0279CA0}" type="presParOf" srcId="{36C2FE96-7550-45FA-AC8F-B358541990B1}" destId="{0B259B26-316F-4190-BC3D-B9EB8468555E}"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EA8E16-FEEB-4BFE-8CA9-A528E98F3982}">
      <dsp:nvSpPr>
        <dsp:cNvPr id="0" name=""/>
        <dsp:cNvSpPr/>
      </dsp:nvSpPr>
      <dsp:spPr>
        <a:xfrm>
          <a:off x="4495182" y="1004534"/>
          <a:ext cx="124354" cy="969962"/>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C7D6AC9-DA4F-43D8-87CE-9F79DC4664BF}">
      <dsp:nvSpPr>
        <dsp:cNvPr id="0" name=""/>
        <dsp:cNvSpPr/>
      </dsp:nvSpPr>
      <dsp:spPr>
        <a:xfrm>
          <a:off x="4495182" y="1004534"/>
          <a:ext cx="124354" cy="381352"/>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C08D07B-82EE-41E3-9CEB-A753BD7350B4}">
      <dsp:nvSpPr>
        <dsp:cNvPr id="0" name=""/>
        <dsp:cNvSpPr/>
      </dsp:nvSpPr>
      <dsp:spPr>
        <a:xfrm>
          <a:off x="2820546" y="414513"/>
          <a:ext cx="2006247" cy="175506"/>
        </a:xfrm>
        <a:custGeom>
          <a:avLst/>
          <a:gdLst/>
          <a:ahLst/>
          <a:cxnLst/>
          <a:rect l="0" t="0" r="0" b="0"/>
          <a:pathLst>
            <a:path>
              <a:moveTo>
                <a:pt x="0" y="0"/>
              </a:moveTo>
              <a:lnTo>
                <a:pt x="0" y="108217"/>
              </a:lnTo>
              <a:lnTo>
                <a:pt x="2274506" y="108217"/>
              </a:lnTo>
              <a:lnTo>
                <a:pt x="2274506" y="206904"/>
              </a:lnTo>
            </a:path>
          </a:pathLst>
        </a:custGeom>
        <a:noFill/>
        <a:ln w="12700" cap="flat" cmpd="sng" algn="ctr">
          <a:solidFill>
            <a:srgbClr val="ED7D31">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56A4475-C17A-4BC3-98D5-5C0FB9146DB4}">
      <dsp:nvSpPr>
        <dsp:cNvPr id="0" name=""/>
        <dsp:cNvSpPr/>
      </dsp:nvSpPr>
      <dsp:spPr>
        <a:xfrm>
          <a:off x="3492059" y="1004534"/>
          <a:ext cx="124354" cy="969962"/>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C410030-5AD5-4F14-8EA7-B91396096D43}">
      <dsp:nvSpPr>
        <dsp:cNvPr id="0" name=""/>
        <dsp:cNvSpPr/>
      </dsp:nvSpPr>
      <dsp:spPr>
        <a:xfrm>
          <a:off x="3492059" y="1004534"/>
          <a:ext cx="124354" cy="381352"/>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BE77CDF-EB37-462F-8C10-76D4AA022772}">
      <dsp:nvSpPr>
        <dsp:cNvPr id="0" name=""/>
        <dsp:cNvSpPr/>
      </dsp:nvSpPr>
      <dsp:spPr>
        <a:xfrm>
          <a:off x="2820546" y="414513"/>
          <a:ext cx="1003123" cy="175506"/>
        </a:xfrm>
        <a:custGeom>
          <a:avLst/>
          <a:gdLst/>
          <a:ahLst/>
          <a:cxnLst/>
          <a:rect l="0" t="0" r="0" b="0"/>
          <a:pathLst>
            <a:path>
              <a:moveTo>
                <a:pt x="0" y="0"/>
              </a:moveTo>
              <a:lnTo>
                <a:pt x="0" y="108217"/>
              </a:lnTo>
              <a:lnTo>
                <a:pt x="1137253" y="108217"/>
              </a:lnTo>
              <a:lnTo>
                <a:pt x="1137253" y="206904"/>
              </a:lnTo>
            </a:path>
          </a:pathLst>
        </a:custGeom>
        <a:noFill/>
        <a:ln w="12700" cap="flat" cmpd="sng" algn="ctr">
          <a:solidFill>
            <a:srgbClr val="ED7D31">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3CD1151-E00C-4210-BE73-667337FCB72E}">
      <dsp:nvSpPr>
        <dsp:cNvPr id="0" name=""/>
        <dsp:cNvSpPr/>
      </dsp:nvSpPr>
      <dsp:spPr>
        <a:xfrm>
          <a:off x="2488935" y="1004534"/>
          <a:ext cx="124354" cy="969962"/>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98047CB-F11C-455C-A627-4A01B2881228}">
      <dsp:nvSpPr>
        <dsp:cNvPr id="0" name=""/>
        <dsp:cNvSpPr/>
      </dsp:nvSpPr>
      <dsp:spPr>
        <a:xfrm>
          <a:off x="2488935" y="1004534"/>
          <a:ext cx="124354" cy="381352"/>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875A542-5BD0-4D08-AAF2-C1B3D0143325}">
      <dsp:nvSpPr>
        <dsp:cNvPr id="0" name=""/>
        <dsp:cNvSpPr/>
      </dsp:nvSpPr>
      <dsp:spPr>
        <a:xfrm>
          <a:off x="2774826" y="414513"/>
          <a:ext cx="91440" cy="175506"/>
        </a:xfrm>
        <a:custGeom>
          <a:avLst/>
          <a:gdLst/>
          <a:ahLst/>
          <a:cxnLst/>
          <a:rect l="0" t="0" r="0" b="0"/>
          <a:pathLst>
            <a:path>
              <a:moveTo>
                <a:pt x="45720" y="0"/>
              </a:moveTo>
              <a:lnTo>
                <a:pt x="45720" y="206904"/>
              </a:lnTo>
            </a:path>
          </a:pathLst>
        </a:custGeom>
        <a:noFill/>
        <a:ln w="12700" cap="flat" cmpd="sng" algn="ctr">
          <a:solidFill>
            <a:srgbClr val="ED7D31">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B9E96A5-2A01-4CCF-8C88-580103C2AA27}">
      <dsp:nvSpPr>
        <dsp:cNvPr id="0" name=""/>
        <dsp:cNvSpPr/>
      </dsp:nvSpPr>
      <dsp:spPr>
        <a:xfrm>
          <a:off x="1485811" y="1004534"/>
          <a:ext cx="124354" cy="1558572"/>
        </a:xfrm>
        <a:custGeom>
          <a:avLst/>
          <a:gdLst/>
          <a:ahLst/>
          <a:cxnLst/>
          <a:rect l="0" t="0" r="0" b="0"/>
          <a:pathLst>
            <a:path>
              <a:moveTo>
                <a:pt x="0" y="0"/>
              </a:moveTo>
              <a:lnTo>
                <a:pt x="0" y="1766971"/>
              </a:lnTo>
              <a:lnTo>
                <a:pt x="140981" y="1766971"/>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E6668A5-B089-4E5F-978F-C381BAF80E42}">
      <dsp:nvSpPr>
        <dsp:cNvPr id="0" name=""/>
        <dsp:cNvSpPr/>
      </dsp:nvSpPr>
      <dsp:spPr>
        <a:xfrm>
          <a:off x="1485811" y="1004534"/>
          <a:ext cx="124354" cy="969962"/>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2EE6CE0-FA7E-4CDE-8F3C-9B2921C06F74}">
      <dsp:nvSpPr>
        <dsp:cNvPr id="0" name=""/>
        <dsp:cNvSpPr/>
      </dsp:nvSpPr>
      <dsp:spPr>
        <a:xfrm>
          <a:off x="1485811" y="1004534"/>
          <a:ext cx="124354" cy="381352"/>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74159E9-1CA1-4844-9A98-18AABB1C7958}">
      <dsp:nvSpPr>
        <dsp:cNvPr id="0" name=""/>
        <dsp:cNvSpPr/>
      </dsp:nvSpPr>
      <dsp:spPr>
        <a:xfrm>
          <a:off x="1817422" y="414513"/>
          <a:ext cx="1003123" cy="175506"/>
        </a:xfrm>
        <a:custGeom>
          <a:avLst/>
          <a:gdLst/>
          <a:ahLst/>
          <a:cxnLst/>
          <a:rect l="0" t="0" r="0" b="0"/>
          <a:pathLst>
            <a:path>
              <a:moveTo>
                <a:pt x="1137253" y="0"/>
              </a:moveTo>
              <a:lnTo>
                <a:pt x="1137253" y="108217"/>
              </a:lnTo>
              <a:lnTo>
                <a:pt x="0" y="108217"/>
              </a:lnTo>
              <a:lnTo>
                <a:pt x="0" y="206904"/>
              </a:lnTo>
            </a:path>
          </a:pathLst>
        </a:custGeom>
        <a:noFill/>
        <a:ln w="12700" cap="flat" cmpd="sng" algn="ctr">
          <a:solidFill>
            <a:srgbClr val="ED7D31">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25B6CC1-E564-4B56-921E-B5056830E089}">
      <dsp:nvSpPr>
        <dsp:cNvPr id="0" name=""/>
        <dsp:cNvSpPr/>
      </dsp:nvSpPr>
      <dsp:spPr>
        <a:xfrm>
          <a:off x="482687" y="1004534"/>
          <a:ext cx="124354" cy="969962"/>
        </a:xfrm>
        <a:custGeom>
          <a:avLst/>
          <a:gdLst/>
          <a:ahLst/>
          <a:cxnLst/>
          <a:rect l="0" t="0" r="0" b="0"/>
          <a:pathLst>
            <a:path>
              <a:moveTo>
                <a:pt x="0" y="0"/>
              </a:moveTo>
              <a:lnTo>
                <a:pt x="0" y="1099658"/>
              </a:lnTo>
              <a:lnTo>
                <a:pt x="140981" y="1099658"/>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FF35C1A-F729-4118-A0B4-232988938EE7}">
      <dsp:nvSpPr>
        <dsp:cNvPr id="0" name=""/>
        <dsp:cNvSpPr/>
      </dsp:nvSpPr>
      <dsp:spPr>
        <a:xfrm>
          <a:off x="482687" y="1004534"/>
          <a:ext cx="124354" cy="381352"/>
        </a:xfrm>
        <a:custGeom>
          <a:avLst/>
          <a:gdLst/>
          <a:ahLst/>
          <a:cxnLst/>
          <a:rect l="0" t="0" r="0" b="0"/>
          <a:pathLst>
            <a:path>
              <a:moveTo>
                <a:pt x="0" y="0"/>
              </a:moveTo>
              <a:lnTo>
                <a:pt x="0" y="432344"/>
              </a:lnTo>
              <a:lnTo>
                <a:pt x="140981" y="432344"/>
              </a:lnTo>
            </a:path>
          </a:pathLst>
        </a:custGeom>
        <a:noFill/>
        <a:ln w="12700" cap="flat" cmpd="sng" algn="ctr">
          <a:solidFill>
            <a:srgbClr val="ED7D31">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465B63F-ED58-4322-BD59-2FBA24B38D37}">
      <dsp:nvSpPr>
        <dsp:cNvPr id="0" name=""/>
        <dsp:cNvSpPr/>
      </dsp:nvSpPr>
      <dsp:spPr>
        <a:xfrm>
          <a:off x="814299" y="414513"/>
          <a:ext cx="2006247" cy="175506"/>
        </a:xfrm>
        <a:custGeom>
          <a:avLst/>
          <a:gdLst/>
          <a:ahLst/>
          <a:cxnLst/>
          <a:rect l="0" t="0" r="0" b="0"/>
          <a:pathLst>
            <a:path>
              <a:moveTo>
                <a:pt x="2274506" y="0"/>
              </a:moveTo>
              <a:lnTo>
                <a:pt x="2274506" y="108217"/>
              </a:lnTo>
              <a:lnTo>
                <a:pt x="0" y="108217"/>
              </a:lnTo>
              <a:lnTo>
                <a:pt x="0" y="206904"/>
              </a:lnTo>
            </a:path>
          </a:pathLst>
        </a:custGeom>
        <a:noFill/>
        <a:ln w="12700" cap="flat" cmpd="sng" algn="ctr">
          <a:solidFill>
            <a:srgbClr val="ED7D31">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9BEDAEC-5EC4-4B8F-882F-4D23A23A5D96}">
      <dsp:nvSpPr>
        <dsp:cNvPr id="0" name=""/>
        <dsp:cNvSpPr/>
      </dsp:nvSpPr>
      <dsp:spPr>
        <a:xfrm>
          <a:off x="2406032" y="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Forumium Project Development</a:t>
          </a:r>
        </a:p>
      </dsp:txBody>
      <dsp:txXfrm>
        <a:off x="2406032" y="0"/>
        <a:ext cx="829027" cy="414513"/>
      </dsp:txXfrm>
    </dsp:sp>
    <dsp:sp modelId="{1A905D7F-D5AD-4A3E-9247-D08F9840DA03}">
      <dsp:nvSpPr>
        <dsp:cNvPr id="0" name=""/>
        <dsp:cNvSpPr/>
      </dsp:nvSpPr>
      <dsp:spPr>
        <a:xfrm>
          <a:off x="399785" y="59002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Preparation &amp; Proposal</a:t>
          </a:r>
        </a:p>
      </dsp:txBody>
      <dsp:txXfrm>
        <a:off x="399785" y="590020"/>
        <a:ext cx="829027" cy="414513"/>
      </dsp:txXfrm>
    </dsp:sp>
    <dsp:sp modelId="{82F59F5A-03B2-4908-984A-DCC39A7129DE}">
      <dsp:nvSpPr>
        <dsp:cNvPr id="0" name=""/>
        <dsp:cNvSpPr/>
      </dsp:nvSpPr>
      <dsp:spPr>
        <a:xfrm>
          <a:off x="607042" y="117863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Assign Roles and Task</a:t>
          </a:r>
        </a:p>
      </dsp:txBody>
      <dsp:txXfrm>
        <a:off x="607042" y="1178630"/>
        <a:ext cx="829027" cy="414513"/>
      </dsp:txXfrm>
    </dsp:sp>
    <dsp:sp modelId="{B6DE16B1-4966-462A-A924-EB63A7DF5002}">
      <dsp:nvSpPr>
        <dsp:cNvPr id="0" name=""/>
        <dsp:cNvSpPr/>
      </dsp:nvSpPr>
      <dsp:spPr>
        <a:xfrm>
          <a:off x="607042" y="176724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Decide on application, evaluate objective and problem definition</a:t>
          </a:r>
        </a:p>
      </dsp:txBody>
      <dsp:txXfrm>
        <a:off x="607042" y="1767240"/>
        <a:ext cx="829027" cy="414513"/>
      </dsp:txXfrm>
    </dsp:sp>
    <dsp:sp modelId="{CE6881CA-2576-450B-B669-AA28C21FADDA}">
      <dsp:nvSpPr>
        <dsp:cNvPr id="0" name=""/>
        <dsp:cNvSpPr/>
      </dsp:nvSpPr>
      <dsp:spPr>
        <a:xfrm>
          <a:off x="1402908" y="59002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Planning, Requirement and Design</a:t>
          </a:r>
        </a:p>
      </dsp:txBody>
      <dsp:txXfrm>
        <a:off x="1402908" y="590020"/>
        <a:ext cx="829027" cy="414513"/>
      </dsp:txXfrm>
    </dsp:sp>
    <dsp:sp modelId="{030CD98B-7819-41F1-B947-9C00CCC0F982}">
      <dsp:nvSpPr>
        <dsp:cNvPr id="0" name=""/>
        <dsp:cNvSpPr/>
      </dsp:nvSpPr>
      <dsp:spPr>
        <a:xfrm>
          <a:off x="1610165" y="117863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Create Project Plan</a:t>
          </a:r>
        </a:p>
      </dsp:txBody>
      <dsp:txXfrm>
        <a:off x="1610165" y="1178630"/>
        <a:ext cx="829027" cy="414513"/>
      </dsp:txXfrm>
    </dsp:sp>
    <dsp:sp modelId="{E1B4A957-1F8C-4EBA-9F4F-19DBEA5C9C7D}">
      <dsp:nvSpPr>
        <dsp:cNvPr id="0" name=""/>
        <dsp:cNvSpPr/>
      </dsp:nvSpPr>
      <dsp:spPr>
        <a:xfrm>
          <a:off x="1610165" y="176724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Create Design Plan using UML Diagram</a:t>
          </a:r>
        </a:p>
      </dsp:txBody>
      <dsp:txXfrm>
        <a:off x="1610165" y="1767240"/>
        <a:ext cx="829027" cy="414513"/>
      </dsp:txXfrm>
    </dsp:sp>
    <dsp:sp modelId="{1B7ED268-AC09-4D7D-AF41-0A21230F70AD}">
      <dsp:nvSpPr>
        <dsp:cNvPr id="0" name=""/>
        <dsp:cNvSpPr/>
      </dsp:nvSpPr>
      <dsp:spPr>
        <a:xfrm>
          <a:off x="1610165" y="235585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System Requirement and Specification</a:t>
          </a:r>
        </a:p>
      </dsp:txBody>
      <dsp:txXfrm>
        <a:off x="1610165" y="2355850"/>
        <a:ext cx="829027" cy="414513"/>
      </dsp:txXfrm>
    </dsp:sp>
    <dsp:sp modelId="{9F5035BE-D547-49BA-9B1D-D1FE054EE125}">
      <dsp:nvSpPr>
        <dsp:cNvPr id="0" name=""/>
        <dsp:cNvSpPr/>
      </dsp:nvSpPr>
      <dsp:spPr>
        <a:xfrm>
          <a:off x="2406032" y="59002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Development</a:t>
          </a:r>
        </a:p>
      </dsp:txBody>
      <dsp:txXfrm>
        <a:off x="2406032" y="590020"/>
        <a:ext cx="829027" cy="414513"/>
      </dsp:txXfrm>
    </dsp:sp>
    <dsp:sp modelId="{781C0764-6F8A-47E4-8CAB-2CF93D412A0A}">
      <dsp:nvSpPr>
        <dsp:cNvPr id="0" name=""/>
        <dsp:cNvSpPr/>
      </dsp:nvSpPr>
      <dsp:spPr>
        <a:xfrm>
          <a:off x="2613289" y="117863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Apply chosen program languages and develop it</a:t>
          </a:r>
        </a:p>
      </dsp:txBody>
      <dsp:txXfrm>
        <a:off x="2613289" y="1178630"/>
        <a:ext cx="829027" cy="414513"/>
      </dsp:txXfrm>
    </dsp:sp>
    <dsp:sp modelId="{CB11158B-172D-4609-B22A-EA31D3CA777A}">
      <dsp:nvSpPr>
        <dsp:cNvPr id="0" name=""/>
        <dsp:cNvSpPr/>
      </dsp:nvSpPr>
      <dsp:spPr>
        <a:xfrm>
          <a:off x="2613289" y="176724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Versioning and Revisioning on Github</a:t>
          </a:r>
        </a:p>
      </dsp:txBody>
      <dsp:txXfrm>
        <a:off x="2613289" y="1767240"/>
        <a:ext cx="829027" cy="414513"/>
      </dsp:txXfrm>
    </dsp:sp>
    <dsp:sp modelId="{F16F0518-25C6-435A-B402-C93818B09424}">
      <dsp:nvSpPr>
        <dsp:cNvPr id="0" name=""/>
        <dsp:cNvSpPr/>
      </dsp:nvSpPr>
      <dsp:spPr>
        <a:xfrm>
          <a:off x="3409156" y="59002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Testing &amp; Rework</a:t>
          </a:r>
        </a:p>
      </dsp:txBody>
      <dsp:txXfrm>
        <a:off x="3409156" y="590020"/>
        <a:ext cx="829027" cy="414513"/>
      </dsp:txXfrm>
    </dsp:sp>
    <dsp:sp modelId="{6A6EAE5E-9ACF-4453-B6F0-A544BF779EDB}">
      <dsp:nvSpPr>
        <dsp:cNvPr id="0" name=""/>
        <dsp:cNvSpPr/>
      </dsp:nvSpPr>
      <dsp:spPr>
        <a:xfrm>
          <a:off x="3616413" y="117863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Testing the Unit and Integration</a:t>
          </a:r>
        </a:p>
      </dsp:txBody>
      <dsp:txXfrm>
        <a:off x="3616413" y="1178630"/>
        <a:ext cx="829027" cy="414513"/>
      </dsp:txXfrm>
    </dsp:sp>
    <dsp:sp modelId="{05A46460-908F-4CBB-AC45-01318F751A64}">
      <dsp:nvSpPr>
        <dsp:cNvPr id="0" name=""/>
        <dsp:cNvSpPr/>
      </dsp:nvSpPr>
      <dsp:spPr>
        <a:xfrm>
          <a:off x="3616413" y="176724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Bug fixes before the final deployment</a:t>
          </a:r>
        </a:p>
      </dsp:txBody>
      <dsp:txXfrm>
        <a:off x="3616413" y="1767240"/>
        <a:ext cx="829027" cy="414513"/>
      </dsp:txXfrm>
    </dsp:sp>
    <dsp:sp modelId="{F32F5DA9-1C7C-40B2-A1F4-7BA65F94DB04}">
      <dsp:nvSpPr>
        <dsp:cNvPr id="0" name=""/>
        <dsp:cNvSpPr/>
      </dsp:nvSpPr>
      <dsp:spPr>
        <a:xfrm>
          <a:off x="4412280" y="59002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Deployment, Documentation and Evaluation</a:t>
          </a:r>
        </a:p>
      </dsp:txBody>
      <dsp:txXfrm>
        <a:off x="4412280" y="590020"/>
        <a:ext cx="829027" cy="414513"/>
      </dsp:txXfrm>
    </dsp:sp>
    <dsp:sp modelId="{CAAC5BA9-3EB3-4284-88BF-A7BA5640B6A2}">
      <dsp:nvSpPr>
        <dsp:cNvPr id="0" name=""/>
        <dsp:cNvSpPr/>
      </dsp:nvSpPr>
      <dsp:spPr>
        <a:xfrm>
          <a:off x="4619537" y="117863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Documented User Manual and Setup Installation</a:t>
          </a:r>
        </a:p>
      </dsp:txBody>
      <dsp:txXfrm>
        <a:off x="4619537" y="1178630"/>
        <a:ext cx="829027" cy="414513"/>
      </dsp:txXfrm>
    </dsp:sp>
    <dsp:sp modelId="{705845E4-6092-4901-84AC-9DA033028EDC}">
      <dsp:nvSpPr>
        <dsp:cNvPr id="0" name=""/>
        <dsp:cNvSpPr/>
      </dsp:nvSpPr>
      <dsp:spPr>
        <a:xfrm>
          <a:off x="4619537" y="1767240"/>
          <a:ext cx="829027" cy="414513"/>
        </a:xfrm>
        <a:prstGeom prst="rect">
          <a:avLst/>
        </a:prstGeom>
        <a:solidFill>
          <a:sysClr val="window" lastClr="FFFFFF">
            <a:hueOff val="0"/>
            <a:satOff val="0"/>
            <a:lumOff val="0"/>
            <a:alphaOff val="0"/>
          </a:sysClr>
        </a:solidFill>
        <a:ln w="12700" cap="flat" cmpd="sng" algn="ctr">
          <a:solidFill>
            <a:srgbClr val="ED7D31">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MY" sz="700" kern="1200">
              <a:solidFill>
                <a:sysClr val="windowText" lastClr="000000">
                  <a:hueOff val="0"/>
                  <a:satOff val="0"/>
                  <a:lumOff val="0"/>
                  <a:alphaOff val="0"/>
                </a:sysClr>
              </a:solidFill>
              <a:latin typeface="Calibri" panose="020F0502020204030204"/>
              <a:ea typeface="+mn-ea"/>
              <a:cs typeface="+mn-cs"/>
            </a:rPr>
            <a:t>Project Post Mortem Report</a:t>
          </a:r>
        </a:p>
      </dsp:txBody>
      <dsp:txXfrm>
        <a:off x="4619537" y="1767240"/>
        <a:ext cx="829027" cy="4145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8AA61-D82F-4E93-A9CF-2BC6EA10F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2784</TotalTime>
  <Pages>29</Pages>
  <Words>4401</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AMSYARI BIN SAIFUL FAZAMIL</dc:creator>
  <cp:keywords/>
  <dc:description/>
  <cp:lastModifiedBy>FARIS AMSYARI BIN SAIFUL FAZAMIL</cp:lastModifiedBy>
  <cp:revision>12</cp:revision>
  <dcterms:created xsi:type="dcterms:W3CDTF">2025-11-19T13:03:00Z</dcterms:created>
  <dcterms:modified xsi:type="dcterms:W3CDTF">2025-12-23T08:40:00Z</dcterms:modified>
</cp:coreProperties>
</file>